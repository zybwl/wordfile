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408A" w:rsidRDefault="0090408A" w:rsidP="0090408A">
      <w:pPr>
        <w:spacing w:before="156" w:after="156"/>
        <w:ind w:leftChars="0"/>
        <w:rPr>
          <w:rFonts w:hint="eastAsia"/>
          <w:lang w:eastAsia="zh-CN"/>
        </w:rPr>
      </w:pPr>
    </w:p>
    <w:p w:rsidR="0090408A" w:rsidRDefault="0090408A" w:rsidP="0090408A">
      <w:pPr>
        <w:pStyle w:val="a7"/>
        <w:spacing w:after="312"/>
        <w:ind w:left="420" w:firstLine="420"/>
        <w:rPr>
          <w:lang w:eastAsia="zh-CN"/>
        </w:rPr>
      </w:pPr>
      <w:r>
        <w:rPr>
          <w:rFonts w:hint="eastAsia"/>
          <w:lang w:eastAsia="zh-CN"/>
        </w:rPr>
        <w:t>算法设计</w:t>
      </w:r>
    </w:p>
    <w:p w:rsidR="0090408A" w:rsidRDefault="0090408A" w:rsidP="0090408A">
      <w:pPr>
        <w:pStyle w:val="11"/>
        <w:tabs>
          <w:tab w:val="left" w:pos="1260"/>
          <w:tab w:val="right" w:leader="dot" w:pos="9628"/>
        </w:tabs>
        <w:ind w:left="840"/>
        <w:rPr>
          <w:rFonts w:cs="Times New Roman"/>
          <w:b w:val="0"/>
          <w:bCs w:val="0"/>
          <w:caps w:val="0"/>
          <w:noProof/>
          <w:kern w:val="2"/>
          <w:sz w:val="21"/>
          <w:szCs w:val="22"/>
          <w:lang w:val="en-US" w:eastAsia="zh-CN"/>
        </w:rPr>
      </w:pPr>
      <w:r>
        <w:rPr>
          <w:lang w:val="en-US" w:eastAsia="zh-CN"/>
        </w:rPr>
        <w:fldChar w:fldCharType="begin"/>
      </w:r>
      <w:r>
        <w:rPr>
          <w:lang w:val="en-US" w:eastAsia="zh-CN"/>
        </w:rPr>
        <w:instrText xml:space="preserve"> </w:instrText>
      </w:r>
      <w:r>
        <w:rPr>
          <w:rFonts w:hint="eastAsia"/>
          <w:lang w:val="en-US" w:eastAsia="zh-CN"/>
        </w:rPr>
        <w:instrText>TOC \o "1-6" \h \z \u</w:instrText>
      </w:r>
      <w:r>
        <w:rPr>
          <w:lang w:val="en-US" w:eastAsia="zh-CN"/>
        </w:rPr>
        <w:instrText xml:space="preserve"> </w:instrText>
      </w:r>
      <w:r>
        <w:rPr>
          <w:lang w:val="en-US" w:eastAsia="zh-CN"/>
        </w:rPr>
        <w:fldChar w:fldCharType="separate"/>
      </w:r>
      <w:hyperlink w:anchor="_Toc451342763" w:history="1">
        <w:r w:rsidRPr="00D565B0">
          <w:rPr>
            <w:rStyle w:val="aa"/>
            <w:noProof/>
            <w:lang w:eastAsia="zh-CN"/>
          </w:rPr>
          <w:t>1</w:t>
        </w:r>
        <w:r>
          <w:rPr>
            <w:rFonts w:cs="Times New Roman"/>
            <w:b w:val="0"/>
            <w:bCs w:val="0"/>
            <w:caps w:val="0"/>
            <w:noProof/>
            <w:kern w:val="2"/>
            <w:sz w:val="21"/>
            <w:szCs w:val="22"/>
            <w:lang w:val="en-US" w:eastAsia="zh-CN"/>
          </w:rPr>
          <w:tab/>
        </w:r>
        <w:r w:rsidRPr="00D565B0">
          <w:rPr>
            <w:rStyle w:val="aa"/>
            <w:rFonts w:hint="eastAsia"/>
            <w:noProof/>
            <w:lang w:eastAsia="zh-CN"/>
          </w:rPr>
          <w:t>文档概述</w:t>
        </w:r>
        <w:r>
          <w:rPr>
            <w:noProof/>
            <w:webHidden/>
          </w:rPr>
          <w:tab/>
        </w:r>
        <w:r>
          <w:rPr>
            <w:noProof/>
            <w:webHidden/>
          </w:rPr>
          <w:fldChar w:fldCharType="begin"/>
        </w:r>
        <w:r>
          <w:rPr>
            <w:noProof/>
            <w:webHidden/>
          </w:rPr>
          <w:instrText xml:space="preserve"> PAGEREF _Toc451342763 \h </w:instrText>
        </w:r>
        <w:r>
          <w:rPr>
            <w:noProof/>
            <w:webHidden/>
          </w:rPr>
        </w:r>
        <w:r>
          <w:rPr>
            <w:noProof/>
            <w:webHidden/>
          </w:rPr>
          <w:fldChar w:fldCharType="separate"/>
        </w:r>
        <w:r>
          <w:rPr>
            <w:noProof/>
            <w:webHidden/>
          </w:rPr>
          <w:t>4</w:t>
        </w:r>
        <w:r>
          <w:rPr>
            <w:noProof/>
            <w:webHidden/>
          </w:rPr>
          <w:fldChar w:fldCharType="end"/>
        </w:r>
      </w:hyperlink>
    </w:p>
    <w:p w:rsidR="0090408A" w:rsidRDefault="0090408A" w:rsidP="0090408A">
      <w:pPr>
        <w:pStyle w:val="20"/>
        <w:tabs>
          <w:tab w:val="left" w:pos="1470"/>
          <w:tab w:val="right" w:leader="dot" w:pos="9628"/>
        </w:tabs>
        <w:ind w:left="840"/>
        <w:rPr>
          <w:rFonts w:cs="Times New Roman"/>
          <w:smallCaps w:val="0"/>
          <w:noProof/>
          <w:kern w:val="2"/>
          <w:sz w:val="21"/>
          <w:szCs w:val="22"/>
          <w:lang w:val="en-US" w:eastAsia="zh-CN"/>
        </w:rPr>
      </w:pPr>
      <w:hyperlink w:anchor="_Toc451342764" w:history="1">
        <w:r w:rsidRPr="00D565B0">
          <w:rPr>
            <w:rStyle w:val="aa"/>
            <w:noProof/>
            <w:lang w:eastAsia="zh-CN"/>
          </w:rPr>
          <w:t>1.1</w:t>
        </w:r>
        <w:r>
          <w:rPr>
            <w:rFonts w:cs="Times New Roman"/>
            <w:smallCaps w:val="0"/>
            <w:noProof/>
            <w:kern w:val="2"/>
            <w:sz w:val="21"/>
            <w:szCs w:val="22"/>
            <w:lang w:val="en-US" w:eastAsia="zh-CN"/>
          </w:rPr>
          <w:tab/>
        </w:r>
        <w:r w:rsidRPr="00D565B0">
          <w:rPr>
            <w:rStyle w:val="aa"/>
            <w:rFonts w:hint="eastAsia"/>
            <w:noProof/>
          </w:rPr>
          <w:t>版本更新内容</w:t>
        </w:r>
        <w:r>
          <w:rPr>
            <w:noProof/>
            <w:webHidden/>
          </w:rPr>
          <w:tab/>
        </w:r>
        <w:r>
          <w:rPr>
            <w:noProof/>
            <w:webHidden/>
          </w:rPr>
          <w:fldChar w:fldCharType="begin"/>
        </w:r>
        <w:r>
          <w:rPr>
            <w:noProof/>
            <w:webHidden/>
          </w:rPr>
          <w:instrText xml:space="preserve"> PAGEREF _Toc451342764 \h </w:instrText>
        </w:r>
        <w:r>
          <w:rPr>
            <w:noProof/>
            <w:webHidden/>
          </w:rPr>
        </w:r>
        <w:r>
          <w:rPr>
            <w:noProof/>
            <w:webHidden/>
          </w:rPr>
          <w:fldChar w:fldCharType="separate"/>
        </w:r>
        <w:r>
          <w:rPr>
            <w:noProof/>
            <w:webHidden/>
          </w:rPr>
          <w:t>4</w:t>
        </w:r>
        <w:r>
          <w:rPr>
            <w:noProof/>
            <w:webHidden/>
          </w:rPr>
          <w:fldChar w:fldCharType="end"/>
        </w:r>
      </w:hyperlink>
    </w:p>
    <w:p w:rsidR="0090408A" w:rsidRDefault="0090408A" w:rsidP="0090408A">
      <w:pPr>
        <w:pStyle w:val="20"/>
        <w:tabs>
          <w:tab w:val="left" w:pos="1470"/>
          <w:tab w:val="right" w:leader="dot" w:pos="9628"/>
        </w:tabs>
        <w:ind w:left="840"/>
        <w:rPr>
          <w:rFonts w:cs="Times New Roman"/>
          <w:smallCaps w:val="0"/>
          <w:noProof/>
          <w:kern w:val="2"/>
          <w:sz w:val="21"/>
          <w:szCs w:val="22"/>
          <w:lang w:val="en-US" w:eastAsia="zh-CN"/>
        </w:rPr>
      </w:pPr>
      <w:hyperlink w:anchor="_Toc451342765" w:history="1">
        <w:r w:rsidRPr="00D565B0">
          <w:rPr>
            <w:rStyle w:val="aa"/>
            <w:noProof/>
            <w:lang w:eastAsia="zh-CN"/>
          </w:rPr>
          <w:t>1.2</w:t>
        </w:r>
        <w:r>
          <w:rPr>
            <w:rFonts w:cs="Times New Roman"/>
            <w:smallCaps w:val="0"/>
            <w:noProof/>
            <w:kern w:val="2"/>
            <w:sz w:val="21"/>
            <w:szCs w:val="22"/>
            <w:lang w:val="en-US" w:eastAsia="zh-CN"/>
          </w:rPr>
          <w:tab/>
        </w:r>
        <w:r w:rsidRPr="00D565B0">
          <w:rPr>
            <w:rStyle w:val="aa"/>
            <w:rFonts w:hint="eastAsia"/>
            <w:noProof/>
            <w:lang w:eastAsia="zh-CN"/>
          </w:rPr>
          <w:t>文档内容介绍</w:t>
        </w:r>
        <w:r>
          <w:rPr>
            <w:noProof/>
            <w:webHidden/>
          </w:rPr>
          <w:tab/>
        </w:r>
        <w:r>
          <w:rPr>
            <w:noProof/>
            <w:webHidden/>
          </w:rPr>
          <w:fldChar w:fldCharType="begin"/>
        </w:r>
        <w:r>
          <w:rPr>
            <w:noProof/>
            <w:webHidden/>
          </w:rPr>
          <w:instrText xml:space="preserve"> PAGEREF _Toc451342765 \h </w:instrText>
        </w:r>
        <w:r>
          <w:rPr>
            <w:noProof/>
            <w:webHidden/>
          </w:rPr>
        </w:r>
        <w:r>
          <w:rPr>
            <w:noProof/>
            <w:webHidden/>
          </w:rPr>
          <w:fldChar w:fldCharType="separate"/>
        </w:r>
        <w:r>
          <w:rPr>
            <w:noProof/>
            <w:webHidden/>
          </w:rPr>
          <w:t>4</w:t>
        </w:r>
        <w:r>
          <w:rPr>
            <w:noProof/>
            <w:webHidden/>
          </w:rPr>
          <w:fldChar w:fldCharType="end"/>
        </w:r>
      </w:hyperlink>
    </w:p>
    <w:p w:rsidR="0090408A" w:rsidRDefault="0090408A" w:rsidP="0090408A">
      <w:pPr>
        <w:pStyle w:val="11"/>
        <w:tabs>
          <w:tab w:val="left" w:pos="1260"/>
          <w:tab w:val="right" w:leader="dot" w:pos="9628"/>
        </w:tabs>
        <w:ind w:left="840"/>
        <w:rPr>
          <w:rFonts w:cs="Times New Roman"/>
          <w:b w:val="0"/>
          <w:bCs w:val="0"/>
          <w:caps w:val="0"/>
          <w:noProof/>
          <w:kern w:val="2"/>
          <w:sz w:val="21"/>
          <w:szCs w:val="22"/>
          <w:lang w:val="en-US" w:eastAsia="zh-CN"/>
        </w:rPr>
      </w:pPr>
      <w:hyperlink w:anchor="_Toc451342766" w:history="1">
        <w:r w:rsidRPr="00D565B0">
          <w:rPr>
            <w:rStyle w:val="aa"/>
            <w:noProof/>
            <w:lang w:eastAsia="zh-CN"/>
          </w:rPr>
          <w:t>2</w:t>
        </w:r>
        <w:r>
          <w:rPr>
            <w:rFonts w:cs="Times New Roman"/>
            <w:b w:val="0"/>
            <w:bCs w:val="0"/>
            <w:caps w:val="0"/>
            <w:noProof/>
            <w:kern w:val="2"/>
            <w:sz w:val="21"/>
            <w:szCs w:val="22"/>
            <w:lang w:val="en-US" w:eastAsia="zh-CN"/>
          </w:rPr>
          <w:tab/>
        </w:r>
        <w:r w:rsidRPr="00D565B0">
          <w:rPr>
            <w:rStyle w:val="aa"/>
            <w:rFonts w:hint="eastAsia"/>
            <w:noProof/>
            <w:lang w:eastAsia="zh-CN"/>
          </w:rPr>
          <w:t>坐标变换</w:t>
        </w:r>
        <w:r>
          <w:rPr>
            <w:noProof/>
            <w:webHidden/>
          </w:rPr>
          <w:tab/>
        </w:r>
        <w:r>
          <w:rPr>
            <w:noProof/>
            <w:webHidden/>
          </w:rPr>
          <w:fldChar w:fldCharType="begin"/>
        </w:r>
        <w:r>
          <w:rPr>
            <w:noProof/>
            <w:webHidden/>
          </w:rPr>
          <w:instrText xml:space="preserve"> PAGEREF _Toc451342766 \h </w:instrText>
        </w:r>
        <w:r>
          <w:rPr>
            <w:noProof/>
            <w:webHidden/>
          </w:rPr>
        </w:r>
        <w:r>
          <w:rPr>
            <w:noProof/>
            <w:webHidden/>
          </w:rPr>
          <w:fldChar w:fldCharType="separate"/>
        </w:r>
        <w:r>
          <w:rPr>
            <w:noProof/>
            <w:webHidden/>
          </w:rPr>
          <w:t>4</w:t>
        </w:r>
        <w:r>
          <w:rPr>
            <w:noProof/>
            <w:webHidden/>
          </w:rPr>
          <w:fldChar w:fldCharType="end"/>
        </w:r>
      </w:hyperlink>
    </w:p>
    <w:p w:rsidR="0090408A" w:rsidRDefault="0090408A" w:rsidP="0090408A">
      <w:pPr>
        <w:pStyle w:val="20"/>
        <w:tabs>
          <w:tab w:val="left" w:pos="1470"/>
          <w:tab w:val="right" w:leader="dot" w:pos="9628"/>
        </w:tabs>
        <w:ind w:left="840"/>
        <w:rPr>
          <w:rFonts w:cs="Times New Roman"/>
          <w:smallCaps w:val="0"/>
          <w:noProof/>
          <w:kern w:val="2"/>
          <w:sz w:val="21"/>
          <w:szCs w:val="22"/>
          <w:lang w:val="en-US" w:eastAsia="zh-CN"/>
        </w:rPr>
      </w:pPr>
      <w:hyperlink w:anchor="_Toc451342767" w:history="1">
        <w:r w:rsidRPr="00D565B0">
          <w:rPr>
            <w:rStyle w:val="aa"/>
            <w:noProof/>
            <w:lang w:eastAsia="zh-CN"/>
          </w:rPr>
          <w:t>2.1</w:t>
        </w:r>
        <w:r>
          <w:rPr>
            <w:rFonts w:cs="Times New Roman"/>
            <w:smallCaps w:val="0"/>
            <w:noProof/>
            <w:kern w:val="2"/>
            <w:sz w:val="21"/>
            <w:szCs w:val="22"/>
            <w:lang w:val="en-US" w:eastAsia="zh-CN"/>
          </w:rPr>
          <w:tab/>
        </w:r>
        <w:r w:rsidRPr="00D565B0">
          <w:rPr>
            <w:rStyle w:val="aa"/>
            <w:rFonts w:hint="eastAsia"/>
            <w:noProof/>
            <w:lang w:eastAsia="zh-CN"/>
          </w:rPr>
          <w:t>比例缩放</w:t>
        </w:r>
        <w:r>
          <w:rPr>
            <w:noProof/>
            <w:webHidden/>
          </w:rPr>
          <w:tab/>
        </w:r>
        <w:r>
          <w:rPr>
            <w:noProof/>
            <w:webHidden/>
          </w:rPr>
          <w:fldChar w:fldCharType="begin"/>
        </w:r>
        <w:r>
          <w:rPr>
            <w:noProof/>
            <w:webHidden/>
          </w:rPr>
          <w:instrText xml:space="preserve"> PAGEREF _Toc451342767 \h </w:instrText>
        </w:r>
        <w:r>
          <w:rPr>
            <w:noProof/>
            <w:webHidden/>
          </w:rPr>
        </w:r>
        <w:r>
          <w:rPr>
            <w:noProof/>
            <w:webHidden/>
          </w:rPr>
          <w:fldChar w:fldCharType="separate"/>
        </w:r>
        <w:r>
          <w:rPr>
            <w:noProof/>
            <w:webHidden/>
          </w:rPr>
          <w:t>4</w:t>
        </w:r>
        <w:r>
          <w:rPr>
            <w:noProof/>
            <w:webHidden/>
          </w:rPr>
          <w:fldChar w:fldCharType="end"/>
        </w:r>
      </w:hyperlink>
    </w:p>
    <w:p w:rsidR="0090408A" w:rsidRDefault="0090408A" w:rsidP="0090408A">
      <w:pPr>
        <w:pStyle w:val="20"/>
        <w:tabs>
          <w:tab w:val="left" w:pos="1470"/>
          <w:tab w:val="right" w:leader="dot" w:pos="9628"/>
        </w:tabs>
        <w:ind w:left="840"/>
        <w:rPr>
          <w:rFonts w:cs="Times New Roman"/>
          <w:smallCaps w:val="0"/>
          <w:noProof/>
          <w:kern w:val="2"/>
          <w:sz w:val="21"/>
          <w:szCs w:val="22"/>
          <w:lang w:val="en-US" w:eastAsia="zh-CN"/>
        </w:rPr>
      </w:pPr>
      <w:hyperlink w:anchor="_Toc451342768" w:history="1">
        <w:r w:rsidRPr="00D565B0">
          <w:rPr>
            <w:rStyle w:val="aa"/>
            <w:noProof/>
            <w:lang w:eastAsia="zh-CN"/>
          </w:rPr>
          <w:t>2.2</w:t>
        </w:r>
        <w:r>
          <w:rPr>
            <w:rFonts w:cs="Times New Roman"/>
            <w:smallCaps w:val="0"/>
            <w:noProof/>
            <w:kern w:val="2"/>
            <w:sz w:val="21"/>
            <w:szCs w:val="22"/>
            <w:lang w:val="en-US" w:eastAsia="zh-CN"/>
          </w:rPr>
          <w:tab/>
        </w:r>
        <w:r w:rsidRPr="00D565B0">
          <w:rPr>
            <w:rStyle w:val="aa"/>
            <w:rFonts w:hint="eastAsia"/>
            <w:noProof/>
            <w:lang w:eastAsia="zh-CN"/>
          </w:rPr>
          <w:t>镜像</w:t>
        </w:r>
        <w:r>
          <w:rPr>
            <w:noProof/>
            <w:webHidden/>
          </w:rPr>
          <w:tab/>
        </w:r>
        <w:r>
          <w:rPr>
            <w:noProof/>
            <w:webHidden/>
          </w:rPr>
          <w:fldChar w:fldCharType="begin"/>
        </w:r>
        <w:r>
          <w:rPr>
            <w:noProof/>
            <w:webHidden/>
          </w:rPr>
          <w:instrText xml:space="preserve"> PAGEREF _Toc451342768 \h </w:instrText>
        </w:r>
        <w:r>
          <w:rPr>
            <w:noProof/>
            <w:webHidden/>
          </w:rPr>
        </w:r>
        <w:r>
          <w:rPr>
            <w:noProof/>
            <w:webHidden/>
          </w:rPr>
          <w:fldChar w:fldCharType="separate"/>
        </w:r>
        <w:r>
          <w:rPr>
            <w:noProof/>
            <w:webHidden/>
          </w:rPr>
          <w:t>5</w:t>
        </w:r>
        <w:r>
          <w:rPr>
            <w:noProof/>
            <w:webHidden/>
          </w:rPr>
          <w:fldChar w:fldCharType="end"/>
        </w:r>
      </w:hyperlink>
    </w:p>
    <w:p w:rsidR="0090408A" w:rsidRDefault="0090408A" w:rsidP="0090408A">
      <w:pPr>
        <w:pStyle w:val="20"/>
        <w:tabs>
          <w:tab w:val="left" w:pos="1470"/>
          <w:tab w:val="right" w:leader="dot" w:pos="9628"/>
        </w:tabs>
        <w:ind w:left="840"/>
        <w:rPr>
          <w:rFonts w:cs="Times New Roman"/>
          <w:smallCaps w:val="0"/>
          <w:noProof/>
          <w:kern w:val="2"/>
          <w:sz w:val="21"/>
          <w:szCs w:val="22"/>
          <w:lang w:val="en-US" w:eastAsia="zh-CN"/>
        </w:rPr>
      </w:pPr>
      <w:hyperlink w:anchor="_Toc451342769" w:history="1">
        <w:r w:rsidRPr="00D565B0">
          <w:rPr>
            <w:rStyle w:val="aa"/>
            <w:noProof/>
            <w:lang w:eastAsia="zh-CN"/>
          </w:rPr>
          <w:t>2.3</w:t>
        </w:r>
        <w:r>
          <w:rPr>
            <w:rFonts w:cs="Times New Roman"/>
            <w:smallCaps w:val="0"/>
            <w:noProof/>
            <w:kern w:val="2"/>
            <w:sz w:val="21"/>
            <w:szCs w:val="22"/>
            <w:lang w:val="en-US" w:eastAsia="zh-CN"/>
          </w:rPr>
          <w:tab/>
        </w:r>
        <w:r w:rsidRPr="00D565B0">
          <w:rPr>
            <w:rStyle w:val="aa"/>
            <w:rFonts w:hint="eastAsia"/>
            <w:noProof/>
            <w:lang w:eastAsia="zh-CN"/>
          </w:rPr>
          <w:t>极坐标</w:t>
        </w:r>
        <w:r>
          <w:rPr>
            <w:noProof/>
            <w:webHidden/>
          </w:rPr>
          <w:tab/>
        </w:r>
        <w:r>
          <w:rPr>
            <w:noProof/>
            <w:webHidden/>
          </w:rPr>
          <w:fldChar w:fldCharType="begin"/>
        </w:r>
        <w:r>
          <w:rPr>
            <w:noProof/>
            <w:webHidden/>
          </w:rPr>
          <w:instrText xml:space="preserve"> PAGEREF _Toc451342769 \h </w:instrText>
        </w:r>
        <w:r>
          <w:rPr>
            <w:noProof/>
            <w:webHidden/>
          </w:rPr>
        </w:r>
        <w:r>
          <w:rPr>
            <w:noProof/>
            <w:webHidden/>
          </w:rPr>
          <w:fldChar w:fldCharType="separate"/>
        </w:r>
        <w:r>
          <w:rPr>
            <w:noProof/>
            <w:webHidden/>
          </w:rPr>
          <w:t>6</w:t>
        </w:r>
        <w:r>
          <w:rPr>
            <w:noProof/>
            <w:webHidden/>
          </w:rPr>
          <w:fldChar w:fldCharType="end"/>
        </w:r>
      </w:hyperlink>
    </w:p>
    <w:p w:rsidR="0090408A" w:rsidRDefault="0090408A" w:rsidP="0090408A">
      <w:pPr>
        <w:pStyle w:val="30"/>
        <w:tabs>
          <w:tab w:val="left" w:pos="1680"/>
          <w:tab w:val="right" w:leader="dot" w:pos="9628"/>
        </w:tabs>
        <w:ind w:left="840"/>
        <w:rPr>
          <w:rFonts w:cs="Times New Roman"/>
          <w:i w:val="0"/>
          <w:iCs w:val="0"/>
          <w:noProof/>
          <w:kern w:val="2"/>
          <w:sz w:val="21"/>
          <w:szCs w:val="22"/>
          <w:lang w:val="en-US" w:eastAsia="zh-CN"/>
        </w:rPr>
      </w:pPr>
      <w:hyperlink w:anchor="_Toc451342770" w:history="1">
        <w:r w:rsidRPr="00D565B0">
          <w:rPr>
            <w:rStyle w:val="aa"/>
            <w:noProof/>
            <w:lang w:eastAsia="zh-CN"/>
          </w:rPr>
          <w:t>2.3.1</w:t>
        </w:r>
        <w:r>
          <w:rPr>
            <w:rFonts w:cs="Times New Roman"/>
            <w:i w:val="0"/>
            <w:iCs w:val="0"/>
            <w:noProof/>
            <w:kern w:val="2"/>
            <w:sz w:val="21"/>
            <w:szCs w:val="22"/>
            <w:lang w:val="en-US" w:eastAsia="zh-CN"/>
          </w:rPr>
          <w:tab/>
        </w:r>
        <w:r w:rsidRPr="00D565B0">
          <w:rPr>
            <w:rStyle w:val="aa"/>
            <w:rFonts w:hint="eastAsia"/>
            <w:noProof/>
          </w:rPr>
          <w:t>极坐标增量指令</w:t>
        </w:r>
        <w:r>
          <w:rPr>
            <w:noProof/>
            <w:webHidden/>
          </w:rPr>
          <w:tab/>
        </w:r>
        <w:r>
          <w:rPr>
            <w:noProof/>
            <w:webHidden/>
          </w:rPr>
          <w:fldChar w:fldCharType="begin"/>
        </w:r>
        <w:r>
          <w:rPr>
            <w:noProof/>
            <w:webHidden/>
          </w:rPr>
          <w:instrText xml:space="preserve"> PAGEREF _Toc451342770 \h </w:instrText>
        </w:r>
        <w:r>
          <w:rPr>
            <w:noProof/>
            <w:webHidden/>
          </w:rPr>
        </w:r>
        <w:r>
          <w:rPr>
            <w:noProof/>
            <w:webHidden/>
          </w:rPr>
          <w:fldChar w:fldCharType="separate"/>
        </w:r>
        <w:r>
          <w:rPr>
            <w:noProof/>
            <w:webHidden/>
          </w:rPr>
          <w:t>6</w:t>
        </w:r>
        <w:r>
          <w:rPr>
            <w:noProof/>
            <w:webHidden/>
          </w:rPr>
          <w:fldChar w:fldCharType="end"/>
        </w:r>
      </w:hyperlink>
    </w:p>
    <w:p w:rsidR="0090408A" w:rsidRDefault="0090408A" w:rsidP="0090408A">
      <w:pPr>
        <w:pStyle w:val="40"/>
        <w:tabs>
          <w:tab w:val="left" w:pos="1680"/>
          <w:tab w:val="right" w:leader="dot" w:pos="9628"/>
        </w:tabs>
        <w:ind w:left="840"/>
        <w:rPr>
          <w:rFonts w:cs="Times New Roman"/>
          <w:noProof/>
          <w:kern w:val="2"/>
          <w:sz w:val="21"/>
          <w:szCs w:val="22"/>
          <w:lang w:val="en-US" w:eastAsia="zh-CN"/>
        </w:rPr>
      </w:pPr>
      <w:hyperlink w:anchor="_Toc451342771" w:history="1">
        <w:r w:rsidRPr="00D565B0">
          <w:rPr>
            <w:rStyle w:val="aa"/>
            <w:noProof/>
            <w:lang w:eastAsia="zh-CN"/>
          </w:rPr>
          <w:t>2.3.1.1</w:t>
        </w:r>
        <w:r>
          <w:rPr>
            <w:rFonts w:cs="Times New Roman"/>
            <w:noProof/>
            <w:kern w:val="2"/>
            <w:sz w:val="21"/>
            <w:szCs w:val="22"/>
            <w:lang w:val="en-US" w:eastAsia="zh-CN"/>
          </w:rPr>
          <w:tab/>
        </w:r>
        <w:r w:rsidRPr="00D565B0">
          <w:rPr>
            <w:rStyle w:val="aa"/>
            <w:rFonts w:hint="eastAsia"/>
            <w:noProof/>
            <w:lang w:eastAsia="zh-CN"/>
          </w:rPr>
          <w:t>增量模式下指定极径指令</w:t>
        </w:r>
        <w:r>
          <w:rPr>
            <w:noProof/>
            <w:webHidden/>
          </w:rPr>
          <w:tab/>
        </w:r>
        <w:r>
          <w:rPr>
            <w:noProof/>
            <w:webHidden/>
          </w:rPr>
          <w:fldChar w:fldCharType="begin"/>
        </w:r>
        <w:r>
          <w:rPr>
            <w:noProof/>
            <w:webHidden/>
          </w:rPr>
          <w:instrText xml:space="preserve"> PAGEREF _Toc451342771 \h </w:instrText>
        </w:r>
        <w:r>
          <w:rPr>
            <w:noProof/>
            <w:webHidden/>
          </w:rPr>
        </w:r>
        <w:r>
          <w:rPr>
            <w:noProof/>
            <w:webHidden/>
          </w:rPr>
          <w:fldChar w:fldCharType="separate"/>
        </w:r>
        <w:r>
          <w:rPr>
            <w:noProof/>
            <w:webHidden/>
          </w:rPr>
          <w:t>7</w:t>
        </w:r>
        <w:r>
          <w:rPr>
            <w:noProof/>
            <w:webHidden/>
          </w:rPr>
          <w:fldChar w:fldCharType="end"/>
        </w:r>
      </w:hyperlink>
    </w:p>
    <w:p w:rsidR="0090408A" w:rsidRDefault="0090408A" w:rsidP="0090408A">
      <w:pPr>
        <w:pStyle w:val="40"/>
        <w:tabs>
          <w:tab w:val="left" w:pos="1680"/>
          <w:tab w:val="right" w:leader="dot" w:pos="9628"/>
        </w:tabs>
        <w:ind w:left="840"/>
        <w:rPr>
          <w:rFonts w:cs="Times New Roman"/>
          <w:noProof/>
          <w:kern w:val="2"/>
          <w:sz w:val="21"/>
          <w:szCs w:val="22"/>
          <w:lang w:val="en-US" w:eastAsia="zh-CN"/>
        </w:rPr>
      </w:pPr>
      <w:hyperlink w:anchor="_Toc451342772" w:history="1">
        <w:r w:rsidRPr="00D565B0">
          <w:rPr>
            <w:rStyle w:val="aa"/>
            <w:noProof/>
            <w:lang w:eastAsia="zh-CN"/>
          </w:rPr>
          <w:t>2.3.1.2</w:t>
        </w:r>
        <w:r>
          <w:rPr>
            <w:rFonts w:cs="Times New Roman"/>
            <w:noProof/>
            <w:kern w:val="2"/>
            <w:sz w:val="21"/>
            <w:szCs w:val="22"/>
            <w:lang w:val="en-US" w:eastAsia="zh-CN"/>
          </w:rPr>
          <w:tab/>
        </w:r>
        <w:r w:rsidRPr="00D565B0">
          <w:rPr>
            <w:rStyle w:val="aa"/>
            <w:rFonts w:hint="eastAsia"/>
            <w:noProof/>
          </w:rPr>
          <w:t>增量模式下指定极角指令</w:t>
        </w:r>
        <w:r>
          <w:rPr>
            <w:noProof/>
            <w:webHidden/>
          </w:rPr>
          <w:tab/>
        </w:r>
        <w:r>
          <w:rPr>
            <w:noProof/>
            <w:webHidden/>
          </w:rPr>
          <w:fldChar w:fldCharType="begin"/>
        </w:r>
        <w:r>
          <w:rPr>
            <w:noProof/>
            <w:webHidden/>
          </w:rPr>
          <w:instrText xml:space="preserve"> PAGEREF _Toc451342772 \h </w:instrText>
        </w:r>
        <w:r>
          <w:rPr>
            <w:noProof/>
            <w:webHidden/>
          </w:rPr>
        </w:r>
        <w:r>
          <w:rPr>
            <w:noProof/>
            <w:webHidden/>
          </w:rPr>
          <w:fldChar w:fldCharType="separate"/>
        </w:r>
        <w:r>
          <w:rPr>
            <w:noProof/>
            <w:webHidden/>
          </w:rPr>
          <w:t>7</w:t>
        </w:r>
        <w:r>
          <w:rPr>
            <w:noProof/>
            <w:webHidden/>
          </w:rPr>
          <w:fldChar w:fldCharType="end"/>
        </w:r>
      </w:hyperlink>
    </w:p>
    <w:p w:rsidR="0090408A" w:rsidRDefault="0090408A" w:rsidP="0090408A">
      <w:pPr>
        <w:pStyle w:val="30"/>
        <w:tabs>
          <w:tab w:val="left" w:pos="1680"/>
          <w:tab w:val="right" w:leader="dot" w:pos="9628"/>
        </w:tabs>
        <w:ind w:left="840"/>
        <w:rPr>
          <w:rFonts w:cs="Times New Roman"/>
          <w:i w:val="0"/>
          <w:iCs w:val="0"/>
          <w:noProof/>
          <w:kern w:val="2"/>
          <w:sz w:val="21"/>
          <w:szCs w:val="22"/>
          <w:lang w:val="en-US" w:eastAsia="zh-CN"/>
        </w:rPr>
      </w:pPr>
      <w:hyperlink w:anchor="_Toc451342773" w:history="1">
        <w:r w:rsidRPr="00D565B0">
          <w:rPr>
            <w:rStyle w:val="aa"/>
            <w:noProof/>
            <w:lang w:eastAsia="zh-CN"/>
          </w:rPr>
          <w:t>2.3.2</w:t>
        </w:r>
        <w:r>
          <w:rPr>
            <w:rFonts w:cs="Times New Roman"/>
            <w:i w:val="0"/>
            <w:iCs w:val="0"/>
            <w:noProof/>
            <w:kern w:val="2"/>
            <w:sz w:val="21"/>
            <w:szCs w:val="22"/>
            <w:lang w:val="en-US" w:eastAsia="zh-CN"/>
          </w:rPr>
          <w:tab/>
        </w:r>
        <w:r w:rsidRPr="00D565B0">
          <w:rPr>
            <w:rStyle w:val="aa"/>
            <w:rFonts w:hint="eastAsia"/>
            <w:noProof/>
          </w:rPr>
          <w:t>极坐标绝对指令</w:t>
        </w:r>
        <w:r>
          <w:rPr>
            <w:noProof/>
            <w:webHidden/>
          </w:rPr>
          <w:tab/>
        </w:r>
        <w:r>
          <w:rPr>
            <w:noProof/>
            <w:webHidden/>
          </w:rPr>
          <w:fldChar w:fldCharType="begin"/>
        </w:r>
        <w:r>
          <w:rPr>
            <w:noProof/>
            <w:webHidden/>
          </w:rPr>
          <w:instrText xml:space="preserve"> PAGEREF _Toc451342773 \h </w:instrText>
        </w:r>
        <w:r>
          <w:rPr>
            <w:noProof/>
            <w:webHidden/>
          </w:rPr>
        </w:r>
        <w:r>
          <w:rPr>
            <w:noProof/>
            <w:webHidden/>
          </w:rPr>
          <w:fldChar w:fldCharType="separate"/>
        </w:r>
        <w:r>
          <w:rPr>
            <w:noProof/>
            <w:webHidden/>
          </w:rPr>
          <w:t>8</w:t>
        </w:r>
        <w:r>
          <w:rPr>
            <w:noProof/>
            <w:webHidden/>
          </w:rPr>
          <w:fldChar w:fldCharType="end"/>
        </w:r>
      </w:hyperlink>
    </w:p>
    <w:p w:rsidR="0090408A" w:rsidRDefault="0090408A" w:rsidP="0090408A">
      <w:pPr>
        <w:pStyle w:val="11"/>
        <w:tabs>
          <w:tab w:val="left" w:pos="1260"/>
          <w:tab w:val="right" w:leader="dot" w:pos="9628"/>
        </w:tabs>
        <w:ind w:left="840"/>
        <w:rPr>
          <w:rFonts w:cs="Times New Roman"/>
          <w:b w:val="0"/>
          <w:bCs w:val="0"/>
          <w:caps w:val="0"/>
          <w:noProof/>
          <w:kern w:val="2"/>
          <w:sz w:val="21"/>
          <w:szCs w:val="22"/>
          <w:lang w:val="en-US" w:eastAsia="zh-CN"/>
        </w:rPr>
      </w:pPr>
      <w:hyperlink w:anchor="_Toc451342774" w:history="1">
        <w:r w:rsidRPr="00D565B0">
          <w:rPr>
            <w:rStyle w:val="aa"/>
            <w:noProof/>
            <w:lang w:eastAsia="zh-CN"/>
          </w:rPr>
          <w:t>3</w:t>
        </w:r>
        <w:r>
          <w:rPr>
            <w:rFonts w:cs="Times New Roman"/>
            <w:b w:val="0"/>
            <w:bCs w:val="0"/>
            <w:caps w:val="0"/>
            <w:noProof/>
            <w:kern w:val="2"/>
            <w:sz w:val="21"/>
            <w:szCs w:val="22"/>
            <w:lang w:val="en-US" w:eastAsia="zh-CN"/>
          </w:rPr>
          <w:tab/>
        </w:r>
        <w:r w:rsidRPr="00D565B0">
          <w:rPr>
            <w:rStyle w:val="aa"/>
            <w:rFonts w:hint="eastAsia"/>
            <w:noProof/>
            <w:lang w:eastAsia="zh-CN"/>
          </w:rPr>
          <w:t>刀具补偿功能</w:t>
        </w:r>
        <w:r>
          <w:rPr>
            <w:noProof/>
            <w:webHidden/>
          </w:rPr>
          <w:tab/>
        </w:r>
        <w:r>
          <w:rPr>
            <w:noProof/>
            <w:webHidden/>
          </w:rPr>
          <w:fldChar w:fldCharType="begin"/>
        </w:r>
        <w:r>
          <w:rPr>
            <w:noProof/>
            <w:webHidden/>
          </w:rPr>
          <w:instrText xml:space="preserve"> PAGEREF _Toc451342774 \h </w:instrText>
        </w:r>
        <w:r>
          <w:rPr>
            <w:noProof/>
            <w:webHidden/>
          </w:rPr>
        </w:r>
        <w:r>
          <w:rPr>
            <w:noProof/>
            <w:webHidden/>
          </w:rPr>
          <w:fldChar w:fldCharType="separate"/>
        </w:r>
        <w:r>
          <w:rPr>
            <w:noProof/>
            <w:webHidden/>
          </w:rPr>
          <w:t>9</w:t>
        </w:r>
        <w:r>
          <w:rPr>
            <w:noProof/>
            <w:webHidden/>
          </w:rPr>
          <w:fldChar w:fldCharType="end"/>
        </w:r>
      </w:hyperlink>
    </w:p>
    <w:p w:rsidR="0090408A" w:rsidRDefault="0090408A" w:rsidP="0090408A">
      <w:pPr>
        <w:pStyle w:val="20"/>
        <w:tabs>
          <w:tab w:val="left" w:pos="1470"/>
          <w:tab w:val="right" w:leader="dot" w:pos="9628"/>
        </w:tabs>
        <w:ind w:left="840"/>
        <w:rPr>
          <w:rFonts w:cs="Times New Roman"/>
          <w:smallCaps w:val="0"/>
          <w:noProof/>
          <w:kern w:val="2"/>
          <w:sz w:val="21"/>
          <w:szCs w:val="22"/>
          <w:lang w:val="en-US" w:eastAsia="zh-CN"/>
        </w:rPr>
      </w:pPr>
      <w:hyperlink w:anchor="_Toc451342775" w:history="1">
        <w:r w:rsidRPr="00D565B0">
          <w:rPr>
            <w:rStyle w:val="aa"/>
            <w:noProof/>
            <w:lang w:eastAsia="zh-CN"/>
          </w:rPr>
          <w:t>3.1</w:t>
        </w:r>
        <w:r>
          <w:rPr>
            <w:rFonts w:cs="Times New Roman"/>
            <w:smallCaps w:val="0"/>
            <w:noProof/>
            <w:kern w:val="2"/>
            <w:sz w:val="21"/>
            <w:szCs w:val="22"/>
            <w:lang w:val="en-US" w:eastAsia="zh-CN"/>
          </w:rPr>
          <w:tab/>
        </w:r>
        <w:r w:rsidRPr="00D565B0">
          <w:rPr>
            <w:rStyle w:val="aa"/>
            <w:rFonts w:hint="eastAsia"/>
            <w:noProof/>
            <w:lang w:eastAsia="zh-CN"/>
          </w:rPr>
          <w:t>刀具长度补偿</w:t>
        </w:r>
        <w:r>
          <w:rPr>
            <w:noProof/>
            <w:webHidden/>
          </w:rPr>
          <w:tab/>
        </w:r>
        <w:r>
          <w:rPr>
            <w:noProof/>
            <w:webHidden/>
          </w:rPr>
          <w:fldChar w:fldCharType="begin"/>
        </w:r>
        <w:r>
          <w:rPr>
            <w:noProof/>
            <w:webHidden/>
          </w:rPr>
          <w:instrText xml:space="preserve"> PAGEREF _Toc451342775 \h </w:instrText>
        </w:r>
        <w:r>
          <w:rPr>
            <w:noProof/>
            <w:webHidden/>
          </w:rPr>
        </w:r>
        <w:r>
          <w:rPr>
            <w:noProof/>
            <w:webHidden/>
          </w:rPr>
          <w:fldChar w:fldCharType="separate"/>
        </w:r>
        <w:r>
          <w:rPr>
            <w:noProof/>
            <w:webHidden/>
          </w:rPr>
          <w:t>9</w:t>
        </w:r>
        <w:r>
          <w:rPr>
            <w:noProof/>
            <w:webHidden/>
          </w:rPr>
          <w:fldChar w:fldCharType="end"/>
        </w:r>
      </w:hyperlink>
    </w:p>
    <w:p w:rsidR="0090408A" w:rsidRDefault="0090408A" w:rsidP="0090408A">
      <w:pPr>
        <w:pStyle w:val="20"/>
        <w:tabs>
          <w:tab w:val="left" w:pos="1470"/>
          <w:tab w:val="right" w:leader="dot" w:pos="9628"/>
        </w:tabs>
        <w:ind w:left="840"/>
        <w:rPr>
          <w:rFonts w:cs="Times New Roman"/>
          <w:smallCaps w:val="0"/>
          <w:noProof/>
          <w:kern w:val="2"/>
          <w:sz w:val="21"/>
          <w:szCs w:val="22"/>
          <w:lang w:val="en-US" w:eastAsia="zh-CN"/>
        </w:rPr>
      </w:pPr>
      <w:hyperlink w:anchor="_Toc451342776" w:history="1">
        <w:r w:rsidRPr="00D565B0">
          <w:rPr>
            <w:rStyle w:val="aa"/>
            <w:noProof/>
            <w:lang w:eastAsia="zh-CN"/>
          </w:rPr>
          <w:t>3.2</w:t>
        </w:r>
        <w:r>
          <w:rPr>
            <w:rFonts w:cs="Times New Roman"/>
            <w:smallCaps w:val="0"/>
            <w:noProof/>
            <w:kern w:val="2"/>
            <w:sz w:val="21"/>
            <w:szCs w:val="22"/>
            <w:lang w:val="en-US" w:eastAsia="zh-CN"/>
          </w:rPr>
          <w:tab/>
        </w:r>
        <w:r w:rsidRPr="00D565B0">
          <w:rPr>
            <w:rStyle w:val="aa"/>
            <w:rFonts w:hint="eastAsia"/>
            <w:noProof/>
            <w:lang w:eastAsia="zh-CN"/>
          </w:rPr>
          <w:t>刀具半径补偿</w:t>
        </w:r>
        <w:r>
          <w:rPr>
            <w:noProof/>
            <w:webHidden/>
          </w:rPr>
          <w:tab/>
        </w:r>
        <w:r>
          <w:rPr>
            <w:noProof/>
            <w:webHidden/>
          </w:rPr>
          <w:fldChar w:fldCharType="begin"/>
        </w:r>
        <w:r>
          <w:rPr>
            <w:noProof/>
            <w:webHidden/>
          </w:rPr>
          <w:instrText xml:space="preserve"> PAGEREF _Toc451342776 \h </w:instrText>
        </w:r>
        <w:r>
          <w:rPr>
            <w:noProof/>
            <w:webHidden/>
          </w:rPr>
        </w:r>
        <w:r>
          <w:rPr>
            <w:noProof/>
            <w:webHidden/>
          </w:rPr>
          <w:fldChar w:fldCharType="separate"/>
        </w:r>
        <w:r>
          <w:rPr>
            <w:noProof/>
            <w:webHidden/>
          </w:rPr>
          <w:t>9</w:t>
        </w:r>
        <w:r>
          <w:rPr>
            <w:noProof/>
            <w:webHidden/>
          </w:rPr>
          <w:fldChar w:fldCharType="end"/>
        </w:r>
      </w:hyperlink>
    </w:p>
    <w:p w:rsidR="0090408A" w:rsidRDefault="0090408A" w:rsidP="0090408A">
      <w:pPr>
        <w:pStyle w:val="30"/>
        <w:tabs>
          <w:tab w:val="left" w:pos="1470"/>
          <w:tab w:val="right" w:leader="dot" w:pos="9628"/>
        </w:tabs>
        <w:ind w:left="840"/>
        <w:rPr>
          <w:rFonts w:cs="Times New Roman"/>
          <w:i w:val="0"/>
          <w:iCs w:val="0"/>
          <w:noProof/>
          <w:kern w:val="2"/>
          <w:sz w:val="21"/>
          <w:szCs w:val="22"/>
          <w:lang w:val="en-US" w:eastAsia="zh-CN"/>
        </w:rPr>
      </w:pPr>
      <w:hyperlink w:anchor="_Toc451342777" w:history="1">
        <w:r w:rsidRPr="00D565B0">
          <w:rPr>
            <w:rStyle w:val="aa"/>
            <w:noProof/>
          </w:rPr>
          <w:t>3.2.1</w:t>
        </w:r>
        <w:r>
          <w:rPr>
            <w:rFonts w:cs="Times New Roman"/>
            <w:i w:val="0"/>
            <w:iCs w:val="0"/>
            <w:noProof/>
            <w:kern w:val="2"/>
            <w:sz w:val="21"/>
            <w:szCs w:val="22"/>
            <w:lang w:val="en-US" w:eastAsia="zh-CN"/>
          </w:rPr>
          <w:tab/>
        </w:r>
        <w:r w:rsidRPr="00D565B0">
          <w:rPr>
            <w:rStyle w:val="aa"/>
            <w:noProof/>
          </w:rPr>
          <w:t>C</w:t>
        </w:r>
        <w:r w:rsidRPr="00D565B0">
          <w:rPr>
            <w:rStyle w:val="aa"/>
            <w:rFonts w:hint="eastAsia"/>
            <w:noProof/>
          </w:rPr>
          <w:t>类刀具半径补偿</w:t>
        </w:r>
        <w:r>
          <w:rPr>
            <w:noProof/>
            <w:webHidden/>
          </w:rPr>
          <w:tab/>
        </w:r>
        <w:r>
          <w:rPr>
            <w:noProof/>
            <w:webHidden/>
          </w:rPr>
          <w:fldChar w:fldCharType="begin"/>
        </w:r>
        <w:r>
          <w:rPr>
            <w:noProof/>
            <w:webHidden/>
          </w:rPr>
          <w:instrText xml:space="preserve"> PAGEREF _Toc451342777 \h </w:instrText>
        </w:r>
        <w:r>
          <w:rPr>
            <w:noProof/>
            <w:webHidden/>
          </w:rPr>
        </w:r>
        <w:r>
          <w:rPr>
            <w:noProof/>
            <w:webHidden/>
          </w:rPr>
          <w:fldChar w:fldCharType="separate"/>
        </w:r>
        <w:r>
          <w:rPr>
            <w:noProof/>
            <w:webHidden/>
          </w:rPr>
          <w:t>9</w:t>
        </w:r>
        <w:r>
          <w:rPr>
            <w:noProof/>
            <w:webHidden/>
          </w:rPr>
          <w:fldChar w:fldCharType="end"/>
        </w:r>
      </w:hyperlink>
    </w:p>
    <w:p w:rsidR="0090408A" w:rsidRDefault="0090408A" w:rsidP="0090408A">
      <w:pPr>
        <w:pStyle w:val="30"/>
        <w:tabs>
          <w:tab w:val="left" w:pos="1680"/>
          <w:tab w:val="right" w:leader="dot" w:pos="9628"/>
        </w:tabs>
        <w:ind w:left="840"/>
        <w:rPr>
          <w:rFonts w:cs="Times New Roman"/>
          <w:i w:val="0"/>
          <w:iCs w:val="0"/>
          <w:noProof/>
          <w:kern w:val="2"/>
          <w:sz w:val="21"/>
          <w:szCs w:val="22"/>
          <w:lang w:val="en-US" w:eastAsia="zh-CN"/>
        </w:rPr>
      </w:pPr>
      <w:hyperlink w:anchor="_Toc451342778" w:history="1">
        <w:r w:rsidRPr="00D565B0">
          <w:rPr>
            <w:rStyle w:val="aa"/>
            <w:noProof/>
            <w:lang w:eastAsia="zh-CN"/>
          </w:rPr>
          <w:t>3.2.2</w:t>
        </w:r>
        <w:r>
          <w:rPr>
            <w:rFonts w:cs="Times New Roman"/>
            <w:i w:val="0"/>
            <w:iCs w:val="0"/>
            <w:noProof/>
            <w:kern w:val="2"/>
            <w:sz w:val="21"/>
            <w:szCs w:val="22"/>
            <w:lang w:val="en-US" w:eastAsia="zh-CN"/>
          </w:rPr>
          <w:tab/>
        </w:r>
        <w:r w:rsidRPr="00D565B0">
          <w:rPr>
            <w:rStyle w:val="aa"/>
            <w:rFonts w:hint="eastAsia"/>
            <w:noProof/>
            <w:lang w:eastAsia="zh-CN"/>
          </w:rPr>
          <w:t>刀具半径补偿的建立和取消</w:t>
        </w:r>
        <w:r>
          <w:rPr>
            <w:noProof/>
            <w:webHidden/>
          </w:rPr>
          <w:tab/>
        </w:r>
        <w:r>
          <w:rPr>
            <w:noProof/>
            <w:webHidden/>
          </w:rPr>
          <w:fldChar w:fldCharType="begin"/>
        </w:r>
        <w:r>
          <w:rPr>
            <w:noProof/>
            <w:webHidden/>
          </w:rPr>
          <w:instrText xml:space="preserve"> PAGEREF _Toc451342778 \h </w:instrText>
        </w:r>
        <w:r>
          <w:rPr>
            <w:noProof/>
            <w:webHidden/>
          </w:rPr>
        </w:r>
        <w:r>
          <w:rPr>
            <w:noProof/>
            <w:webHidden/>
          </w:rPr>
          <w:fldChar w:fldCharType="separate"/>
        </w:r>
        <w:r>
          <w:rPr>
            <w:noProof/>
            <w:webHidden/>
          </w:rPr>
          <w:t>10</w:t>
        </w:r>
        <w:r>
          <w:rPr>
            <w:noProof/>
            <w:webHidden/>
          </w:rPr>
          <w:fldChar w:fldCharType="end"/>
        </w:r>
      </w:hyperlink>
    </w:p>
    <w:p w:rsidR="0090408A" w:rsidRDefault="0090408A" w:rsidP="0090408A">
      <w:pPr>
        <w:pStyle w:val="20"/>
        <w:tabs>
          <w:tab w:val="left" w:pos="1470"/>
          <w:tab w:val="right" w:leader="dot" w:pos="9628"/>
        </w:tabs>
        <w:ind w:left="840"/>
        <w:rPr>
          <w:rFonts w:cs="Times New Roman"/>
          <w:smallCaps w:val="0"/>
          <w:noProof/>
          <w:kern w:val="2"/>
          <w:sz w:val="21"/>
          <w:szCs w:val="22"/>
          <w:lang w:val="en-US" w:eastAsia="zh-CN"/>
        </w:rPr>
      </w:pPr>
      <w:hyperlink w:anchor="_Toc451342779" w:history="1">
        <w:r w:rsidRPr="00D565B0">
          <w:rPr>
            <w:rStyle w:val="aa"/>
            <w:noProof/>
            <w:lang w:eastAsia="zh-CN"/>
          </w:rPr>
          <w:t>3.3</w:t>
        </w:r>
        <w:r>
          <w:rPr>
            <w:rFonts w:cs="Times New Roman"/>
            <w:smallCaps w:val="0"/>
            <w:noProof/>
            <w:kern w:val="2"/>
            <w:sz w:val="21"/>
            <w:szCs w:val="22"/>
            <w:lang w:val="en-US" w:eastAsia="zh-CN"/>
          </w:rPr>
          <w:tab/>
        </w:r>
        <w:r w:rsidRPr="00D565B0">
          <w:rPr>
            <w:rStyle w:val="aa"/>
            <w:rFonts w:hint="eastAsia"/>
            <w:noProof/>
            <w:lang w:eastAsia="zh-CN"/>
          </w:rPr>
          <w:t>刀具补偿流程设计</w:t>
        </w:r>
        <w:r>
          <w:rPr>
            <w:noProof/>
            <w:webHidden/>
          </w:rPr>
          <w:tab/>
        </w:r>
        <w:r>
          <w:rPr>
            <w:noProof/>
            <w:webHidden/>
          </w:rPr>
          <w:fldChar w:fldCharType="begin"/>
        </w:r>
        <w:r>
          <w:rPr>
            <w:noProof/>
            <w:webHidden/>
          </w:rPr>
          <w:instrText xml:space="preserve"> PAGEREF _Toc451342779 \h </w:instrText>
        </w:r>
        <w:r>
          <w:rPr>
            <w:noProof/>
            <w:webHidden/>
          </w:rPr>
        </w:r>
        <w:r>
          <w:rPr>
            <w:noProof/>
            <w:webHidden/>
          </w:rPr>
          <w:fldChar w:fldCharType="separate"/>
        </w:r>
        <w:r>
          <w:rPr>
            <w:noProof/>
            <w:webHidden/>
          </w:rPr>
          <w:t>12</w:t>
        </w:r>
        <w:r>
          <w:rPr>
            <w:noProof/>
            <w:webHidden/>
          </w:rPr>
          <w:fldChar w:fldCharType="end"/>
        </w:r>
      </w:hyperlink>
    </w:p>
    <w:p w:rsidR="0090408A" w:rsidRDefault="0090408A" w:rsidP="0090408A">
      <w:pPr>
        <w:pStyle w:val="30"/>
        <w:tabs>
          <w:tab w:val="left" w:pos="1680"/>
          <w:tab w:val="right" w:leader="dot" w:pos="9628"/>
        </w:tabs>
        <w:ind w:left="840"/>
        <w:rPr>
          <w:rFonts w:cs="Times New Roman"/>
          <w:i w:val="0"/>
          <w:iCs w:val="0"/>
          <w:noProof/>
          <w:kern w:val="2"/>
          <w:sz w:val="21"/>
          <w:szCs w:val="22"/>
          <w:lang w:val="en-US" w:eastAsia="zh-CN"/>
        </w:rPr>
      </w:pPr>
      <w:hyperlink w:anchor="_Toc451342780" w:history="1">
        <w:r w:rsidRPr="00D565B0">
          <w:rPr>
            <w:rStyle w:val="aa"/>
            <w:noProof/>
            <w:lang w:eastAsia="zh-CN"/>
          </w:rPr>
          <w:t>3.3.1</w:t>
        </w:r>
        <w:r>
          <w:rPr>
            <w:rFonts w:cs="Times New Roman"/>
            <w:i w:val="0"/>
            <w:iCs w:val="0"/>
            <w:noProof/>
            <w:kern w:val="2"/>
            <w:sz w:val="21"/>
            <w:szCs w:val="22"/>
            <w:lang w:val="en-US" w:eastAsia="zh-CN"/>
          </w:rPr>
          <w:tab/>
        </w:r>
        <w:r w:rsidRPr="00D565B0">
          <w:rPr>
            <w:rStyle w:val="aa"/>
            <w:rFonts w:hint="eastAsia"/>
            <w:noProof/>
          </w:rPr>
          <w:t>刀具补偿输入输出接口</w:t>
        </w:r>
        <w:r>
          <w:rPr>
            <w:noProof/>
            <w:webHidden/>
          </w:rPr>
          <w:tab/>
        </w:r>
        <w:r>
          <w:rPr>
            <w:noProof/>
            <w:webHidden/>
          </w:rPr>
          <w:fldChar w:fldCharType="begin"/>
        </w:r>
        <w:r>
          <w:rPr>
            <w:noProof/>
            <w:webHidden/>
          </w:rPr>
          <w:instrText xml:space="preserve"> PAGEREF _Toc451342780 \h </w:instrText>
        </w:r>
        <w:r>
          <w:rPr>
            <w:noProof/>
            <w:webHidden/>
          </w:rPr>
        </w:r>
        <w:r>
          <w:rPr>
            <w:noProof/>
            <w:webHidden/>
          </w:rPr>
          <w:fldChar w:fldCharType="separate"/>
        </w:r>
        <w:r>
          <w:rPr>
            <w:noProof/>
            <w:webHidden/>
          </w:rPr>
          <w:t>13</w:t>
        </w:r>
        <w:r>
          <w:rPr>
            <w:noProof/>
            <w:webHidden/>
          </w:rPr>
          <w:fldChar w:fldCharType="end"/>
        </w:r>
      </w:hyperlink>
    </w:p>
    <w:p w:rsidR="0090408A" w:rsidRDefault="0090408A" w:rsidP="0090408A">
      <w:pPr>
        <w:pStyle w:val="40"/>
        <w:tabs>
          <w:tab w:val="left" w:pos="1680"/>
          <w:tab w:val="right" w:leader="dot" w:pos="9628"/>
        </w:tabs>
        <w:ind w:left="840"/>
        <w:rPr>
          <w:rFonts w:cs="Times New Roman"/>
          <w:noProof/>
          <w:kern w:val="2"/>
          <w:sz w:val="21"/>
          <w:szCs w:val="22"/>
          <w:lang w:val="en-US" w:eastAsia="zh-CN"/>
        </w:rPr>
      </w:pPr>
      <w:hyperlink w:anchor="_Toc451342781" w:history="1">
        <w:r w:rsidRPr="00D565B0">
          <w:rPr>
            <w:rStyle w:val="aa"/>
            <w:noProof/>
          </w:rPr>
          <w:t>3.3.1.1</w:t>
        </w:r>
        <w:r>
          <w:rPr>
            <w:rFonts w:cs="Times New Roman"/>
            <w:noProof/>
            <w:kern w:val="2"/>
            <w:sz w:val="21"/>
            <w:szCs w:val="22"/>
            <w:lang w:val="en-US" w:eastAsia="zh-CN"/>
          </w:rPr>
          <w:tab/>
        </w:r>
        <w:r w:rsidRPr="00D565B0">
          <w:rPr>
            <w:rStyle w:val="aa"/>
            <w:rFonts w:hint="eastAsia"/>
            <w:noProof/>
          </w:rPr>
          <w:t>输入接口</w:t>
        </w:r>
        <w:r>
          <w:rPr>
            <w:noProof/>
            <w:webHidden/>
          </w:rPr>
          <w:tab/>
        </w:r>
        <w:r>
          <w:rPr>
            <w:noProof/>
            <w:webHidden/>
          </w:rPr>
          <w:fldChar w:fldCharType="begin"/>
        </w:r>
        <w:r>
          <w:rPr>
            <w:noProof/>
            <w:webHidden/>
          </w:rPr>
          <w:instrText xml:space="preserve"> PAGEREF _Toc451342781 \h </w:instrText>
        </w:r>
        <w:r>
          <w:rPr>
            <w:noProof/>
            <w:webHidden/>
          </w:rPr>
        </w:r>
        <w:r>
          <w:rPr>
            <w:noProof/>
            <w:webHidden/>
          </w:rPr>
          <w:fldChar w:fldCharType="separate"/>
        </w:r>
        <w:r>
          <w:rPr>
            <w:noProof/>
            <w:webHidden/>
          </w:rPr>
          <w:t>13</w:t>
        </w:r>
        <w:r>
          <w:rPr>
            <w:noProof/>
            <w:webHidden/>
          </w:rPr>
          <w:fldChar w:fldCharType="end"/>
        </w:r>
      </w:hyperlink>
    </w:p>
    <w:p w:rsidR="0090408A" w:rsidRDefault="0090408A" w:rsidP="0090408A">
      <w:pPr>
        <w:pStyle w:val="40"/>
        <w:tabs>
          <w:tab w:val="left" w:pos="1680"/>
          <w:tab w:val="right" w:leader="dot" w:pos="9628"/>
        </w:tabs>
        <w:ind w:left="840"/>
        <w:rPr>
          <w:rFonts w:cs="Times New Roman"/>
          <w:noProof/>
          <w:kern w:val="2"/>
          <w:sz w:val="21"/>
          <w:szCs w:val="22"/>
          <w:lang w:val="en-US" w:eastAsia="zh-CN"/>
        </w:rPr>
      </w:pPr>
      <w:hyperlink w:anchor="_Toc451342782" w:history="1">
        <w:r w:rsidRPr="00D565B0">
          <w:rPr>
            <w:rStyle w:val="aa"/>
            <w:noProof/>
            <w:lang w:eastAsia="zh-CN"/>
          </w:rPr>
          <w:t>3.3.1.2</w:t>
        </w:r>
        <w:r>
          <w:rPr>
            <w:rFonts w:cs="Times New Roman"/>
            <w:noProof/>
            <w:kern w:val="2"/>
            <w:sz w:val="21"/>
            <w:szCs w:val="22"/>
            <w:lang w:val="en-US" w:eastAsia="zh-CN"/>
          </w:rPr>
          <w:tab/>
        </w:r>
        <w:r w:rsidRPr="00D565B0">
          <w:rPr>
            <w:rStyle w:val="aa"/>
            <w:rFonts w:hint="eastAsia"/>
            <w:noProof/>
          </w:rPr>
          <w:t>输出接口</w:t>
        </w:r>
        <w:r>
          <w:rPr>
            <w:noProof/>
            <w:webHidden/>
          </w:rPr>
          <w:tab/>
        </w:r>
        <w:r>
          <w:rPr>
            <w:noProof/>
            <w:webHidden/>
          </w:rPr>
          <w:fldChar w:fldCharType="begin"/>
        </w:r>
        <w:r>
          <w:rPr>
            <w:noProof/>
            <w:webHidden/>
          </w:rPr>
          <w:instrText xml:space="preserve"> PAGEREF _Toc451342782 \h </w:instrText>
        </w:r>
        <w:r>
          <w:rPr>
            <w:noProof/>
            <w:webHidden/>
          </w:rPr>
        </w:r>
        <w:r>
          <w:rPr>
            <w:noProof/>
            <w:webHidden/>
          </w:rPr>
          <w:fldChar w:fldCharType="separate"/>
        </w:r>
        <w:r>
          <w:rPr>
            <w:noProof/>
            <w:webHidden/>
          </w:rPr>
          <w:t>13</w:t>
        </w:r>
        <w:r>
          <w:rPr>
            <w:noProof/>
            <w:webHidden/>
          </w:rPr>
          <w:fldChar w:fldCharType="end"/>
        </w:r>
      </w:hyperlink>
    </w:p>
    <w:p w:rsidR="0090408A" w:rsidRDefault="0090408A" w:rsidP="0090408A">
      <w:pPr>
        <w:pStyle w:val="30"/>
        <w:tabs>
          <w:tab w:val="left" w:pos="1680"/>
          <w:tab w:val="right" w:leader="dot" w:pos="9628"/>
        </w:tabs>
        <w:ind w:left="840"/>
        <w:rPr>
          <w:rFonts w:cs="Times New Roman"/>
          <w:i w:val="0"/>
          <w:iCs w:val="0"/>
          <w:noProof/>
          <w:kern w:val="2"/>
          <w:sz w:val="21"/>
          <w:szCs w:val="22"/>
          <w:lang w:val="en-US" w:eastAsia="zh-CN"/>
        </w:rPr>
      </w:pPr>
      <w:hyperlink w:anchor="_Toc451342783" w:history="1">
        <w:r w:rsidRPr="00D565B0">
          <w:rPr>
            <w:rStyle w:val="aa"/>
            <w:noProof/>
            <w:lang w:eastAsia="zh-CN"/>
          </w:rPr>
          <w:t>3.3.2</w:t>
        </w:r>
        <w:r>
          <w:rPr>
            <w:rFonts w:cs="Times New Roman"/>
            <w:i w:val="0"/>
            <w:iCs w:val="0"/>
            <w:noProof/>
            <w:kern w:val="2"/>
            <w:sz w:val="21"/>
            <w:szCs w:val="22"/>
            <w:lang w:val="en-US" w:eastAsia="zh-CN"/>
          </w:rPr>
          <w:tab/>
        </w:r>
        <w:r w:rsidRPr="00D565B0">
          <w:rPr>
            <w:rStyle w:val="aa"/>
            <w:rFonts w:hint="eastAsia"/>
            <w:noProof/>
            <w:lang w:eastAsia="zh-CN"/>
          </w:rPr>
          <w:t>刀补模块类图</w:t>
        </w:r>
        <w:r>
          <w:rPr>
            <w:noProof/>
            <w:webHidden/>
          </w:rPr>
          <w:tab/>
        </w:r>
        <w:r>
          <w:rPr>
            <w:noProof/>
            <w:webHidden/>
          </w:rPr>
          <w:fldChar w:fldCharType="begin"/>
        </w:r>
        <w:r>
          <w:rPr>
            <w:noProof/>
            <w:webHidden/>
          </w:rPr>
          <w:instrText xml:space="preserve"> PAGEREF _Toc451342783 \h </w:instrText>
        </w:r>
        <w:r>
          <w:rPr>
            <w:noProof/>
            <w:webHidden/>
          </w:rPr>
        </w:r>
        <w:r>
          <w:rPr>
            <w:noProof/>
            <w:webHidden/>
          </w:rPr>
          <w:fldChar w:fldCharType="separate"/>
        </w:r>
        <w:r>
          <w:rPr>
            <w:noProof/>
            <w:webHidden/>
          </w:rPr>
          <w:t>15</w:t>
        </w:r>
        <w:r>
          <w:rPr>
            <w:noProof/>
            <w:webHidden/>
          </w:rPr>
          <w:fldChar w:fldCharType="end"/>
        </w:r>
      </w:hyperlink>
    </w:p>
    <w:p w:rsidR="0090408A" w:rsidRDefault="0090408A" w:rsidP="0090408A">
      <w:pPr>
        <w:pStyle w:val="20"/>
        <w:tabs>
          <w:tab w:val="left" w:pos="1470"/>
          <w:tab w:val="right" w:leader="dot" w:pos="9628"/>
        </w:tabs>
        <w:ind w:left="840"/>
        <w:rPr>
          <w:rFonts w:cs="Times New Roman"/>
          <w:smallCaps w:val="0"/>
          <w:noProof/>
          <w:kern w:val="2"/>
          <w:sz w:val="21"/>
          <w:szCs w:val="22"/>
          <w:lang w:val="en-US" w:eastAsia="zh-CN"/>
        </w:rPr>
      </w:pPr>
      <w:hyperlink w:anchor="_Toc451342784" w:history="1">
        <w:r w:rsidRPr="00D565B0">
          <w:rPr>
            <w:rStyle w:val="aa"/>
            <w:noProof/>
            <w:lang w:eastAsia="zh-CN"/>
          </w:rPr>
          <w:t>3.4</w:t>
        </w:r>
        <w:r>
          <w:rPr>
            <w:rFonts w:cs="Times New Roman"/>
            <w:smallCaps w:val="0"/>
            <w:noProof/>
            <w:kern w:val="2"/>
            <w:sz w:val="21"/>
            <w:szCs w:val="22"/>
            <w:lang w:val="en-US" w:eastAsia="zh-CN"/>
          </w:rPr>
          <w:tab/>
        </w:r>
        <w:r w:rsidRPr="00D565B0">
          <w:rPr>
            <w:rStyle w:val="aa"/>
            <w:rFonts w:hint="eastAsia"/>
            <w:noProof/>
            <w:lang w:eastAsia="zh-CN"/>
          </w:rPr>
          <w:t>刀具补偿算法设计</w:t>
        </w:r>
        <w:r>
          <w:rPr>
            <w:noProof/>
            <w:webHidden/>
          </w:rPr>
          <w:tab/>
        </w:r>
        <w:r>
          <w:rPr>
            <w:noProof/>
            <w:webHidden/>
          </w:rPr>
          <w:fldChar w:fldCharType="begin"/>
        </w:r>
        <w:r>
          <w:rPr>
            <w:noProof/>
            <w:webHidden/>
          </w:rPr>
          <w:instrText xml:space="preserve"> PAGEREF _Toc451342784 \h </w:instrText>
        </w:r>
        <w:r>
          <w:rPr>
            <w:noProof/>
            <w:webHidden/>
          </w:rPr>
        </w:r>
        <w:r>
          <w:rPr>
            <w:noProof/>
            <w:webHidden/>
          </w:rPr>
          <w:fldChar w:fldCharType="separate"/>
        </w:r>
        <w:r>
          <w:rPr>
            <w:noProof/>
            <w:webHidden/>
          </w:rPr>
          <w:t>15</w:t>
        </w:r>
        <w:r>
          <w:rPr>
            <w:noProof/>
            <w:webHidden/>
          </w:rPr>
          <w:fldChar w:fldCharType="end"/>
        </w:r>
      </w:hyperlink>
    </w:p>
    <w:p w:rsidR="0090408A" w:rsidRDefault="0090408A" w:rsidP="0090408A">
      <w:pPr>
        <w:pStyle w:val="30"/>
        <w:tabs>
          <w:tab w:val="left" w:pos="1680"/>
          <w:tab w:val="right" w:leader="dot" w:pos="9628"/>
        </w:tabs>
        <w:ind w:left="840"/>
        <w:rPr>
          <w:rFonts w:cs="Times New Roman"/>
          <w:i w:val="0"/>
          <w:iCs w:val="0"/>
          <w:noProof/>
          <w:kern w:val="2"/>
          <w:sz w:val="21"/>
          <w:szCs w:val="22"/>
          <w:lang w:val="en-US" w:eastAsia="zh-CN"/>
        </w:rPr>
      </w:pPr>
      <w:hyperlink w:anchor="_Toc451342785" w:history="1">
        <w:r w:rsidRPr="00D565B0">
          <w:rPr>
            <w:rStyle w:val="aa"/>
            <w:noProof/>
            <w:lang w:eastAsia="zh-CN"/>
          </w:rPr>
          <w:t>3.4.1</w:t>
        </w:r>
        <w:r>
          <w:rPr>
            <w:rFonts w:cs="Times New Roman"/>
            <w:i w:val="0"/>
            <w:iCs w:val="0"/>
            <w:noProof/>
            <w:kern w:val="2"/>
            <w:sz w:val="21"/>
            <w:szCs w:val="22"/>
            <w:lang w:val="en-US" w:eastAsia="zh-CN"/>
          </w:rPr>
          <w:tab/>
        </w:r>
        <w:r w:rsidRPr="00D565B0">
          <w:rPr>
            <w:rStyle w:val="aa"/>
            <w:rFonts w:hint="eastAsia"/>
            <w:noProof/>
            <w:lang w:eastAsia="zh-CN"/>
          </w:rPr>
          <w:t>直线与直线刀补后交点计算</w:t>
        </w:r>
        <w:r>
          <w:rPr>
            <w:noProof/>
            <w:webHidden/>
          </w:rPr>
          <w:tab/>
        </w:r>
        <w:r>
          <w:rPr>
            <w:noProof/>
            <w:webHidden/>
          </w:rPr>
          <w:fldChar w:fldCharType="begin"/>
        </w:r>
        <w:r>
          <w:rPr>
            <w:noProof/>
            <w:webHidden/>
          </w:rPr>
          <w:instrText xml:space="preserve"> PAGEREF _Toc451342785 \h </w:instrText>
        </w:r>
        <w:r>
          <w:rPr>
            <w:noProof/>
            <w:webHidden/>
          </w:rPr>
        </w:r>
        <w:r>
          <w:rPr>
            <w:noProof/>
            <w:webHidden/>
          </w:rPr>
          <w:fldChar w:fldCharType="separate"/>
        </w:r>
        <w:r>
          <w:rPr>
            <w:noProof/>
            <w:webHidden/>
          </w:rPr>
          <w:t>15</w:t>
        </w:r>
        <w:r>
          <w:rPr>
            <w:noProof/>
            <w:webHidden/>
          </w:rPr>
          <w:fldChar w:fldCharType="end"/>
        </w:r>
      </w:hyperlink>
    </w:p>
    <w:p w:rsidR="0090408A" w:rsidRDefault="0090408A" w:rsidP="0090408A">
      <w:pPr>
        <w:pStyle w:val="30"/>
        <w:tabs>
          <w:tab w:val="left" w:pos="1680"/>
          <w:tab w:val="right" w:leader="dot" w:pos="9628"/>
        </w:tabs>
        <w:ind w:left="840"/>
        <w:rPr>
          <w:rFonts w:cs="Times New Roman"/>
          <w:i w:val="0"/>
          <w:iCs w:val="0"/>
          <w:noProof/>
          <w:kern w:val="2"/>
          <w:sz w:val="21"/>
          <w:szCs w:val="22"/>
          <w:lang w:val="en-US" w:eastAsia="zh-CN"/>
        </w:rPr>
      </w:pPr>
      <w:hyperlink w:anchor="_Toc451342786" w:history="1">
        <w:r w:rsidRPr="00D565B0">
          <w:rPr>
            <w:rStyle w:val="aa"/>
            <w:noProof/>
            <w:lang w:eastAsia="zh-CN"/>
          </w:rPr>
          <w:t>3.4.2</w:t>
        </w:r>
        <w:r>
          <w:rPr>
            <w:rFonts w:cs="Times New Roman"/>
            <w:i w:val="0"/>
            <w:iCs w:val="0"/>
            <w:noProof/>
            <w:kern w:val="2"/>
            <w:sz w:val="21"/>
            <w:szCs w:val="22"/>
            <w:lang w:val="en-US" w:eastAsia="zh-CN"/>
          </w:rPr>
          <w:tab/>
        </w:r>
        <w:r w:rsidRPr="00D565B0">
          <w:rPr>
            <w:rStyle w:val="aa"/>
            <w:rFonts w:hint="eastAsia"/>
            <w:noProof/>
            <w:lang w:eastAsia="zh-CN"/>
          </w:rPr>
          <w:t>直线与圆弧刀补后交点计算</w:t>
        </w:r>
        <w:r>
          <w:rPr>
            <w:noProof/>
            <w:webHidden/>
          </w:rPr>
          <w:tab/>
        </w:r>
        <w:r>
          <w:rPr>
            <w:noProof/>
            <w:webHidden/>
          </w:rPr>
          <w:fldChar w:fldCharType="begin"/>
        </w:r>
        <w:r>
          <w:rPr>
            <w:noProof/>
            <w:webHidden/>
          </w:rPr>
          <w:instrText xml:space="preserve"> PAGEREF _Toc451342786 \h </w:instrText>
        </w:r>
        <w:r>
          <w:rPr>
            <w:noProof/>
            <w:webHidden/>
          </w:rPr>
        </w:r>
        <w:r>
          <w:rPr>
            <w:noProof/>
            <w:webHidden/>
          </w:rPr>
          <w:fldChar w:fldCharType="separate"/>
        </w:r>
        <w:r>
          <w:rPr>
            <w:noProof/>
            <w:webHidden/>
          </w:rPr>
          <w:t>17</w:t>
        </w:r>
        <w:r>
          <w:rPr>
            <w:noProof/>
            <w:webHidden/>
          </w:rPr>
          <w:fldChar w:fldCharType="end"/>
        </w:r>
      </w:hyperlink>
    </w:p>
    <w:p w:rsidR="0090408A" w:rsidRDefault="0090408A" w:rsidP="0090408A">
      <w:pPr>
        <w:pStyle w:val="30"/>
        <w:tabs>
          <w:tab w:val="left" w:pos="1680"/>
          <w:tab w:val="right" w:leader="dot" w:pos="9628"/>
        </w:tabs>
        <w:ind w:left="840"/>
        <w:rPr>
          <w:rFonts w:cs="Times New Roman"/>
          <w:i w:val="0"/>
          <w:iCs w:val="0"/>
          <w:noProof/>
          <w:kern w:val="2"/>
          <w:sz w:val="21"/>
          <w:szCs w:val="22"/>
          <w:lang w:val="en-US" w:eastAsia="zh-CN"/>
        </w:rPr>
      </w:pPr>
      <w:hyperlink w:anchor="_Toc451342787" w:history="1">
        <w:r w:rsidRPr="00D565B0">
          <w:rPr>
            <w:rStyle w:val="aa"/>
            <w:noProof/>
            <w:lang w:eastAsia="zh-CN"/>
          </w:rPr>
          <w:t>3.4.3</w:t>
        </w:r>
        <w:r>
          <w:rPr>
            <w:rFonts w:cs="Times New Roman"/>
            <w:i w:val="0"/>
            <w:iCs w:val="0"/>
            <w:noProof/>
            <w:kern w:val="2"/>
            <w:sz w:val="21"/>
            <w:szCs w:val="22"/>
            <w:lang w:val="en-US" w:eastAsia="zh-CN"/>
          </w:rPr>
          <w:tab/>
        </w:r>
        <w:r w:rsidRPr="00D565B0">
          <w:rPr>
            <w:rStyle w:val="aa"/>
            <w:rFonts w:hint="eastAsia"/>
            <w:noProof/>
            <w:lang w:eastAsia="zh-CN"/>
          </w:rPr>
          <w:t>圆弧和圆弧刀补后交点计算</w:t>
        </w:r>
        <w:r>
          <w:rPr>
            <w:noProof/>
            <w:webHidden/>
          </w:rPr>
          <w:tab/>
        </w:r>
        <w:r>
          <w:rPr>
            <w:noProof/>
            <w:webHidden/>
          </w:rPr>
          <w:fldChar w:fldCharType="begin"/>
        </w:r>
        <w:r>
          <w:rPr>
            <w:noProof/>
            <w:webHidden/>
          </w:rPr>
          <w:instrText xml:space="preserve"> PAGEREF _Toc451342787 \h </w:instrText>
        </w:r>
        <w:r>
          <w:rPr>
            <w:noProof/>
            <w:webHidden/>
          </w:rPr>
        </w:r>
        <w:r>
          <w:rPr>
            <w:noProof/>
            <w:webHidden/>
          </w:rPr>
          <w:fldChar w:fldCharType="separate"/>
        </w:r>
        <w:r>
          <w:rPr>
            <w:noProof/>
            <w:webHidden/>
          </w:rPr>
          <w:t>17</w:t>
        </w:r>
        <w:r>
          <w:rPr>
            <w:noProof/>
            <w:webHidden/>
          </w:rPr>
          <w:fldChar w:fldCharType="end"/>
        </w:r>
      </w:hyperlink>
    </w:p>
    <w:p w:rsidR="0090408A" w:rsidRDefault="0090408A" w:rsidP="0090408A">
      <w:pPr>
        <w:pStyle w:val="11"/>
        <w:tabs>
          <w:tab w:val="left" w:pos="1260"/>
          <w:tab w:val="right" w:leader="dot" w:pos="9628"/>
        </w:tabs>
        <w:ind w:left="840"/>
        <w:rPr>
          <w:rFonts w:cs="Times New Roman"/>
          <w:b w:val="0"/>
          <w:bCs w:val="0"/>
          <w:caps w:val="0"/>
          <w:noProof/>
          <w:kern w:val="2"/>
          <w:sz w:val="21"/>
          <w:szCs w:val="22"/>
          <w:lang w:val="en-US" w:eastAsia="zh-CN"/>
        </w:rPr>
      </w:pPr>
      <w:hyperlink w:anchor="_Toc451342788" w:history="1">
        <w:r w:rsidRPr="00D565B0">
          <w:rPr>
            <w:rStyle w:val="aa"/>
            <w:noProof/>
            <w:lang w:eastAsia="zh-CN"/>
          </w:rPr>
          <w:t>4</w:t>
        </w:r>
        <w:r>
          <w:rPr>
            <w:rFonts w:cs="Times New Roman"/>
            <w:b w:val="0"/>
            <w:bCs w:val="0"/>
            <w:caps w:val="0"/>
            <w:noProof/>
            <w:kern w:val="2"/>
            <w:sz w:val="21"/>
            <w:szCs w:val="22"/>
            <w:lang w:val="en-US" w:eastAsia="zh-CN"/>
          </w:rPr>
          <w:tab/>
        </w:r>
        <w:r w:rsidRPr="00D565B0">
          <w:rPr>
            <w:rStyle w:val="aa"/>
            <w:rFonts w:hint="eastAsia"/>
            <w:noProof/>
            <w:lang w:eastAsia="zh-CN"/>
          </w:rPr>
          <w:t>圆弧过渡</w:t>
        </w:r>
        <w:r>
          <w:rPr>
            <w:noProof/>
            <w:webHidden/>
          </w:rPr>
          <w:tab/>
        </w:r>
        <w:r>
          <w:rPr>
            <w:noProof/>
            <w:webHidden/>
          </w:rPr>
          <w:fldChar w:fldCharType="begin"/>
        </w:r>
        <w:r>
          <w:rPr>
            <w:noProof/>
            <w:webHidden/>
          </w:rPr>
          <w:instrText xml:space="preserve"> PAGEREF _Toc451342788 \h </w:instrText>
        </w:r>
        <w:r>
          <w:rPr>
            <w:noProof/>
            <w:webHidden/>
          </w:rPr>
        </w:r>
        <w:r>
          <w:rPr>
            <w:noProof/>
            <w:webHidden/>
          </w:rPr>
          <w:fldChar w:fldCharType="separate"/>
        </w:r>
        <w:r>
          <w:rPr>
            <w:noProof/>
            <w:webHidden/>
          </w:rPr>
          <w:t>18</w:t>
        </w:r>
        <w:r>
          <w:rPr>
            <w:noProof/>
            <w:webHidden/>
          </w:rPr>
          <w:fldChar w:fldCharType="end"/>
        </w:r>
      </w:hyperlink>
    </w:p>
    <w:p w:rsidR="0090408A" w:rsidRDefault="0090408A" w:rsidP="0090408A">
      <w:pPr>
        <w:pStyle w:val="20"/>
        <w:tabs>
          <w:tab w:val="left" w:pos="1470"/>
          <w:tab w:val="right" w:leader="dot" w:pos="9628"/>
        </w:tabs>
        <w:ind w:left="840"/>
        <w:rPr>
          <w:rFonts w:cs="Times New Roman"/>
          <w:smallCaps w:val="0"/>
          <w:noProof/>
          <w:kern w:val="2"/>
          <w:sz w:val="21"/>
          <w:szCs w:val="22"/>
          <w:lang w:val="en-US" w:eastAsia="zh-CN"/>
        </w:rPr>
      </w:pPr>
      <w:hyperlink w:anchor="_Toc451342789" w:history="1">
        <w:r w:rsidRPr="00D565B0">
          <w:rPr>
            <w:rStyle w:val="aa"/>
            <w:noProof/>
          </w:rPr>
          <w:t>4.1</w:t>
        </w:r>
        <w:r>
          <w:rPr>
            <w:rFonts w:cs="Times New Roman"/>
            <w:smallCaps w:val="0"/>
            <w:noProof/>
            <w:kern w:val="2"/>
            <w:sz w:val="21"/>
            <w:szCs w:val="22"/>
            <w:lang w:val="en-US" w:eastAsia="zh-CN"/>
          </w:rPr>
          <w:tab/>
        </w:r>
        <w:r w:rsidRPr="00D565B0">
          <w:rPr>
            <w:rStyle w:val="aa"/>
            <w:rFonts w:hint="eastAsia"/>
            <w:noProof/>
          </w:rPr>
          <w:t>线段</w:t>
        </w:r>
        <w:r w:rsidRPr="00D565B0">
          <w:rPr>
            <w:rStyle w:val="aa"/>
            <w:noProof/>
          </w:rPr>
          <w:t>-</w:t>
        </w:r>
        <w:r w:rsidRPr="00D565B0">
          <w:rPr>
            <w:rStyle w:val="aa"/>
            <w:rFonts w:hint="eastAsia"/>
            <w:noProof/>
          </w:rPr>
          <w:t>线段过渡</w:t>
        </w:r>
        <w:r>
          <w:rPr>
            <w:noProof/>
            <w:webHidden/>
          </w:rPr>
          <w:tab/>
        </w:r>
        <w:r>
          <w:rPr>
            <w:noProof/>
            <w:webHidden/>
          </w:rPr>
          <w:fldChar w:fldCharType="begin"/>
        </w:r>
        <w:r>
          <w:rPr>
            <w:noProof/>
            <w:webHidden/>
          </w:rPr>
          <w:instrText xml:space="preserve"> PAGEREF _Toc451342789 \h </w:instrText>
        </w:r>
        <w:r>
          <w:rPr>
            <w:noProof/>
            <w:webHidden/>
          </w:rPr>
        </w:r>
        <w:r>
          <w:rPr>
            <w:noProof/>
            <w:webHidden/>
          </w:rPr>
          <w:fldChar w:fldCharType="separate"/>
        </w:r>
        <w:r>
          <w:rPr>
            <w:noProof/>
            <w:webHidden/>
          </w:rPr>
          <w:t>20</w:t>
        </w:r>
        <w:r>
          <w:rPr>
            <w:noProof/>
            <w:webHidden/>
          </w:rPr>
          <w:fldChar w:fldCharType="end"/>
        </w:r>
      </w:hyperlink>
    </w:p>
    <w:p w:rsidR="0090408A" w:rsidRDefault="0090408A" w:rsidP="0090408A">
      <w:pPr>
        <w:pStyle w:val="20"/>
        <w:tabs>
          <w:tab w:val="left" w:pos="1470"/>
          <w:tab w:val="right" w:leader="dot" w:pos="9628"/>
        </w:tabs>
        <w:ind w:left="840"/>
        <w:rPr>
          <w:rFonts w:cs="Times New Roman"/>
          <w:smallCaps w:val="0"/>
          <w:noProof/>
          <w:kern w:val="2"/>
          <w:sz w:val="21"/>
          <w:szCs w:val="22"/>
          <w:lang w:val="en-US" w:eastAsia="zh-CN"/>
        </w:rPr>
      </w:pPr>
      <w:hyperlink w:anchor="_Toc451342790" w:history="1">
        <w:r w:rsidRPr="00D565B0">
          <w:rPr>
            <w:rStyle w:val="aa"/>
            <w:noProof/>
          </w:rPr>
          <w:t>4.2</w:t>
        </w:r>
        <w:r>
          <w:rPr>
            <w:rFonts w:cs="Times New Roman"/>
            <w:smallCaps w:val="0"/>
            <w:noProof/>
            <w:kern w:val="2"/>
            <w:sz w:val="21"/>
            <w:szCs w:val="22"/>
            <w:lang w:val="en-US" w:eastAsia="zh-CN"/>
          </w:rPr>
          <w:tab/>
        </w:r>
        <w:r w:rsidRPr="00D565B0">
          <w:rPr>
            <w:rStyle w:val="aa"/>
            <w:rFonts w:hint="eastAsia"/>
            <w:noProof/>
          </w:rPr>
          <w:t>线段</w:t>
        </w:r>
        <w:r w:rsidRPr="00D565B0">
          <w:rPr>
            <w:rStyle w:val="aa"/>
            <w:noProof/>
          </w:rPr>
          <w:t>-</w:t>
        </w:r>
        <w:r w:rsidRPr="00D565B0">
          <w:rPr>
            <w:rStyle w:val="aa"/>
            <w:rFonts w:hint="eastAsia"/>
            <w:noProof/>
          </w:rPr>
          <w:t>圆弧过渡：</w:t>
        </w:r>
        <w:r>
          <w:rPr>
            <w:noProof/>
            <w:webHidden/>
          </w:rPr>
          <w:tab/>
        </w:r>
        <w:r>
          <w:rPr>
            <w:noProof/>
            <w:webHidden/>
          </w:rPr>
          <w:fldChar w:fldCharType="begin"/>
        </w:r>
        <w:r>
          <w:rPr>
            <w:noProof/>
            <w:webHidden/>
          </w:rPr>
          <w:instrText xml:space="preserve"> PAGEREF _Toc451342790 \h </w:instrText>
        </w:r>
        <w:r>
          <w:rPr>
            <w:noProof/>
            <w:webHidden/>
          </w:rPr>
        </w:r>
        <w:r>
          <w:rPr>
            <w:noProof/>
            <w:webHidden/>
          </w:rPr>
          <w:fldChar w:fldCharType="separate"/>
        </w:r>
        <w:r>
          <w:rPr>
            <w:noProof/>
            <w:webHidden/>
          </w:rPr>
          <w:t>20</w:t>
        </w:r>
        <w:r>
          <w:rPr>
            <w:noProof/>
            <w:webHidden/>
          </w:rPr>
          <w:fldChar w:fldCharType="end"/>
        </w:r>
      </w:hyperlink>
    </w:p>
    <w:p w:rsidR="0090408A" w:rsidRDefault="0090408A" w:rsidP="0090408A">
      <w:pPr>
        <w:pStyle w:val="20"/>
        <w:tabs>
          <w:tab w:val="left" w:pos="1470"/>
          <w:tab w:val="right" w:leader="dot" w:pos="9628"/>
        </w:tabs>
        <w:ind w:left="840"/>
        <w:rPr>
          <w:rFonts w:cs="Times New Roman"/>
          <w:smallCaps w:val="0"/>
          <w:noProof/>
          <w:kern w:val="2"/>
          <w:sz w:val="21"/>
          <w:szCs w:val="22"/>
          <w:lang w:val="en-US" w:eastAsia="zh-CN"/>
        </w:rPr>
      </w:pPr>
      <w:hyperlink w:anchor="_Toc451342791" w:history="1">
        <w:r w:rsidRPr="00D565B0">
          <w:rPr>
            <w:rStyle w:val="aa"/>
            <w:noProof/>
          </w:rPr>
          <w:t>4.3</w:t>
        </w:r>
        <w:r>
          <w:rPr>
            <w:rFonts w:cs="Times New Roman"/>
            <w:smallCaps w:val="0"/>
            <w:noProof/>
            <w:kern w:val="2"/>
            <w:sz w:val="21"/>
            <w:szCs w:val="22"/>
            <w:lang w:val="en-US" w:eastAsia="zh-CN"/>
          </w:rPr>
          <w:tab/>
        </w:r>
        <w:r w:rsidRPr="00D565B0">
          <w:rPr>
            <w:rStyle w:val="aa"/>
            <w:rFonts w:hint="eastAsia"/>
            <w:noProof/>
          </w:rPr>
          <w:t>圆弧</w:t>
        </w:r>
        <w:r w:rsidRPr="00D565B0">
          <w:rPr>
            <w:rStyle w:val="aa"/>
            <w:noProof/>
          </w:rPr>
          <w:t>-</w:t>
        </w:r>
        <w:r w:rsidRPr="00D565B0">
          <w:rPr>
            <w:rStyle w:val="aa"/>
            <w:rFonts w:hint="eastAsia"/>
            <w:noProof/>
          </w:rPr>
          <w:t>线段过渡</w:t>
        </w:r>
        <w:r>
          <w:rPr>
            <w:noProof/>
            <w:webHidden/>
          </w:rPr>
          <w:tab/>
        </w:r>
        <w:r>
          <w:rPr>
            <w:noProof/>
            <w:webHidden/>
          </w:rPr>
          <w:fldChar w:fldCharType="begin"/>
        </w:r>
        <w:r>
          <w:rPr>
            <w:noProof/>
            <w:webHidden/>
          </w:rPr>
          <w:instrText xml:space="preserve"> PAGEREF _Toc451342791 \h </w:instrText>
        </w:r>
        <w:r>
          <w:rPr>
            <w:noProof/>
            <w:webHidden/>
          </w:rPr>
        </w:r>
        <w:r>
          <w:rPr>
            <w:noProof/>
            <w:webHidden/>
          </w:rPr>
          <w:fldChar w:fldCharType="separate"/>
        </w:r>
        <w:r>
          <w:rPr>
            <w:noProof/>
            <w:webHidden/>
          </w:rPr>
          <w:t>23</w:t>
        </w:r>
        <w:r>
          <w:rPr>
            <w:noProof/>
            <w:webHidden/>
          </w:rPr>
          <w:fldChar w:fldCharType="end"/>
        </w:r>
      </w:hyperlink>
    </w:p>
    <w:p w:rsidR="0090408A" w:rsidRDefault="0090408A" w:rsidP="0090408A">
      <w:pPr>
        <w:pStyle w:val="20"/>
        <w:tabs>
          <w:tab w:val="left" w:pos="1470"/>
          <w:tab w:val="right" w:leader="dot" w:pos="9628"/>
        </w:tabs>
        <w:ind w:left="840"/>
        <w:rPr>
          <w:rFonts w:cs="Times New Roman"/>
          <w:smallCaps w:val="0"/>
          <w:noProof/>
          <w:kern w:val="2"/>
          <w:sz w:val="21"/>
          <w:szCs w:val="22"/>
          <w:lang w:val="en-US" w:eastAsia="zh-CN"/>
        </w:rPr>
      </w:pPr>
      <w:hyperlink w:anchor="_Toc451342792" w:history="1">
        <w:r w:rsidRPr="00D565B0">
          <w:rPr>
            <w:rStyle w:val="aa"/>
            <w:noProof/>
            <w:lang w:eastAsia="zh-CN"/>
          </w:rPr>
          <w:t>4.4</w:t>
        </w:r>
        <w:r>
          <w:rPr>
            <w:rFonts w:cs="Times New Roman"/>
            <w:smallCaps w:val="0"/>
            <w:noProof/>
            <w:kern w:val="2"/>
            <w:sz w:val="21"/>
            <w:szCs w:val="22"/>
            <w:lang w:val="en-US" w:eastAsia="zh-CN"/>
          </w:rPr>
          <w:tab/>
        </w:r>
        <w:r w:rsidRPr="00D565B0">
          <w:rPr>
            <w:rStyle w:val="aa"/>
            <w:rFonts w:hint="eastAsia"/>
            <w:noProof/>
            <w:lang w:eastAsia="zh-CN"/>
          </w:rPr>
          <w:t>圆弧</w:t>
        </w:r>
        <w:r w:rsidRPr="00D565B0">
          <w:rPr>
            <w:rStyle w:val="aa"/>
            <w:noProof/>
            <w:lang w:eastAsia="zh-CN"/>
          </w:rPr>
          <w:t>-</w:t>
        </w:r>
        <w:r w:rsidRPr="00D565B0">
          <w:rPr>
            <w:rStyle w:val="aa"/>
            <w:rFonts w:hint="eastAsia"/>
            <w:noProof/>
            <w:lang w:eastAsia="zh-CN"/>
          </w:rPr>
          <w:t>圆弧过渡</w:t>
        </w:r>
        <w:r>
          <w:rPr>
            <w:noProof/>
            <w:webHidden/>
          </w:rPr>
          <w:tab/>
        </w:r>
        <w:r>
          <w:rPr>
            <w:noProof/>
            <w:webHidden/>
          </w:rPr>
          <w:fldChar w:fldCharType="begin"/>
        </w:r>
        <w:r>
          <w:rPr>
            <w:noProof/>
            <w:webHidden/>
          </w:rPr>
          <w:instrText xml:space="preserve"> PAGEREF _Toc451342792 \h </w:instrText>
        </w:r>
        <w:r>
          <w:rPr>
            <w:noProof/>
            <w:webHidden/>
          </w:rPr>
        </w:r>
        <w:r>
          <w:rPr>
            <w:noProof/>
            <w:webHidden/>
          </w:rPr>
          <w:fldChar w:fldCharType="separate"/>
        </w:r>
        <w:r>
          <w:rPr>
            <w:noProof/>
            <w:webHidden/>
          </w:rPr>
          <w:t>23</w:t>
        </w:r>
        <w:r>
          <w:rPr>
            <w:noProof/>
            <w:webHidden/>
          </w:rPr>
          <w:fldChar w:fldCharType="end"/>
        </w:r>
      </w:hyperlink>
    </w:p>
    <w:p w:rsidR="0090408A" w:rsidRDefault="0090408A" w:rsidP="0090408A">
      <w:pPr>
        <w:pStyle w:val="30"/>
        <w:tabs>
          <w:tab w:val="left" w:pos="1680"/>
          <w:tab w:val="right" w:leader="dot" w:pos="9628"/>
        </w:tabs>
        <w:ind w:left="840"/>
        <w:rPr>
          <w:rFonts w:cs="Times New Roman"/>
          <w:i w:val="0"/>
          <w:iCs w:val="0"/>
          <w:noProof/>
          <w:kern w:val="2"/>
          <w:sz w:val="21"/>
          <w:szCs w:val="22"/>
          <w:lang w:val="en-US" w:eastAsia="zh-CN"/>
        </w:rPr>
      </w:pPr>
      <w:hyperlink w:anchor="_Toc451342793" w:history="1">
        <w:r w:rsidRPr="00D565B0">
          <w:rPr>
            <w:rStyle w:val="aa"/>
            <w:noProof/>
            <w:lang w:eastAsia="zh-CN"/>
          </w:rPr>
          <w:t>4.4.1</w:t>
        </w:r>
        <w:r>
          <w:rPr>
            <w:rFonts w:cs="Times New Roman"/>
            <w:i w:val="0"/>
            <w:iCs w:val="0"/>
            <w:noProof/>
            <w:kern w:val="2"/>
            <w:sz w:val="21"/>
            <w:szCs w:val="22"/>
            <w:lang w:val="en-US" w:eastAsia="zh-CN"/>
          </w:rPr>
          <w:tab/>
        </w:r>
        <w:r w:rsidRPr="00D565B0">
          <w:rPr>
            <w:rStyle w:val="aa"/>
            <w:rFonts w:hint="eastAsia"/>
            <w:noProof/>
            <w:lang w:eastAsia="zh-CN"/>
          </w:rPr>
          <w:t>外接</w:t>
        </w:r>
        <w:r>
          <w:rPr>
            <w:noProof/>
            <w:webHidden/>
          </w:rPr>
          <w:tab/>
        </w:r>
        <w:r>
          <w:rPr>
            <w:noProof/>
            <w:webHidden/>
          </w:rPr>
          <w:fldChar w:fldCharType="begin"/>
        </w:r>
        <w:r>
          <w:rPr>
            <w:noProof/>
            <w:webHidden/>
          </w:rPr>
          <w:instrText xml:space="preserve"> PAGEREF _Toc451342793 \h </w:instrText>
        </w:r>
        <w:r>
          <w:rPr>
            <w:noProof/>
            <w:webHidden/>
          </w:rPr>
        </w:r>
        <w:r>
          <w:rPr>
            <w:noProof/>
            <w:webHidden/>
          </w:rPr>
          <w:fldChar w:fldCharType="separate"/>
        </w:r>
        <w:r>
          <w:rPr>
            <w:noProof/>
            <w:webHidden/>
          </w:rPr>
          <w:t>23</w:t>
        </w:r>
        <w:r>
          <w:rPr>
            <w:noProof/>
            <w:webHidden/>
          </w:rPr>
          <w:fldChar w:fldCharType="end"/>
        </w:r>
      </w:hyperlink>
    </w:p>
    <w:p w:rsidR="0090408A" w:rsidRDefault="0090408A" w:rsidP="0090408A">
      <w:pPr>
        <w:pStyle w:val="30"/>
        <w:tabs>
          <w:tab w:val="left" w:pos="1680"/>
          <w:tab w:val="right" w:leader="dot" w:pos="9628"/>
        </w:tabs>
        <w:ind w:left="840"/>
        <w:rPr>
          <w:rFonts w:cs="Times New Roman"/>
          <w:i w:val="0"/>
          <w:iCs w:val="0"/>
          <w:noProof/>
          <w:kern w:val="2"/>
          <w:sz w:val="21"/>
          <w:szCs w:val="22"/>
          <w:lang w:val="en-US" w:eastAsia="zh-CN"/>
        </w:rPr>
      </w:pPr>
      <w:hyperlink w:anchor="_Toc451342794" w:history="1">
        <w:r w:rsidRPr="00D565B0">
          <w:rPr>
            <w:rStyle w:val="aa"/>
            <w:noProof/>
            <w:lang w:eastAsia="zh-CN"/>
          </w:rPr>
          <w:t>4.4.2</w:t>
        </w:r>
        <w:r>
          <w:rPr>
            <w:rFonts w:cs="Times New Roman"/>
            <w:i w:val="0"/>
            <w:iCs w:val="0"/>
            <w:noProof/>
            <w:kern w:val="2"/>
            <w:sz w:val="21"/>
            <w:szCs w:val="22"/>
            <w:lang w:val="en-US" w:eastAsia="zh-CN"/>
          </w:rPr>
          <w:tab/>
        </w:r>
        <w:r w:rsidRPr="00D565B0">
          <w:rPr>
            <w:rStyle w:val="aa"/>
            <w:rFonts w:hint="eastAsia"/>
            <w:noProof/>
            <w:lang w:eastAsia="zh-CN"/>
          </w:rPr>
          <w:t>内接</w:t>
        </w:r>
        <w:r>
          <w:rPr>
            <w:noProof/>
            <w:webHidden/>
          </w:rPr>
          <w:tab/>
        </w:r>
        <w:r>
          <w:rPr>
            <w:noProof/>
            <w:webHidden/>
          </w:rPr>
          <w:fldChar w:fldCharType="begin"/>
        </w:r>
        <w:r>
          <w:rPr>
            <w:noProof/>
            <w:webHidden/>
          </w:rPr>
          <w:instrText xml:space="preserve"> PAGEREF _Toc451342794 \h </w:instrText>
        </w:r>
        <w:r>
          <w:rPr>
            <w:noProof/>
            <w:webHidden/>
          </w:rPr>
        </w:r>
        <w:r>
          <w:rPr>
            <w:noProof/>
            <w:webHidden/>
          </w:rPr>
          <w:fldChar w:fldCharType="separate"/>
        </w:r>
        <w:r>
          <w:rPr>
            <w:noProof/>
            <w:webHidden/>
          </w:rPr>
          <w:t>24</w:t>
        </w:r>
        <w:r>
          <w:rPr>
            <w:noProof/>
            <w:webHidden/>
          </w:rPr>
          <w:fldChar w:fldCharType="end"/>
        </w:r>
      </w:hyperlink>
    </w:p>
    <w:p w:rsidR="0090408A" w:rsidRDefault="0090408A" w:rsidP="0090408A">
      <w:pPr>
        <w:pStyle w:val="30"/>
        <w:tabs>
          <w:tab w:val="left" w:pos="1680"/>
          <w:tab w:val="right" w:leader="dot" w:pos="9628"/>
        </w:tabs>
        <w:ind w:left="840"/>
        <w:rPr>
          <w:rFonts w:cs="Times New Roman"/>
          <w:i w:val="0"/>
          <w:iCs w:val="0"/>
          <w:noProof/>
          <w:kern w:val="2"/>
          <w:sz w:val="21"/>
          <w:szCs w:val="22"/>
          <w:lang w:val="en-US" w:eastAsia="zh-CN"/>
        </w:rPr>
      </w:pPr>
      <w:hyperlink w:anchor="_Toc451342795" w:history="1">
        <w:r w:rsidRPr="00D565B0">
          <w:rPr>
            <w:rStyle w:val="aa"/>
            <w:noProof/>
            <w:lang w:eastAsia="zh-CN"/>
          </w:rPr>
          <w:t>4.4.3</w:t>
        </w:r>
        <w:r>
          <w:rPr>
            <w:rFonts w:cs="Times New Roman"/>
            <w:i w:val="0"/>
            <w:iCs w:val="0"/>
            <w:noProof/>
            <w:kern w:val="2"/>
            <w:sz w:val="21"/>
            <w:szCs w:val="22"/>
            <w:lang w:val="en-US" w:eastAsia="zh-CN"/>
          </w:rPr>
          <w:tab/>
        </w:r>
        <w:r w:rsidRPr="00D565B0">
          <w:rPr>
            <w:rStyle w:val="aa"/>
            <w:rFonts w:hint="eastAsia"/>
            <w:noProof/>
            <w:lang w:eastAsia="zh-CN"/>
          </w:rPr>
          <w:t>混合（内外）连接</w:t>
        </w:r>
        <w:r>
          <w:rPr>
            <w:noProof/>
            <w:webHidden/>
          </w:rPr>
          <w:tab/>
        </w:r>
        <w:r>
          <w:rPr>
            <w:noProof/>
            <w:webHidden/>
          </w:rPr>
          <w:fldChar w:fldCharType="begin"/>
        </w:r>
        <w:r>
          <w:rPr>
            <w:noProof/>
            <w:webHidden/>
          </w:rPr>
          <w:instrText xml:space="preserve"> PAGEREF _Toc451342795 \h </w:instrText>
        </w:r>
        <w:r>
          <w:rPr>
            <w:noProof/>
            <w:webHidden/>
          </w:rPr>
        </w:r>
        <w:r>
          <w:rPr>
            <w:noProof/>
            <w:webHidden/>
          </w:rPr>
          <w:fldChar w:fldCharType="separate"/>
        </w:r>
        <w:r>
          <w:rPr>
            <w:noProof/>
            <w:webHidden/>
          </w:rPr>
          <w:t>25</w:t>
        </w:r>
        <w:r>
          <w:rPr>
            <w:noProof/>
            <w:webHidden/>
          </w:rPr>
          <w:fldChar w:fldCharType="end"/>
        </w:r>
      </w:hyperlink>
    </w:p>
    <w:p w:rsidR="0090408A" w:rsidRDefault="0090408A" w:rsidP="0090408A">
      <w:pPr>
        <w:pStyle w:val="30"/>
        <w:tabs>
          <w:tab w:val="left" w:pos="1680"/>
          <w:tab w:val="right" w:leader="dot" w:pos="9628"/>
        </w:tabs>
        <w:ind w:left="840"/>
        <w:rPr>
          <w:rFonts w:cs="Times New Roman"/>
          <w:i w:val="0"/>
          <w:iCs w:val="0"/>
          <w:noProof/>
          <w:kern w:val="2"/>
          <w:sz w:val="21"/>
          <w:szCs w:val="22"/>
          <w:lang w:val="en-US" w:eastAsia="zh-CN"/>
        </w:rPr>
      </w:pPr>
      <w:hyperlink w:anchor="_Toc451342796" w:history="1">
        <w:r w:rsidRPr="00D565B0">
          <w:rPr>
            <w:rStyle w:val="aa"/>
            <w:noProof/>
          </w:rPr>
          <w:t>4.4.4</w:t>
        </w:r>
        <w:r>
          <w:rPr>
            <w:rFonts w:cs="Times New Roman"/>
            <w:i w:val="0"/>
            <w:iCs w:val="0"/>
            <w:noProof/>
            <w:kern w:val="2"/>
            <w:sz w:val="21"/>
            <w:szCs w:val="22"/>
            <w:lang w:val="en-US" w:eastAsia="zh-CN"/>
          </w:rPr>
          <w:tab/>
        </w:r>
        <w:r w:rsidRPr="00D565B0">
          <w:rPr>
            <w:rStyle w:val="aa"/>
            <w:rFonts w:hint="eastAsia"/>
            <w:noProof/>
          </w:rPr>
          <w:t>无解情况</w:t>
        </w:r>
        <w:r>
          <w:rPr>
            <w:noProof/>
            <w:webHidden/>
          </w:rPr>
          <w:tab/>
        </w:r>
        <w:r>
          <w:rPr>
            <w:noProof/>
            <w:webHidden/>
          </w:rPr>
          <w:fldChar w:fldCharType="begin"/>
        </w:r>
        <w:r>
          <w:rPr>
            <w:noProof/>
            <w:webHidden/>
          </w:rPr>
          <w:instrText xml:space="preserve"> PAGEREF _Toc451342796 \h </w:instrText>
        </w:r>
        <w:r>
          <w:rPr>
            <w:noProof/>
            <w:webHidden/>
          </w:rPr>
        </w:r>
        <w:r>
          <w:rPr>
            <w:noProof/>
            <w:webHidden/>
          </w:rPr>
          <w:fldChar w:fldCharType="separate"/>
        </w:r>
        <w:r>
          <w:rPr>
            <w:noProof/>
            <w:webHidden/>
          </w:rPr>
          <w:t>26</w:t>
        </w:r>
        <w:r>
          <w:rPr>
            <w:noProof/>
            <w:webHidden/>
          </w:rPr>
          <w:fldChar w:fldCharType="end"/>
        </w:r>
      </w:hyperlink>
    </w:p>
    <w:p w:rsidR="0090408A" w:rsidRDefault="0090408A" w:rsidP="0090408A">
      <w:pPr>
        <w:pStyle w:val="11"/>
        <w:tabs>
          <w:tab w:val="left" w:pos="1260"/>
          <w:tab w:val="right" w:leader="dot" w:pos="9628"/>
        </w:tabs>
        <w:ind w:left="840"/>
        <w:rPr>
          <w:rFonts w:cs="Times New Roman"/>
          <w:b w:val="0"/>
          <w:bCs w:val="0"/>
          <w:caps w:val="0"/>
          <w:noProof/>
          <w:kern w:val="2"/>
          <w:sz w:val="21"/>
          <w:szCs w:val="22"/>
          <w:lang w:val="en-US" w:eastAsia="zh-CN"/>
        </w:rPr>
      </w:pPr>
      <w:hyperlink w:anchor="_Toc451342797" w:history="1">
        <w:r w:rsidRPr="00D565B0">
          <w:rPr>
            <w:rStyle w:val="aa"/>
            <w:noProof/>
            <w:lang w:eastAsia="zh-CN"/>
          </w:rPr>
          <w:t>5</w:t>
        </w:r>
        <w:r>
          <w:rPr>
            <w:rFonts w:cs="Times New Roman"/>
            <w:b w:val="0"/>
            <w:bCs w:val="0"/>
            <w:caps w:val="0"/>
            <w:noProof/>
            <w:kern w:val="2"/>
            <w:sz w:val="21"/>
            <w:szCs w:val="22"/>
            <w:lang w:val="en-US" w:eastAsia="zh-CN"/>
          </w:rPr>
          <w:tab/>
        </w:r>
        <w:r w:rsidRPr="00D565B0">
          <w:rPr>
            <w:rStyle w:val="aa"/>
            <w:rFonts w:hint="eastAsia"/>
            <w:noProof/>
            <w:lang w:eastAsia="zh-CN"/>
          </w:rPr>
          <w:t>前瞻</w:t>
        </w:r>
        <w:r>
          <w:rPr>
            <w:noProof/>
            <w:webHidden/>
          </w:rPr>
          <w:tab/>
        </w:r>
        <w:r>
          <w:rPr>
            <w:noProof/>
            <w:webHidden/>
          </w:rPr>
          <w:fldChar w:fldCharType="begin"/>
        </w:r>
        <w:r>
          <w:rPr>
            <w:noProof/>
            <w:webHidden/>
          </w:rPr>
          <w:instrText xml:space="preserve"> PAGEREF _Toc451342797 \h </w:instrText>
        </w:r>
        <w:r>
          <w:rPr>
            <w:noProof/>
            <w:webHidden/>
          </w:rPr>
        </w:r>
        <w:r>
          <w:rPr>
            <w:noProof/>
            <w:webHidden/>
          </w:rPr>
          <w:fldChar w:fldCharType="separate"/>
        </w:r>
        <w:r>
          <w:rPr>
            <w:noProof/>
            <w:webHidden/>
          </w:rPr>
          <w:t>26</w:t>
        </w:r>
        <w:r>
          <w:rPr>
            <w:noProof/>
            <w:webHidden/>
          </w:rPr>
          <w:fldChar w:fldCharType="end"/>
        </w:r>
      </w:hyperlink>
    </w:p>
    <w:p w:rsidR="0090408A" w:rsidRDefault="0090408A" w:rsidP="0090408A">
      <w:pPr>
        <w:pStyle w:val="20"/>
        <w:tabs>
          <w:tab w:val="left" w:pos="1470"/>
          <w:tab w:val="right" w:leader="dot" w:pos="9628"/>
        </w:tabs>
        <w:ind w:left="840"/>
        <w:rPr>
          <w:rFonts w:cs="Times New Roman"/>
          <w:smallCaps w:val="0"/>
          <w:noProof/>
          <w:kern w:val="2"/>
          <w:sz w:val="21"/>
          <w:szCs w:val="22"/>
          <w:lang w:val="en-US" w:eastAsia="zh-CN"/>
        </w:rPr>
      </w:pPr>
      <w:hyperlink w:anchor="_Toc451342798" w:history="1">
        <w:r w:rsidRPr="00D565B0">
          <w:rPr>
            <w:rStyle w:val="aa"/>
            <w:noProof/>
          </w:rPr>
          <w:t>5.1</w:t>
        </w:r>
        <w:r>
          <w:rPr>
            <w:rFonts w:cs="Times New Roman"/>
            <w:smallCaps w:val="0"/>
            <w:noProof/>
            <w:kern w:val="2"/>
            <w:sz w:val="21"/>
            <w:szCs w:val="22"/>
            <w:lang w:val="en-US" w:eastAsia="zh-CN"/>
          </w:rPr>
          <w:tab/>
        </w:r>
        <w:r w:rsidRPr="00D565B0">
          <w:rPr>
            <w:rStyle w:val="aa"/>
            <w:rFonts w:hint="eastAsia"/>
            <w:noProof/>
          </w:rPr>
          <w:t>前瞻目的</w:t>
        </w:r>
        <w:r>
          <w:rPr>
            <w:noProof/>
            <w:webHidden/>
          </w:rPr>
          <w:tab/>
        </w:r>
        <w:r>
          <w:rPr>
            <w:noProof/>
            <w:webHidden/>
          </w:rPr>
          <w:fldChar w:fldCharType="begin"/>
        </w:r>
        <w:r>
          <w:rPr>
            <w:noProof/>
            <w:webHidden/>
          </w:rPr>
          <w:instrText xml:space="preserve"> PAGEREF _Toc451342798 \h </w:instrText>
        </w:r>
        <w:r>
          <w:rPr>
            <w:noProof/>
            <w:webHidden/>
          </w:rPr>
        </w:r>
        <w:r>
          <w:rPr>
            <w:noProof/>
            <w:webHidden/>
          </w:rPr>
          <w:fldChar w:fldCharType="separate"/>
        </w:r>
        <w:r>
          <w:rPr>
            <w:noProof/>
            <w:webHidden/>
          </w:rPr>
          <w:t>26</w:t>
        </w:r>
        <w:r>
          <w:rPr>
            <w:noProof/>
            <w:webHidden/>
          </w:rPr>
          <w:fldChar w:fldCharType="end"/>
        </w:r>
      </w:hyperlink>
    </w:p>
    <w:p w:rsidR="0090408A" w:rsidRDefault="0090408A" w:rsidP="0090408A">
      <w:pPr>
        <w:pStyle w:val="20"/>
        <w:tabs>
          <w:tab w:val="left" w:pos="1470"/>
          <w:tab w:val="right" w:leader="dot" w:pos="9628"/>
        </w:tabs>
        <w:ind w:left="840"/>
        <w:rPr>
          <w:rFonts w:cs="Times New Roman"/>
          <w:smallCaps w:val="0"/>
          <w:noProof/>
          <w:kern w:val="2"/>
          <w:sz w:val="21"/>
          <w:szCs w:val="22"/>
          <w:lang w:val="en-US" w:eastAsia="zh-CN"/>
        </w:rPr>
      </w:pPr>
      <w:hyperlink w:anchor="_Toc451342799" w:history="1">
        <w:r w:rsidRPr="00D565B0">
          <w:rPr>
            <w:rStyle w:val="aa"/>
            <w:noProof/>
            <w:lang w:eastAsia="zh-CN"/>
          </w:rPr>
          <w:t>5.2</w:t>
        </w:r>
        <w:r>
          <w:rPr>
            <w:rFonts w:cs="Times New Roman"/>
            <w:smallCaps w:val="0"/>
            <w:noProof/>
            <w:kern w:val="2"/>
            <w:sz w:val="21"/>
            <w:szCs w:val="22"/>
            <w:lang w:val="en-US" w:eastAsia="zh-CN"/>
          </w:rPr>
          <w:tab/>
        </w:r>
        <w:r w:rsidRPr="00D565B0">
          <w:rPr>
            <w:rStyle w:val="aa"/>
            <w:rFonts w:hint="eastAsia"/>
            <w:noProof/>
            <w:lang w:eastAsia="zh-CN"/>
          </w:rPr>
          <w:t>需要考虑的主要因素</w:t>
        </w:r>
        <w:r>
          <w:rPr>
            <w:noProof/>
            <w:webHidden/>
          </w:rPr>
          <w:tab/>
        </w:r>
        <w:r>
          <w:rPr>
            <w:noProof/>
            <w:webHidden/>
          </w:rPr>
          <w:fldChar w:fldCharType="begin"/>
        </w:r>
        <w:r>
          <w:rPr>
            <w:noProof/>
            <w:webHidden/>
          </w:rPr>
          <w:instrText xml:space="preserve"> PAGEREF _Toc451342799 \h </w:instrText>
        </w:r>
        <w:r>
          <w:rPr>
            <w:noProof/>
            <w:webHidden/>
          </w:rPr>
        </w:r>
        <w:r>
          <w:rPr>
            <w:noProof/>
            <w:webHidden/>
          </w:rPr>
          <w:fldChar w:fldCharType="separate"/>
        </w:r>
        <w:r>
          <w:rPr>
            <w:noProof/>
            <w:webHidden/>
          </w:rPr>
          <w:t>27</w:t>
        </w:r>
        <w:r>
          <w:rPr>
            <w:noProof/>
            <w:webHidden/>
          </w:rPr>
          <w:fldChar w:fldCharType="end"/>
        </w:r>
      </w:hyperlink>
    </w:p>
    <w:p w:rsidR="0090408A" w:rsidRDefault="0090408A" w:rsidP="0090408A">
      <w:pPr>
        <w:pStyle w:val="20"/>
        <w:tabs>
          <w:tab w:val="left" w:pos="1470"/>
          <w:tab w:val="right" w:leader="dot" w:pos="9628"/>
        </w:tabs>
        <w:ind w:left="840"/>
        <w:rPr>
          <w:rFonts w:cs="Times New Roman"/>
          <w:smallCaps w:val="0"/>
          <w:noProof/>
          <w:kern w:val="2"/>
          <w:sz w:val="21"/>
          <w:szCs w:val="22"/>
          <w:lang w:val="en-US" w:eastAsia="zh-CN"/>
        </w:rPr>
      </w:pPr>
      <w:hyperlink w:anchor="_Toc451342800" w:history="1">
        <w:r w:rsidRPr="00D565B0">
          <w:rPr>
            <w:rStyle w:val="aa"/>
            <w:noProof/>
            <w:lang w:eastAsia="zh-CN"/>
          </w:rPr>
          <w:t>5.3</w:t>
        </w:r>
        <w:r>
          <w:rPr>
            <w:rFonts w:cs="Times New Roman"/>
            <w:smallCaps w:val="0"/>
            <w:noProof/>
            <w:kern w:val="2"/>
            <w:sz w:val="21"/>
            <w:szCs w:val="22"/>
            <w:lang w:val="en-US" w:eastAsia="zh-CN"/>
          </w:rPr>
          <w:tab/>
        </w:r>
        <w:r w:rsidRPr="00D565B0">
          <w:rPr>
            <w:rStyle w:val="aa"/>
            <w:rFonts w:hint="eastAsia"/>
            <w:noProof/>
            <w:lang w:eastAsia="zh-CN"/>
          </w:rPr>
          <w:t>前瞻算法描述</w:t>
        </w:r>
        <w:r>
          <w:rPr>
            <w:noProof/>
            <w:webHidden/>
          </w:rPr>
          <w:tab/>
        </w:r>
        <w:r>
          <w:rPr>
            <w:noProof/>
            <w:webHidden/>
          </w:rPr>
          <w:fldChar w:fldCharType="begin"/>
        </w:r>
        <w:r>
          <w:rPr>
            <w:noProof/>
            <w:webHidden/>
          </w:rPr>
          <w:instrText xml:space="preserve"> PAGEREF _Toc451342800 \h </w:instrText>
        </w:r>
        <w:r>
          <w:rPr>
            <w:noProof/>
            <w:webHidden/>
          </w:rPr>
        </w:r>
        <w:r>
          <w:rPr>
            <w:noProof/>
            <w:webHidden/>
          </w:rPr>
          <w:fldChar w:fldCharType="separate"/>
        </w:r>
        <w:r>
          <w:rPr>
            <w:noProof/>
            <w:webHidden/>
          </w:rPr>
          <w:t>27</w:t>
        </w:r>
        <w:r>
          <w:rPr>
            <w:noProof/>
            <w:webHidden/>
          </w:rPr>
          <w:fldChar w:fldCharType="end"/>
        </w:r>
      </w:hyperlink>
    </w:p>
    <w:p w:rsidR="0090408A" w:rsidRDefault="0090408A" w:rsidP="0090408A">
      <w:pPr>
        <w:pStyle w:val="30"/>
        <w:tabs>
          <w:tab w:val="left" w:pos="1680"/>
          <w:tab w:val="right" w:leader="dot" w:pos="9628"/>
        </w:tabs>
        <w:ind w:left="840"/>
        <w:rPr>
          <w:rFonts w:cs="Times New Roman"/>
          <w:i w:val="0"/>
          <w:iCs w:val="0"/>
          <w:noProof/>
          <w:kern w:val="2"/>
          <w:sz w:val="21"/>
          <w:szCs w:val="22"/>
          <w:lang w:val="en-US" w:eastAsia="zh-CN"/>
        </w:rPr>
      </w:pPr>
      <w:hyperlink w:anchor="_Toc451342801" w:history="1">
        <w:r w:rsidRPr="00D565B0">
          <w:rPr>
            <w:rStyle w:val="aa"/>
            <w:noProof/>
            <w:lang w:eastAsia="zh-CN"/>
          </w:rPr>
          <w:t>5.3.1</w:t>
        </w:r>
        <w:r>
          <w:rPr>
            <w:rFonts w:cs="Times New Roman"/>
            <w:i w:val="0"/>
            <w:iCs w:val="0"/>
            <w:noProof/>
            <w:kern w:val="2"/>
            <w:sz w:val="21"/>
            <w:szCs w:val="22"/>
            <w:lang w:val="en-US" w:eastAsia="zh-CN"/>
          </w:rPr>
          <w:tab/>
        </w:r>
        <w:r w:rsidRPr="00D565B0">
          <w:rPr>
            <w:rStyle w:val="aa"/>
            <w:rFonts w:hint="eastAsia"/>
            <w:noProof/>
            <w:lang w:eastAsia="zh-CN"/>
          </w:rPr>
          <w:t>预处理</w:t>
        </w:r>
        <w:r>
          <w:rPr>
            <w:noProof/>
            <w:webHidden/>
          </w:rPr>
          <w:tab/>
        </w:r>
        <w:r>
          <w:rPr>
            <w:noProof/>
            <w:webHidden/>
          </w:rPr>
          <w:fldChar w:fldCharType="begin"/>
        </w:r>
        <w:r>
          <w:rPr>
            <w:noProof/>
            <w:webHidden/>
          </w:rPr>
          <w:instrText xml:space="preserve"> PAGEREF _Toc451342801 \h </w:instrText>
        </w:r>
        <w:r>
          <w:rPr>
            <w:noProof/>
            <w:webHidden/>
          </w:rPr>
        </w:r>
        <w:r>
          <w:rPr>
            <w:noProof/>
            <w:webHidden/>
          </w:rPr>
          <w:fldChar w:fldCharType="separate"/>
        </w:r>
        <w:r>
          <w:rPr>
            <w:noProof/>
            <w:webHidden/>
          </w:rPr>
          <w:t>27</w:t>
        </w:r>
        <w:r>
          <w:rPr>
            <w:noProof/>
            <w:webHidden/>
          </w:rPr>
          <w:fldChar w:fldCharType="end"/>
        </w:r>
      </w:hyperlink>
    </w:p>
    <w:p w:rsidR="0090408A" w:rsidRDefault="0090408A" w:rsidP="0090408A">
      <w:pPr>
        <w:pStyle w:val="30"/>
        <w:tabs>
          <w:tab w:val="left" w:pos="1680"/>
          <w:tab w:val="right" w:leader="dot" w:pos="9628"/>
        </w:tabs>
        <w:ind w:left="840"/>
        <w:rPr>
          <w:rFonts w:cs="Times New Roman"/>
          <w:i w:val="0"/>
          <w:iCs w:val="0"/>
          <w:noProof/>
          <w:kern w:val="2"/>
          <w:sz w:val="21"/>
          <w:szCs w:val="22"/>
          <w:lang w:val="en-US" w:eastAsia="zh-CN"/>
        </w:rPr>
      </w:pPr>
      <w:hyperlink w:anchor="_Toc451342802" w:history="1">
        <w:r w:rsidRPr="00D565B0">
          <w:rPr>
            <w:rStyle w:val="aa"/>
            <w:noProof/>
            <w:lang w:eastAsia="zh-CN"/>
          </w:rPr>
          <w:t>5.3.2</w:t>
        </w:r>
        <w:r>
          <w:rPr>
            <w:rFonts w:cs="Times New Roman"/>
            <w:i w:val="0"/>
            <w:iCs w:val="0"/>
            <w:noProof/>
            <w:kern w:val="2"/>
            <w:sz w:val="21"/>
            <w:szCs w:val="22"/>
            <w:lang w:val="en-US" w:eastAsia="zh-CN"/>
          </w:rPr>
          <w:tab/>
        </w:r>
        <w:r w:rsidRPr="00D565B0">
          <w:rPr>
            <w:rStyle w:val="aa"/>
            <w:rFonts w:hint="eastAsia"/>
            <w:noProof/>
            <w:lang w:eastAsia="zh-CN"/>
          </w:rPr>
          <w:t>速度校验</w:t>
        </w:r>
        <w:r>
          <w:rPr>
            <w:noProof/>
            <w:webHidden/>
          </w:rPr>
          <w:tab/>
        </w:r>
        <w:r>
          <w:rPr>
            <w:noProof/>
            <w:webHidden/>
          </w:rPr>
          <w:fldChar w:fldCharType="begin"/>
        </w:r>
        <w:r>
          <w:rPr>
            <w:noProof/>
            <w:webHidden/>
          </w:rPr>
          <w:instrText xml:space="preserve"> PAGEREF _Toc451342802 \h </w:instrText>
        </w:r>
        <w:r>
          <w:rPr>
            <w:noProof/>
            <w:webHidden/>
          </w:rPr>
        </w:r>
        <w:r>
          <w:rPr>
            <w:noProof/>
            <w:webHidden/>
          </w:rPr>
          <w:fldChar w:fldCharType="separate"/>
        </w:r>
        <w:r>
          <w:rPr>
            <w:noProof/>
            <w:webHidden/>
          </w:rPr>
          <w:t>29</w:t>
        </w:r>
        <w:r>
          <w:rPr>
            <w:noProof/>
            <w:webHidden/>
          </w:rPr>
          <w:fldChar w:fldCharType="end"/>
        </w:r>
      </w:hyperlink>
    </w:p>
    <w:p w:rsidR="0090408A" w:rsidRDefault="0090408A" w:rsidP="0090408A">
      <w:pPr>
        <w:pStyle w:val="20"/>
        <w:tabs>
          <w:tab w:val="left" w:pos="1470"/>
          <w:tab w:val="right" w:leader="dot" w:pos="9628"/>
        </w:tabs>
        <w:ind w:left="840"/>
        <w:rPr>
          <w:rFonts w:cs="Times New Roman"/>
          <w:smallCaps w:val="0"/>
          <w:noProof/>
          <w:kern w:val="2"/>
          <w:sz w:val="21"/>
          <w:szCs w:val="22"/>
          <w:lang w:val="en-US" w:eastAsia="zh-CN"/>
        </w:rPr>
      </w:pPr>
      <w:hyperlink w:anchor="_Toc451342803" w:history="1">
        <w:r w:rsidRPr="00D565B0">
          <w:rPr>
            <w:rStyle w:val="aa"/>
            <w:noProof/>
          </w:rPr>
          <w:t>5.4</w:t>
        </w:r>
        <w:r>
          <w:rPr>
            <w:rFonts w:cs="Times New Roman"/>
            <w:smallCaps w:val="0"/>
            <w:noProof/>
            <w:kern w:val="2"/>
            <w:sz w:val="21"/>
            <w:szCs w:val="22"/>
            <w:lang w:val="en-US" w:eastAsia="zh-CN"/>
          </w:rPr>
          <w:tab/>
        </w:r>
        <w:r w:rsidRPr="00D565B0">
          <w:rPr>
            <w:rStyle w:val="aa"/>
            <w:rFonts w:hint="eastAsia"/>
            <w:noProof/>
          </w:rPr>
          <w:t>前瞻算法公式</w:t>
        </w:r>
        <w:r>
          <w:rPr>
            <w:noProof/>
            <w:webHidden/>
          </w:rPr>
          <w:tab/>
        </w:r>
        <w:r>
          <w:rPr>
            <w:noProof/>
            <w:webHidden/>
          </w:rPr>
          <w:fldChar w:fldCharType="begin"/>
        </w:r>
        <w:r>
          <w:rPr>
            <w:noProof/>
            <w:webHidden/>
          </w:rPr>
          <w:instrText xml:space="preserve"> PAGEREF _Toc451342803 \h </w:instrText>
        </w:r>
        <w:r>
          <w:rPr>
            <w:noProof/>
            <w:webHidden/>
          </w:rPr>
        </w:r>
        <w:r>
          <w:rPr>
            <w:noProof/>
            <w:webHidden/>
          </w:rPr>
          <w:fldChar w:fldCharType="separate"/>
        </w:r>
        <w:r>
          <w:rPr>
            <w:noProof/>
            <w:webHidden/>
          </w:rPr>
          <w:t>29</w:t>
        </w:r>
        <w:r>
          <w:rPr>
            <w:noProof/>
            <w:webHidden/>
          </w:rPr>
          <w:fldChar w:fldCharType="end"/>
        </w:r>
      </w:hyperlink>
    </w:p>
    <w:p w:rsidR="0090408A" w:rsidRDefault="0090408A" w:rsidP="0090408A">
      <w:pPr>
        <w:pStyle w:val="30"/>
        <w:tabs>
          <w:tab w:val="left" w:pos="1680"/>
          <w:tab w:val="right" w:leader="dot" w:pos="9628"/>
        </w:tabs>
        <w:ind w:left="840"/>
        <w:rPr>
          <w:rFonts w:cs="Times New Roman"/>
          <w:i w:val="0"/>
          <w:iCs w:val="0"/>
          <w:noProof/>
          <w:kern w:val="2"/>
          <w:sz w:val="21"/>
          <w:szCs w:val="22"/>
          <w:lang w:val="en-US" w:eastAsia="zh-CN"/>
        </w:rPr>
      </w:pPr>
      <w:hyperlink w:anchor="_Toc451342804" w:history="1">
        <w:r w:rsidRPr="00D565B0">
          <w:rPr>
            <w:rStyle w:val="aa"/>
            <w:noProof/>
            <w:lang w:eastAsia="zh-CN"/>
          </w:rPr>
          <w:t>5.4.1</w:t>
        </w:r>
        <w:r>
          <w:rPr>
            <w:rFonts w:cs="Times New Roman"/>
            <w:i w:val="0"/>
            <w:iCs w:val="0"/>
            <w:noProof/>
            <w:kern w:val="2"/>
            <w:sz w:val="21"/>
            <w:szCs w:val="22"/>
            <w:lang w:val="en-US" w:eastAsia="zh-CN"/>
          </w:rPr>
          <w:tab/>
        </w:r>
        <w:r w:rsidRPr="00D565B0">
          <w:rPr>
            <w:rStyle w:val="aa"/>
            <w:rFonts w:hint="eastAsia"/>
            <w:noProof/>
            <w:lang w:eastAsia="zh-CN"/>
          </w:rPr>
          <w:t>最大加速度和停止加速度条件</w:t>
        </w:r>
        <w:r>
          <w:rPr>
            <w:noProof/>
            <w:webHidden/>
          </w:rPr>
          <w:tab/>
        </w:r>
        <w:r>
          <w:rPr>
            <w:noProof/>
            <w:webHidden/>
          </w:rPr>
          <w:fldChar w:fldCharType="begin"/>
        </w:r>
        <w:r>
          <w:rPr>
            <w:noProof/>
            <w:webHidden/>
          </w:rPr>
          <w:instrText xml:space="preserve"> PAGEREF _Toc451342804 \h </w:instrText>
        </w:r>
        <w:r>
          <w:rPr>
            <w:noProof/>
            <w:webHidden/>
          </w:rPr>
        </w:r>
        <w:r>
          <w:rPr>
            <w:noProof/>
            <w:webHidden/>
          </w:rPr>
          <w:fldChar w:fldCharType="separate"/>
        </w:r>
        <w:r>
          <w:rPr>
            <w:noProof/>
            <w:webHidden/>
          </w:rPr>
          <w:t>29</w:t>
        </w:r>
        <w:r>
          <w:rPr>
            <w:noProof/>
            <w:webHidden/>
          </w:rPr>
          <w:fldChar w:fldCharType="end"/>
        </w:r>
      </w:hyperlink>
    </w:p>
    <w:p w:rsidR="0090408A" w:rsidRDefault="0090408A" w:rsidP="0090408A">
      <w:pPr>
        <w:pStyle w:val="30"/>
        <w:tabs>
          <w:tab w:val="left" w:pos="1680"/>
          <w:tab w:val="right" w:leader="dot" w:pos="9628"/>
        </w:tabs>
        <w:ind w:left="840"/>
        <w:rPr>
          <w:rFonts w:cs="Times New Roman"/>
          <w:i w:val="0"/>
          <w:iCs w:val="0"/>
          <w:noProof/>
          <w:kern w:val="2"/>
          <w:sz w:val="21"/>
          <w:szCs w:val="22"/>
          <w:lang w:val="en-US" w:eastAsia="zh-CN"/>
        </w:rPr>
      </w:pPr>
      <w:hyperlink w:anchor="_Toc451342805" w:history="1">
        <w:r w:rsidRPr="00D565B0">
          <w:rPr>
            <w:rStyle w:val="aa"/>
            <w:noProof/>
          </w:rPr>
          <w:t>5.4.2</w:t>
        </w:r>
        <w:r>
          <w:rPr>
            <w:rFonts w:cs="Times New Roman"/>
            <w:i w:val="0"/>
            <w:iCs w:val="0"/>
            <w:noProof/>
            <w:kern w:val="2"/>
            <w:sz w:val="21"/>
            <w:szCs w:val="22"/>
            <w:lang w:val="en-US" w:eastAsia="zh-CN"/>
          </w:rPr>
          <w:tab/>
        </w:r>
        <w:r w:rsidRPr="00D565B0">
          <w:rPr>
            <w:rStyle w:val="aa"/>
            <w:rFonts w:hint="eastAsia"/>
            <w:noProof/>
          </w:rPr>
          <w:t>相邻段夹角条件</w:t>
        </w:r>
        <w:r>
          <w:rPr>
            <w:noProof/>
            <w:webHidden/>
          </w:rPr>
          <w:tab/>
        </w:r>
        <w:r>
          <w:rPr>
            <w:noProof/>
            <w:webHidden/>
          </w:rPr>
          <w:fldChar w:fldCharType="begin"/>
        </w:r>
        <w:r>
          <w:rPr>
            <w:noProof/>
            <w:webHidden/>
          </w:rPr>
          <w:instrText xml:space="preserve"> PAGEREF _Toc451342805 \h </w:instrText>
        </w:r>
        <w:r>
          <w:rPr>
            <w:noProof/>
            <w:webHidden/>
          </w:rPr>
        </w:r>
        <w:r>
          <w:rPr>
            <w:noProof/>
            <w:webHidden/>
          </w:rPr>
          <w:fldChar w:fldCharType="separate"/>
        </w:r>
        <w:r>
          <w:rPr>
            <w:noProof/>
            <w:webHidden/>
          </w:rPr>
          <w:t>30</w:t>
        </w:r>
        <w:r>
          <w:rPr>
            <w:noProof/>
            <w:webHidden/>
          </w:rPr>
          <w:fldChar w:fldCharType="end"/>
        </w:r>
      </w:hyperlink>
    </w:p>
    <w:p w:rsidR="0090408A" w:rsidRDefault="0090408A" w:rsidP="0090408A">
      <w:pPr>
        <w:pStyle w:val="30"/>
        <w:tabs>
          <w:tab w:val="left" w:pos="1680"/>
          <w:tab w:val="right" w:leader="dot" w:pos="9628"/>
        </w:tabs>
        <w:ind w:left="840"/>
        <w:rPr>
          <w:rFonts w:cs="Times New Roman"/>
          <w:i w:val="0"/>
          <w:iCs w:val="0"/>
          <w:noProof/>
          <w:kern w:val="2"/>
          <w:sz w:val="21"/>
          <w:szCs w:val="22"/>
          <w:lang w:val="en-US" w:eastAsia="zh-CN"/>
        </w:rPr>
      </w:pPr>
      <w:hyperlink w:anchor="_Toc451342806" w:history="1">
        <w:r w:rsidRPr="00D565B0">
          <w:rPr>
            <w:rStyle w:val="aa"/>
            <w:noProof/>
          </w:rPr>
          <w:t>5.4.3</w:t>
        </w:r>
        <w:r>
          <w:rPr>
            <w:rFonts w:cs="Times New Roman"/>
            <w:i w:val="0"/>
            <w:iCs w:val="0"/>
            <w:noProof/>
            <w:kern w:val="2"/>
            <w:sz w:val="21"/>
            <w:szCs w:val="22"/>
            <w:lang w:val="en-US" w:eastAsia="zh-CN"/>
          </w:rPr>
          <w:tab/>
        </w:r>
        <w:r w:rsidRPr="00D565B0">
          <w:rPr>
            <w:rStyle w:val="aa"/>
            <w:rFonts w:hint="eastAsia"/>
            <w:noProof/>
          </w:rPr>
          <w:t>弓高误差条件</w:t>
        </w:r>
        <w:r>
          <w:rPr>
            <w:noProof/>
            <w:webHidden/>
          </w:rPr>
          <w:tab/>
        </w:r>
        <w:r>
          <w:rPr>
            <w:noProof/>
            <w:webHidden/>
          </w:rPr>
          <w:fldChar w:fldCharType="begin"/>
        </w:r>
        <w:r>
          <w:rPr>
            <w:noProof/>
            <w:webHidden/>
          </w:rPr>
          <w:instrText xml:space="preserve"> PAGEREF _Toc451342806 \h </w:instrText>
        </w:r>
        <w:r>
          <w:rPr>
            <w:noProof/>
            <w:webHidden/>
          </w:rPr>
        </w:r>
        <w:r>
          <w:rPr>
            <w:noProof/>
            <w:webHidden/>
          </w:rPr>
          <w:fldChar w:fldCharType="separate"/>
        </w:r>
        <w:r>
          <w:rPr>
            <w:noProof/>
            <w:webHidden/>
          </w:rPr>
          <w:t>30</w:t>
        </w:r>
        <w:r>
          <w:rPr>
            <w:noProof/>
            <w:webHidden/>
          </w:rPr>
          <w:fldChar w:fldCharType="end"/>
        </w:r>
      </w:hyperlink>
    </w:p>
    <w:p w:rsidR="0090408A" w:rsidRDefault="0090408A" w:rsidP="0090408A">
      <w:pPr>
        <w:pStyle w:val="30"/>
        <w:tabs>
          <w:tab w:val="left" w:pos="1680"/>
          <w:tab w:val="right" w:leader="dot" w:pos="9628"/>
        </w:tabs>
        <w:ind w:left="840"/>
        <w:rPr>
          <w:rFonts w:cs="Times New Roman"/>
          <w:i w:val="0"/>
          <w:iCs w:val="0"/>
          <w:noProof/>
          <w:kern w:val="2"/>
          <w:sz w:val="21"/>
          <w:szCs w:val="22"/>
          <w:lang w:val="en-US" w:eastAsia="zh-CN"/>
        </w:rPr>
      </w:pPr>
      <w:hyperlink w:anchor="_Toc451342807" w:history="1">
        <w:r w:rsidRPr="00D565B0">
          <w:rPr>
            <w:rStyle w:val="aa"/>
            <w:noProof/>
          </w:rPr>
          <w:t>5.4.4</w:t>
        </w:r>
        <w:r>
          <w:rPr>
            <w:rFonts w:cs="Times New Roman"/>
            <w:i w:val="0"/>
            <w:iCs w:val="0"/>
            <w:noProof/>
            <w:kern w:val="2"/>
            <w:sz w:val="21"/>
            <w:szCs w:val="22"/>
            <w:lang w:val="en-US" w:eastAsia="zh-CN"/>
          </w:rPr>
          <w:tab/>
        </w:r>
        <w:r w:rsidRPr="00D565B0">
          <w:rPr>
            <w:rStyle w:val="aa"/>
            <w:rFonts w:hint="eastAsia"/>
            <w:noProof/>
          </w:rPr>
          <w:t>向心加速度条件</w:t>
        </w:r>
        <w:r>
          <w:rPr>
            <w:noProof/>
            <w:webHidden/>
          </w:rPr>
          <w:tab/>
        </w:r>
        <w:r>
          <w:rPr>
            <w:noProof/>
            <w:webHidden/>
          </w:rPr>
          <w:fldChar w:fldCharType="begin"/>
        </w:r>
        <w:r>
          <w:rPr>
            <w:noProof/>
            <w:webHidden/>
          </w:rPr>
          <w:instrText xml:space="preserve"> PAGEREF _Toc451342807 \h </w:instrText>
        </w:r>
        <w:r>
          <w:rPr>
            <w:noProof/>
            <w:webHidden/>
          </w:rPr>
        </w:r>
        <w:r>
          <w:rPr>
            <w:noProof/>
            <w:webHidden/>
          </w:rPr>
          <w:fldChar w:fldCharType="separate"/>
        </w:r>
        <w:r>
          <w:rPr>
            <w:noProof/>
            <w:webHidden/>
          </w:rPr>
          <w:t>30</w:t>
        </w:r>
        <w:r>
          <w:rPr>
            <w:noProof/>
            <w:webHidden/>
          </w:rPr>
          <w:fldChar w:fldCharType="end"/>
        </w:r>
      </w:hyperlink>
    </w:p>
    <w:p w:rsidR="0090408A" w:rsidRDefault="0090408A" w:rsidP="0090408A">
      <w:pPr>
        <w:pStyle w:val="20"/>
        <w:tabs>
          <w:tab w:val="left" w:pos="1470"/>
          <w:tab w:val="right" w:leader="dot" w:pos="9628"/>
        </w:tabs>
        <w:ind w:left="840"/>
        <w:rPr>
          <w:rFonts w:cs="Times New Roman"/>
          <w:smallCaps w:val="0"/>
          <w:noProof/>
          <w:kern w:val="2"/>
          <w:sz w:val="21"/>
          <w:szCs w:val="22"/>
          <w:lang w:val="en-US" w:eastAsia="zh-CN"/>
        </w:rPr>
      </w:pPr>
      <w:hyperlink w:anchor="_Toc451342808" w:history="1">
        <w:r w:rsidRPr="00D565B0">
          <w:rPr>
            <w:rStyle w:val="aa"/>
            <w:noProof/>
          </w:rPr>
          <w:t>5.5</w:t>
        </w:r>
        <w:r>
          <w:rPr>
            <w:rFonts w:cs="Times New Roman"/>
            <w:smallCaps w:val="0"/>
            <w:noProof/>
            <w:kern w:val="2"/>
            <w:sz w:val="21"/>
            <w:szCs w:val="22"/>
            <w:lang w:val="en-US" w:eastAsia="zh-CN"/>
          </w:rPr>
          <w:tab/>
        </w:r>
        <w:r w:rsidRPr="00D565B0">
          <w:rPr>
            <w:rStyle w:val="aa"/>
            <w:rFonts w:hint="eastAsia"/>
            <w:noProof/>
          </w:rPr>
          <w:t>前瞻处理</w:t>
        </w:r>
        <w:r>
          <w:rPr>
            <w:noProof/>
            <w:webHidden/>
          </w:rPr>
          <w:tab/>
        </w:r>
        <w:r>
          <w:rPr>
            <w:noProof/>
            <w:webHidden/>
          </w:rPr>
          <w:fldChar w:fldCharType="begin"/>
        </w:r>
        <w:r>
          <w:rPr>
            <w:noProof/>
            <w:webHidden/>
          </w:rPr>
          <w:instrText xml:space="preserve"> PAGEREF _Toc451342808 \h </w:instrText>
        </w:r>
        <w:r>
          <w:rPr>
            <w:noProof/>
            <w:webHidden/>
          </w:rPr>
        </w:r>
        <w:r>
          <w:rPr>
            <w:noProof/>
            <w:webHidden/>
          </w:rPr>
          <w:fldChar w:fldCharType="separate"/>
        </w:r>
        <w:r>
          <w:rPr>
            <w:noProof/>
            <w:webHidden/>
          </w:rPr>
          <w:t>30</w:t>
        </w:r>
        <w:r>
          <w:rPr>
            <w:noProof/>
            <w:webHidden/>
          </w:rPr>
          <w:fldChar w:fldCharType="end"/>
        </w:r>
      </w:hyperlink>
    </w:p>
    <w:p w:rsidR="0090408A" w:rsidRDefault="0090408A" w:rsidP="0090408A">
      <w:pPr>
        <w:pStyle w:val="30"/>
        <w:tabs>
          <w:tab w:val="left" w:pos="1680"/>
          <w:tab w:val="right" w:leader="dot" w:pos="9628"/>
        </w:tabs>
        <w:ind w:left="840"/>
        <w:rPr>
          <w:rFonts w:cs="Times New Roman"/>
          <w:i w:val="0"/>
          <w:iCs w:val="0"/>
          <w:noProof/>
          <w:kern w:val="2"/>
          <w:sz w:val="21"/>
          <w:szCs w:val="22"/>
          <w:lang w:val="en-US" w:eastAsia="zh-CN"/>
        </w:rPr>
      </w:pPr>
      <w:hyperlink w:anchor="_Toc451342809" w:history="1">
        <w:r w:rsidRPr="00D565B0">
          <w:rPr>
            <w:rStyle w:val="aa"/>
            <w:noProof/>
          </w:rPr>
          <w:t>5.5.1</w:t>
        </w:r>
        <w:r>
          <w:rPr>
            <w:rFonts w:cs="Times New Roman"/>
            <w:i w:val="0"/>
            <w:iCs w:val="0"/>
            <w:noProof/>
            <w:kern w:val="2"/>
            <w:sz w:val="21"/>
            <w:szCs w:val="22"/>
            <w:lang w:val="en-US" w:eastAsia="zh-CN"/>
          </w:rPr>
          <w:tab/>
        </w:r>
        <w:r w:rsidRPr="00D565B0">
          <w:rPr>
            <w:rStyle w:val="aa"/>
            <w:rFonts w:hint="eastAsia"/>
            <w:noProof/>
          </w:rPr>
          <w:t>前瞻处理分类</w:t>
        </w:r>
        <w:r>
          <w:rPr>
            <w:noProof/>
            <w:webHidden/>
          </w:rPr>
          <w:tab/>
        </w:r>
        <w:r>
          <w:rPr>
            <w:noProof/>
            <w:webHidden/>
          </w:rPr>
          <w:fldChar w:fldCharType="begin"/>
        </w:r>
        <w:r>
          <w:rPr>
            <w:noProof/>
            <w:webHidden/>
          </w:rPr>
          <w:instrText xml:space="preserve"> PAGEREF _Toc451342809 \h </w:instrText>
        </w:r>
        <w:r>
          <w:rPr>
            <w:noProof/>
            <w:webHidden/>
          </w:rPr>
        </w:r>
        <w:r>
          <w:rPr>
            <w:noProof/>
            <w:webHidden/>
          </w:rPr>
          <w:fldChar w:fldCharType="separate"/>
        </w:r>
        <w:r>
          <w:rPr>
            <w:noProof/>
            <w:webHidden/>
          </w:rPr>
          <w:t>30</w:t>
        </w:r>
        <w:r>
          <w:rPr>
            <w:noProof/>
            <w:webHidden/>
          </w:rPr>
          <w:fldChar w:fldCharType="end"/>
        </w:r>
      </w:hyperlink>
    </w:p>
    <w:p w:rsidR="0090408A" w:rsidRDefault="0090408A" w:rsidP="0090408A">
      <w:pPr>
        <w:pStyle w:val="40"/>
        <w:tabs>
          <w:tab w:val="left" w:pos="1680"/>
          <w:tab w:val="right" w:leader="dot" w:pos="9628"/>
        </w:tabs>
        <w:ind w:left="840"/>
        <w:rPr>
          <w:rFonts w:cs="Times New Roman"/>
          <w:noProof/>
          <w:kern w:val="2"/>
          <w:sz w:val="21"/>
          <w:szCs w:val="22"/>
          <w:lang w:val="en-US" w:eastAsia="zh-CN"/>
        </w:rPr>
      </w:pPr>
      <w:hyperlink w:anchor="_Toc451342810" w:history="1">
        <w:r w:rsidRPr="00D565B0">
          <w:rPr>
            <w:rStyle w:val="aa"/>
            <w:noProof/>
          </w:rPr>
          <w:t>5.5.1.1</w:t>
        </w:r>
        <w:r>
          <w:rPr>
            <w:rFonts w:cs="Times New Roman"/>
            <w:noProof/>
            <w:kern w:val="2"/>
            <w:sz w:val="21"/>
            <w:szCs w:val="22"/>
            <w:lang w:val="en-US" w:eastAsia="zh-CN"/>
          </w:rPr>
          <w:tab/>
        </w:r>
        <w:r w:rsidRPr="00D565B0">
          <w:rPr>
            <w:rStyle w:val="aa"/>
            <w:rFonts w:hint="eastAsia"/>
            <w:noProof/>
          </w:rPr>
          <w:t>预处理</w:t>
        </w:r>
        <w:r>
          <w:rPr>
            <w:noProof/>
            <w:webHidden/>
          </w:rPr>
          <w:tab/>
        </w:r>
        <w:r>
          <w:rPr>
            <w:noProof/>
            <w:webHidden/>
          </w:rPr>
          <w:fldChar w:fldCharType="begin"/>
        </w:r>
        <w:r>
          <w:rPr>
            <w:noProof/>
            <w:webHidden/>
          </w:rPr>
          <w:instrText xml:space="preserve"> PAGEREF _Toc451342810 \h </w:instrText>
        </w:r>
        <w:r>
          <w:rPr>
            <w:noProof/>
            <w:webHidden/>
          </w:rPr>
        </w:r>
        <w:r>
          <w:rPr>
            <w:noProof/>
            <w:webHidden/>
          </w:rPr>
          <w:fldChar w:fldCharType="separate"/>
        </w:r>
        <w:r>
          <w:rPr>
            <w:noProof/>
            <w:webHidden/>
          </w:rPr>
          <w:t>30</w:t>
        </w:r>
        <w:r>
          <w:rPr>
            <w:noProof/>
            <w:webHidden/>
          </w:rPr>
          <w:fldChar w:fldCharType="end"/>
        </w:r>
      </w:hyperlink>
    </w:p>
    <w:p w:rsidR="0090408A" w:rsidRDefault="0090408A" w:rsidP="0090408A">
      <w:pPr>
        <w:pStyle w:val="40"/>
        <w:tabs>
          <w:tab w:val="left" w:pos="1680"/>
          <w:tab w:val="right" w:leader="dot" w:pos="9628"/>
        </w:tabs>
        <w:ind w:left="840"/>
        <w:rPr>
          <w:rFonts w:cs="Times New Roman"/>
          <w:noProof/>
          <w:kern w:val="2"/>
          <w:sz w:val="21"/>
          <w:szCs w:val="22"/>
          <w:lang w:val="en-US" w:eastAsia="zh-CN"/>
        </w:rPr>
      </w:pPr>
      <w:hyperlink w:anchor="_Toc451342811" w:history="1">
        <w:r w:rsidRPr="00D565B0">
          <w:rPr>
            <w:rStyle w:val="aa"/>
            <w:noProof/>
          </w:rPr>
          <w:t>5.5.1.2</w:t>
        </w:r>
        <w:r>
          <w:rPr>
            <w:rFonts w:cs="Times New Roman"/>
            <w:noProof/>
            <w:kern w:val="2"/>
            <w:sz w:val="21"/>
            <w:szCs w:val="22"/>
            <w:lang w:val="en-US" w:eastAsia="zh-CN"/>
          </w:rPr>
          <w:tab/>
        </w:r>
        <w:r w:rsidRPr="00D565B0">
          <w:rPr>
            <w:rStyle w:val="aa"/>
            <w:rFonts w:hint="eastAsia"/>
            <w:noProof/>
          </w:rPr>
          <w:t>综合处理</w:t>
        </w:r>
        <w:r>
          <w:rPr>
            <w:noProof/>
            <w:webHidden/>
          </w:rPr>
          <w:tab/>
        </w:r>
        <w:r>
          <w:rPr>
            <w:noProof/>
            <w:webHidden/>
          </w:rPr>
          <w:fldChar w:fldCharType="begin"/>
        </w:r>
        <w:r>
          <w:rPr>
            <w:noProof/>
            <w:webHidden/>
          </w:rPr>
          <w:instrText xml:space="preserve"> PAGEREF _Toc451342811 \h </w:instrText>
        </w:r>
        <w:r>
          <w:rPr>
            <w:noProof/>
            <w:webHidden/>
          </w:rPr>
        </w:r>
        <w:r>
          <w:rPr>
            <w:noProof/>
            <w:webHidden/>
          </w:rPr>
          <w:fldChar w:fldCharType="separate"/>
        </w:r>
        <w:r>
          <w:rPr>
            <w:noProof/>
            <w:webHidden/>
          </w:rPr>
          <w:t>30</w:t>
        </w:r>
        <w:r>
          <w:rPr>
            <w:noProof/>
            <w:webHidden/>
          </w:rPr>
          <w:fldChar w:fldCharType="end"/>
        </w:r>
      </w:hyperlink>
    </w:p>
    <w:p w:rsidR="0090408A" w:rsidRDefault="0090408A" w:rsidP="0090408A">
      <w:pPr>
        <w:pStyle w:val="20"/>
        <w:tabs>
          <w:tab w:val="left" w:pos="1470"/>
          <w:tab w:val="right" w:leader="dot" w:pos="9628"/>
        </w:tabs>
        <w:ind w:left="840"/>
        <w:rPr>
          <w:rFonts w:cs="Times New Roman"/>
          <w:smallCaps w:val="0"/>
          <w:noProof/>
          <w:kern w:val="2"/>
          <w:sz w:val="21"/>
          <w:szCs w:val="22"/>
          <w:lang w:val="en-US" w:eastAsia="zh-CN"/>
        </w:rPr>
      </w:pPr>
      <w:hyperlink w:anchor="_Toc451342812" w:history="1">
        <w:r w:rsidRPr="00D565B0">
          <w:rPr>
            <w:rStyle w:val="aa"/>
            <w:noProof/>
          </w:rPr>
          <w:t>5.6</w:t>
        </w:r>
        <w:r>
          <w:rPr>
            <w:rFonts w:cs="Times New Roman"/>
            <w:smallCaps w:val="0"/>
            <w:noProof/>
            <w:kern w:val="2"/>
            <w:sz w:val="21"/>
            <w:szCs w:val="22"/>
            <w:lang w:val="en-US" w:eastAsia="zh-CN"/>
          </w:rPr>
          <w:tab/>
        </w:r>
        <w:r w:rsidRPr="00D565B0">
          <w:rPr>
            <w:rStyle w:val="aa"/>
            <w:rFonts w:hint="eastAsia"/>
            <w:noProof/>
          </w:rPr>
          <w:t>流程图</w:t>
        </w:r>
        <w:r>
          <w:rPr>
            <w:noProof/>
            <w:webHidden/>
          </w:rPr>
          <w:tab/>
        </w:r>
        <w:r>
          <w:rPr>
            <w:noProof/>
            <w:webHidden/>
          </w:rPr>
          <w:fldChar w:fldCharType="begin"/>
        </w:r>
        <w:r>
          <w:rPr>
            <w:noProof/>
            <w:webHidden/>
          </w:rPr>
          <w:instrText xml:space="preserve"> PAGEREF _Toc451342812 \h </w:instrText>
        </w:r>
        <w:r>
          <w:rPr>
            <w:noProof/>
            <w:webHidden/>
          </w:rPr>
        </w:r>
        <w:r>
          <w:rPr>
            <w:noProof/>
            <w:webHidden/>
          </w:rPr>
          <w:fldChar w:fldCharType="separate"/>
        </w:r>
        <w:r>
          <w:rPr>
            <w:noProof/>
            <w:webHidden/>
          </w:rPr>
          <w:t>31</w:t>
        </w:r>
        <w:r>
          <w:rPr>
            <w:noProof/>
            <w:webHidden/>
          </w:rPr>
          <w:fldChar w:fldCharType="end"/>
        </w:r>
      </w:hyperlink>
    </w:p>
    <w:p w:rsidR="0090408A" w:rsidRDefault="0090408A" w:rsidP="0090408A">
      <w:pPr>
        <w:pStyle w:val="20"/>
        <w:tabs>
          <w:tab w:val="left" w:pos="1470"/>
          <w:tab w:val="right" w:leader="dot" w:pos="9628"/>
        </w:tabs>
        <w:ind w:left="840"/>
        <w:rPr>
          <w:rFonts w:cs="Times New Roman"/>
          <w:smallCaps w:val="0"/>
          <w:noProof/>
          <w:kern w:val="2"/>
          <w:sz w:val="21"/>
          <w:szCs w:val="22"/>
          <w:lang w:val="en-US" w:eastAsia="zh-CN"/>
        </w:rPr>
      </w:pPr>
      <w:hyperlink w:anchor="_Toc451342813" w:history="1">
        <w:r w:rsidRPr="00D565B0">
          <w:rPr>
            <w:rStyle w:val="aa"/>
            <w:noProof/>
          </w:rPr>
          <w:t>5.7</w:t>
        </w:r>
        <w:r>
          <w:rPr>
            <w:rFonts w:cs="Times New Roman"/>
            <w:smallCaps w:val="0"/>
            <w:noProof/>
            <w:kern w:val="2"/>
            <w:sz w:val="21"/>
            <w:szCs w:val="22"/>
            <w:lang w:val="en-US" w:eastAsia="zh-CN"/>
          </w:rPr>
          <w:tab/>
        </w:r>
        <w:r w:rsidRPr="00D565B0">
          <w:rPr>
            <w:rStyle w:val="aa"/>
            <w:rFonts w:hint="eastAsia"/>
            <w:noProof/>
          </w:rPr>
          <w:t>上下文接口</w:t>
        </w:r>
        <w:r>
          <w:rPr>
            <w:noProof/>
            <w:webHidden/>
          </w:rPr>
          <w:tab/>
        </w:r>
        <w:r>
          <w:rPr>
            <w:noProof/>
            <w:webHidden/>
          </w:rPr>
          <w:fldChar w:fldCharType="begin"/>
        </w:r>
        <w:r>
          <w:rPr>
            <w:noProof/>
            <w:webHidden/>
          </w:rPr>
          <w:instrText xml:space="preserve"> PAGEREF _Toc451342813 \h </w:instrText>
        </w:r>
        <w:r>
          <w:rPr>
            <w:noProof/>
            <w:webHidden/>
          </w:rPr>
        </w:r>
        <w:r>
          <w:rPr>
            <w:noProof/>
            <w:webHidden/>
          </w:rPr>
          <w:fldChar w:fldCharType="separate"/>
        </w:r>
        <w:r>
          <w:rPr>
            <w:noProof/>
            <w:webHidden/>
          </w:rPr>
          <w:t>32</w:t>
        </w:r>
        <w:r>
          <w:rPr>
            <w:noProof/>
            <w:webHidden/>
          </w:rPr>
          <w:fldChar w:fldCharType="end"/>
        </w:r>
      </w:hyperlink>
    </w:p>
    <w:p w:rsidR="0090408A" w:rsidRDefault="0090408A" w:rsidP="0090408A">
      <w:pPr>
        <w:pStyle w:val="20"/>
        <w:tabs>
          <w:tab w:val="left" w:pos="1470"/>
          <w:tab w:val="right" w:leader="dot" w:pos="9628"/>
        </w:tabs>
        <w:ind w:left="840"/>
        <w:rPr>
          <w:rFonts w:cs="Times New Roman"/>
          <w:smallCaps w:val="0"/>
          <w:noProof/>
          <w:kern w:val="2"/>
          <w:sz w:val="21"/>
          <w:szCs w:val="22"/>
          <w:lang w:val="en-US" w:eastAsia="zh-CN"/>
        </w:rPr>
      </w:pPr>
      <w:hyperlink w:anchor="_Toc451342814" w:history="1">
        <w:r w:rsidRPr="00D565B0">
          <w:rPr>
            <w:rStyle w:val="aa"/>
            <w:noProof/>
          </w:rPr>
          <w:t>5.8</w:t>
        </w:r>
        <w:r>
          <w:rPr>
            <w:rFonts w:cs="Times New Roman"/>
            <w:smallCaps w:val="0"/>
            <w:noProof/>
            <w:kern w:val="2"/>
            <w:sz w:val="21"/>
            <w:szCs w:val="22"/>
            <w:lang w:val="en-US" w:eastAsia="zh-CN"/>
          </w:rPr>
          <w:tab/>
        </w:r>
        <w:r w:rsidRPr="00D565B0">
          <w:rPr>
            <w:rStyle w:val="aa"/>
            <w:rFonts w:hint="eastAsia"/>
            <w:noProof/>
          </w:rPr>
          <w:t>前瞻函数及其说明</w:t>
        </w:r>
        <w:r>
          <w:rPr>
            <w:noProof/>
            <w:webHidden/>
          </w:rPr>
          <w:tab/>
        </w:r>
        <w:r>
          <w:rPr>
            <w:noProof/>
            <w:webHidden/>
          </w:rPr>
          <w:fldChar w:fldCharType="begin"/>
        </w:r>
        <w:r>
          <w:rPr>
            <w:noProof/>
            <w:webHidden/>
          </w:rPr>
          <w:instrText xml:space="preserve"> PAGEREF _Toc451342814 \h </w:instrText>
        </w:r>
        <w:r>
          <w:rPr>
            <w:noProof/>
            <w:webHidden/>
          </w:rPr>
        </w:r>
        <w:r>
          <w:rPr>
            <w:noProof/>
            <w:webHidden/>
          </w:rPr>
          <w:fldChar w:fldCharType="separate"/>
        </w:r>
        <w:r>
          <w:rPr>
            <w:noProof/>
            <w:webHidden/>
          </w:rPr>
          <w:t>33</w:t>
        </w:r>
        <w:r>
          <w:rPr>
            <w:noProof/>
            <w:webHidden/>
          </w:rPr>
          <w:fldChar w:fldCharType="end"/>
        </w:r>
      </w:hyperlink>
    </w:p>
    <w:p w:rsidR="0090408A" w:rsidRDefault="0090408A" w:rsidP="0090408A">
      <w:pPr>
        <w:pStyle w:val="30"/>
        <w:tabs>
          <w:tab w:val="left" w:pos="1470"/>
          <w:tab w:val="right" w:leader="dot" w:pos="9628"/>
        </w:tabs>
        <w:ind w:left="840"/>
        <w:rPr>
          <w:rFonts w:cs="Times New Roman"/>
          <w:i w:val="0"/>
          <w:iCs w:val="0"/>
          <w:noProof/>
          <w:kern w:val="2"/>
          <w:sz w:val="21"/>
          <w:szCs w:val="22"/>
          <w:lang w:val="en-US" w:eastAsia="zh-CN"/>
        </w:rPr>
      </w:pPr>
      <w:hyperlink w:anchor="_Toc451342815" w:history="1">
        <w:r w:rsidRPr="00D565B0">
          <w:rPr>
            <w:rStyle w:val="aa"/>
            <w:noProof/>
          </w:rPr>
          <w:t>5.8.1</w:t>
        </w:r>
        <w:r>
          <w:rPr>
            <w:rFonts w:cs="Times New Roman"/>
            <w:i w:val="0"/>
            <w:iCs w:val="0"/>
            <w:noProof/>
            <w:kern w:val="2"/>
            <w:sz w:val="21"/>
            <w:szCs w:val="22"/>
            <w:lang w:val="en-US" w:eastAsia="zh-CN"/>
          </w:rPr>
          <w:tab/>
        </w:r>
        <w:r w:rsidRPr="00D565B0">
          <w:rPr>
            <w:rStyle w:val="aa"/>
            <w:noProof/>
          </w:rPr>
          <w:t>Process</w:t>
        </w:r>
        <w:r w:rsidRPr="00D565B0">
          <w:rPr>
            <w:rStyle w:val="aa"/>
            <w:rFonts w:hint="eastAsia"/>
            <w:noProof/>
          </w:rPr>
          <w:t>函数</w:t>
        </w:r>
        <w:r>
          <w:rPr>
            <w:noProof/>
            <w:webHidden/>
          </w:rPr>
          <w:tab/>
        </w:r>
        <w:r>
          <w:rPr>
            <w:noProof/>
            <w:webHidden/>
          </w:rPr>
          <w:fldChar w:fldCharType="begin"/>
        </w:r>
        <w:r>
          <w:rPr>
            <w:noProof/>
            <w:webHidden/>
          </w:rPr>
          <w:instrText xml:space="preserve"> PAGEREF _Toc451342815 \h </w:instrText>
        </w:r>
        <w:r>
          <w:rPr>
            <w:noProof/>
            <w:webHidden/>
          </w:rPr>
        </w:r>
        <w:r>
          <w:rPr>
            <w:noProof/>
            <w:webHidden/>
          </w:rPr>
          <w:fldChar w:fldCharType="separate"/>
        </w:r>
        <w:r>
          <w:rPr>
            <w:noProof/>
            <w:webHidden/>
          </w:rPr>
          <w:t>33</w:t>
        </w:r>
        <w:r>
          <w:rPr>
            <w:noProof/>
            <w:webHidden/>
          </w:rPr>
          <w:fldChar w:fldCharType="end"/>
        </w:r>
      </w:hyperlink>
    </w:p>
    <w:p w:rsidR="0090408A" w:rsidRDefault="0090408A" w:rsidP="0090408A">
      <w:pPr>
        <w:pStyle w:val="30"/>
        <w:tabs>
          <w:tab w:val="left" w:pos="1470"/>
          <w:tab w:val="right" w:leader="dot" w:pos="9628"/>
        </w:tabs>
        <w:ind w:left="840"/>
        <w:rPr>
          <w:rFonts w:cs="Times New Roman"/>
          <w:i w:val="0"/>
          <w:iCs w:val="0"/>
          <w:noProof/>
          <w:kern w:val="2"/>
          <w:sz w:val="21"/>
          <w:szCs w:val="22"/>
          <w:lang w:val="en-US" w:eastAsia="zh-CN"/>
        </w:rPr>
      </w:pPr>
      <w:hyperlink w:anchor="_Toc451342816" w:history="1">
        <w:r w:rsidRPr="00D565B0">
          <w:rPr>
            <w:rStyle w:val="aa"/>
            <w:noProof/>
          </w:rPr>
          <w:t>5.8.2</w:t>
        </w:r>
        <w:r>
          <w:rPr>
            <w:rFonts w:cs="Times New Roman"/>
            <w:i w:val="0"/>
            <w:iCs w:val="0"/>
            <w:noProof/>
            <w:kern w:val="2"/>
            <w:sz w:val="21"/>
            <w:szCs w:val="22"/>
            <w:lang w:val="en-US" w:eastAsia="zh-CN"/>
          </w:rPr>
          <w:tab/>
        </w:r>
        <w:r w:rsidRPr="00D565B0">
          <w:rPr>
            <w:rStyle w:val="aa"/>
            <w:noProof/>
          </w:rPr>
          <w:t>LookAheadHandle</w:t>
        </w:r>
        <w:r w:rsidRPr="00D565B0">
          <w:rPr>
            <w:rStyle w:val="aa"/>
            <w:rFonts w:hint="eastAsia"/>
            <w:noProof/>
          </w:rPr>
          <w:t>函数</w:t>
        </w:r>
        <w:r>
          <w:rPr>
            <w:noProof/>
            <w:webHidden/>
          </w:rPr>
          <w:tab/>
        </w:r>
        <w:r>
          <w:rPr>
            <w:noProof/>
            <w:webHidden/>
          </w:rPr>
          <w:fldChar w:fldCharType="begin"/>
        </w:r>
        <w:r>
          <w:rPr>
            <w:noProof/>
            <w:webHidden/>
          </w:rPr>
          <w:instrText xml:space="preserve"> PAGEREF _Toc451342816 \h </w:instrText>
        </w:r>
        <w:r>
          <w:rPr>
            <w:noProof/>
            <w:webHidden/>
          </w:rPr>
        </w:r>
        <w:r>
          <w:rPr>
            <w:noProof/>
            <w:webHidden/>
          </w:rPr>
          <w:fldChar w:fldCharType="separate"/>
        </w:r>
        <w:r>
          <w:rPr>
            <w:noProof/>
            <w:webHidden/>
          </w:rPr>
          <w:t>33</w:t>
        </w:r>
        <w:r>
          <w:rPr>
            <w:noProof/>
            <w:webHidden/>
          </w:rPr>
          <w:fldChar w:fldCharType="end"/>
        </w:r>
      </w:hyperlink>
    </w:p>
    <w:p w:rsidR="0090408A" w:rsidRDefault="0090408A" w:rsidP="0090408A">
      <w:pPr>
        <w:pStyle w:val="30"/>
        <w:tabs>
          <w:tab w:val="left" w:pos="1470"/>
          <w:tab w:val="right" w:leader="dot" w:pos="9628"/>
        </w:tabs>
        <w:ind w:left="840"/>
        <w:rPr>
          <w:rFonts w:cs="Times New Roman"/>
          <w:i w:val="0"/>
          <w:iCs w:val="0"/>
          <w:noProof/>
          <w:kern w:val="2"/>
          <w:sz w:val="21"/>
          <w:szCs w:val="22"/>
          <w:lang w:val="en-US" w:eastAsia="zh-CN"/>
        </w:rPr>
      </w:pPr>
      <w:hyperlink w:anchor="_Toc451342817" w:history="1">
        <w:r w:rsidRPr="00D565B0">
          <w:rPr>
            <w:rStyle w:val="aa"/>
            <w:noProof/>
          </w:rPr>
          <w:t>5.8.3</w:t>
        </w:r>
        <w:r>
          <w:rPr>
            <w:rFonts w:cs="Times New Roman"/>
            <w:i w:val="0"/>
            <w:iCs w:val="0"/>
            <w:noProof/>
            <w:kern w:val="2"/>
            <w:sz w:val="21"/>
            <w:szCs w:val="22"/>
            <w:lang w:val="en-US" w:eastAsia="zh-CN"/>
          </w:rPr>
          <w:tab/>
        </w:r>
        <w:r w:rsidRPr="00D565B0">
          <w:rPr>
            <w:rStyle w:val="aa"/>
            <w:noProof/>
          </w:rPr>
          <w:t>PrepareProcess</w:t>
        </w:r>
        <w:r w:rsidRPr="00D565B0">
          <w:rPr>
            <w:rStyle w:val="aa"/>
            <w:rFonts w:hint="eastAsia"/>
            <w:noProof/>
          </w:rPr>
          <w:t>函数</w:t>
        </w:r>
        <w:r>
          <w:rPr>
            <w:noProof/>
            <w:webHidden/>
          </w:rPr>
          <w:tab/>
        </w:r>
        <w:r>
          <w:rPr>
            <w:noProof/>
            <w:webHidden/>
          </w:rPr>
          <w:fldChar w:fldCharType="begin"/>
        </w:r>
        <w:r>
          <w:rPr>
            <w:noProof/>
            <w:webHidden/>
          </w:rPr>
          <w:instrText xml:space="preserve"> PAGEREF _Toc451342817 \h </w:instrText>
        </w:r>
        <w:r>
          <w:rPr>
            <w:noProof/>
            <w:webHidden/>
          </w:rPr>
        </w:r>
        <w:r>
          <w:rPr>
            <w:noProof/>
            <w:webHidden/>
          </w:rPr>
          <w:fldChar w:fldCharType="separate"/>
        </w:r>
        <w:r>
          <w:rPr>
            <w:noProof/>
            <w:webHidden/>
          </w:rPr>
          <w:t>33</w:t>
        </w:r>
        <w:r>
          <w:rPr>
            <w:noProof/>
            <w:webHidden/>
          </w:rPr>
          <w:fldChar w:fldCharType="end"/>
        </w:r>
      </w:hyperlink>
    </w:p>
    <w:p w:rsidR="0090408A" w:rsidRDefault="0090408A" w:rsidP="0090408A">
      <w:pPr>
        <w:pStyle w:val="30"/>
        <w:tabs>
          <w:tab w:val="left" w:pos="1470"/>
          <w:tab w:val="right" w:leader="dot" w:pos="9628"/>
        </w:tabs>
        <w:ind w:left="840"/>
        <w:rPr>
          <w:rFonts w:cs="Times New Roman"/>
          <w:i w:val="0"/>
          <w:iCs w:val="0"/>
          <w:noProof/>
          <w:kern w:val="2"/>
          <w:sz w:val="21"/>
          <w:szCs w:val="22"/>
          <w:lang w:val="en-US" w:eastAsia="zh-CN"/>
        </w:rPr>
      </w:pPr>
      <w:hyperlink w:anchor="_Toc451342818" w:history="1">
        <w:r w:rsidRPr="00D565B0">
          <w:rPr>
            <w:rStyle w:val="aa"/>
            <w:noProof/>
          </w:rPr>
          <w:t>5.8.4</w:t>
        </w:r>
        <w:r>
          <w:rPr>
            <w:rFonts w:cs="Times New Roman"/>
            <w:i w:val="0"/>
            <w:iCs w:val="0"/>
            <w:noProof/>
            <w:kern w:val="2"/>
            <w:sz w:val="21"/>
            <w:szCs w:val="22"/>
            <w:lang w:val="en-US" w:eastAsia="zh-CN"/>
          </w:rPr>
          <w:tab/>
        </w:r>
        <w:r w:rsidRPr="00D565B0">
          <w:rPr>
            <w:rStyle w:val="aa"/>
            <w:noProof/>
          </w:rPr>
          <w:t>EndProcess</w:t>
        </w:r>
        <w:r w:rsidRPr="00D565B0">
          <w:rPr>
            <w:rStyle w:val="aa"/>
            <w:rFonts w:hint="eastAsia"/>
            <w:noProof/>
          </w:rPr>
          <w:t>函数</w:t>
        </w:r>
        <w:r>
          <w:rPr>
            <w:noProof/>
            <w:webHidden/>
          </w:rPr>
          <w:tab/>
        </w:r>
        <w:r>
          <w:rPr>
            <w:noProof/>
            <w:webHidden/>
          </w:rPr>
          <w:fldChar w:fldCharType="begin"/>
        </w:r>
        <w:r>
          <w:rPr>
            <w:noProof/>
            <w:webHidden/>
          </w:rPr>
          <w:instrText xml:space="preserve"> PAGEREF _Toc451342818 \h </w:instrText>
        </w:r>
        <w:r>
          <w:rPr>
            <w:noProof/>
            <w:webHidden/>
          </w:rPr>
        </w:r>
        <w:r>
          <w:rPr>
            <w:noProof/>
            <w:webHidden/>
          </w:rPr>
          <w:fldChar w:fldCharType="separate"/>
        </w:r>
        <w:r>
          <w:rPr>
            <w:noProof/>
            <w:webHidden/>
          </w:rPr>
          <w:t>34</w:t>
        </w:r>
        <w:r>
          <w:rPr>
            <w:noProof/>
            <w:webHidden/>
          </w:rPr>
          <w:fldChar w:fldCharType="end"/>
        </w:r>
      </w:hyperlink>
    </w:p>
    <w:p w:rsidR="0090408A" w:rsidRDefault="0090408A" w:rsidP="0090408A">
      <w:pPr>
        <w:pStyle w:val="30"/>
        <w:tabs>
          <w:tab w:val="left" w:pos="1470"/>
          <w:tab w:val="right" w:leader="dot" w:pos="9628"/>
        </w:tabs>
        <w:ind w:left="840"/>
        <w:rPr>
          <w:rFonts w:cs="Times New Roman"/>
          <w:i w:val="0"/>
          <w:iCs w:val="0"/>
          <w:noProof/>
          <w:kern w:val="2"/>
          <w:sz w:val="21"/>
          <w:szCs w:val="22"/>
          <w:lang w:val="en-US" w:eastAsia="zh-CN"/>
        </w:rPr>
      </w:pPr>
      <w:hyperlink w:anchor="_Toc451342819" w:history="1">
        <w:r w:rsidRPr="00D565B0">
          <w:rPr>
            <w:rStyle w:val="aa"/>
            <w:noProof/>
          </w:rPr>
          <w:t>5.8.5</w:t>
        </w:r>
        <w:r>
          <w:rPr>
            <w:rFonts w:cs="Times New Roman"/>
            <w:i w:val="0"/>
            <w:iCs w:val="0"/>
            <w:noProof/>
            <w:kern w:val="2"/>
            <w:sz w:val="21"/>
            <w:szCs w:val="22"/>
            <w:lang w:val="en-US" w:eastAsia="zh-CN"/>
          </w:rPr>
          <w:tab/>
        </w:r>
        <w:r w:rsidRPr="00D565B0">
          <w:rPr>
            <w:rStyle w:val="aa"/>
            <w:noProof/>
          </w:rPr>
          <w:t>GetLookAheadData</w:t>
        </w:r>
        <w:r w:rsidRPr="00D565B0">
          <w:rPr>
            <w:rStyle w:val="aa"/>
            <w:rFonts w:hint="eastAsia"/>
            <w:noProof/>
          </w:rPr>
          <w:t>函数</w:t>
        </w:r>
        <w:r>
          <w:rPr>
            <w:noProof/>
            <w:webHidden/>
          </w:rPr>
          <w:tab/>
        </w:r>
        <w:r>
          <w:rPr>
            <w:noProof/>
            <w:webHidden/>
          </w:rPr>
          <w:fldChar w:fldCharType="begin"/>
        </w:r>
        <w:r>
          <w:rPr>
            <w:noProof/>
            <w:webHidden/>
          </w:rPr>
          <w:instrText xml:space="preserve"> PAGEREF _Toc451342819 \h </w:instrText>
        </w:r>
        <w:r>
          <w:rPr>
            <w:noProof/>
            <w:webHidden/>
          </w:rPr>
        </w:r>
        <w:r>
          <w:rPr>
            <w:noProof/>
            <w:webHidden/>
          </w:rPr>
          <w:fldChar w:fldCharType="separate"/>
        </w:r>
        <w:r>
          <w:rPr>
            <w:noProof/>
            <w:webHidden/>
          </w:rPr>
          <w:t>34</w:t>
        </w:r>
        <w:r>
          <w:rPr>
            <w:noProof/>
            <w:webHidden/>
          </w:rPr>
          <w:fldChar w:fldCharType="end"/>
        </w:r>
      </w:hyperlink>
    </w:p>
    <w:p w:rsidR="0090408A" w:rsidRDefault="0090408A" w:rsidP="0090408A">
      <w:pPr>
        <w:pStyle w:val="30"/>
        <w:tabs>
          <w:tab w:val="left" w:pos="1470"/>
          <w:tab w:val="right" w:leader="dot" w:pos="9628"/>
        </w:tabs>
        <w:ind w:left="840"/>
        <w:rPr>
          <w:rFonts w:cs="Times New Roman"/>
          <w:i w:val="0"/>
          <w:iCs w:val="0"/>
          <w:noProof/>
          <w:kern w:val="2"/>
          <w:sz w:val="21"/>
          <w:szCs w:val="22"/>
          <w:lang w:val="en-US" w:eastAsia="zh-CN"/>
        </w:rPr>
      </w:pPr>
      <w:hyperlink w:anchor="_Toc451342820" w:history="1">
        <w:r w:rsidRPr="00D565B0">
          <w:rPr>
            <w:rStyle w:val="aa"/>
            <w:noProof/>
          </w:rPr>
          <w:t>5.8.6</w:t>
        </w:r>
        <w:r>
          <w:rPr>
            <w:rFonts w:cs="Times New Roman"/>
            <w:i w:val="0"/>
            <w:iCs w:val="0"/>
            <w:noProof/>
            <w:kern w:val="2"/>
            <w:sz w:val="21"/>
            <w:szCs w:val="22"/>
            <w:lang w:val="en-US" w:eastAsia="zh-CN"/>
          </w:rPr>
          <w:tab/>
        </w:r>
        <w:r w:rsidRPr="00D565B0">
          <w:rPr>
            <w:rStyle w:val="aa"/>
            <w:noProof/>
          </w:rPr>
          <w:t>ForceOneProcess</w:t>
        </w:r>
        <w:r w:rsidRPr="00D565B0">
          <w:rPr>
            <w:rStyle w:val="aa"/>
            <w:rFonts w:hint="eastAsia"/>
            <w:noProof/>
          </w:rPr>
          <w:t>函数</w:t>
        </w:r>
        <w:r>
          <w:rPr>
            <w:noProof/>
            <w:webHidden/>
          </w:rPr>
          <w:tab/>
        </w:r>
        <w:r>
          <w:rPr>
            <w:noProof/>
            <w:webHidden/>
          </w:rPr>
          <w:fldChar w:fldCharType="begin"/>
        </w:r>
        <w:r>
          <w:rPr>
            <w:noProof/>
            <w:webHidden/>
          </w:rPr>
          <w:instrText xml:space="preserve"> PAGEREF _Toc451342820 \h </w:instrText>
        </w:r>
        <w:r>
          <w:rPr>
            <w:noProof/>
            <w:webHidden/>
          </w:rPr>
        </w:r>
        <w:r>
          <w:rPr>
            <w:noProof/>
            <w:webHidden/>
          </w:rPr>
          <w:fldChar w:fldCharType="separate"/>
        </w:r>
        <w:r>
          <w:rPr>
            <w:noProof/>
            <w:webHidden/>
          </w:rPr>
          <w:t>34</w:t>
        </w:r>
        <w:r>
          <w:rPr>
            <w:noProof/>
            <w:webHidden/>
          </w:rPr>
          <w:fldChar w:fldCharType="end"/>
        </w:r>
      </w:hyperlink>
    </w:p>
    <w:p w:rsidR="0090408A" w:rsidRDefault="0090408A" w:rsidP="0090408A">
      <w:pPr>
        <w:pStyle w:val="30"/>
        <w:tabs>
          <w:tab w:val="left" w:pos="1470"/>
          <w:tab w:val="right" w:leader="dot" w:pos="9628"/>
        </w:tabs>
        <w:ind w:left="840"/>
        <w:rPr>
          <w:rFonts w:cs="Times New Roman"/>
          <w:i w:val="0"/>
          <w:iCs w:val="0"/>
          <w:noProof/>
          <w:kern w:val="2"/>
          <w:sz w:val="21"/>
          <w:szCs w:val="22"/>
          <w:lang w:val="en-US" w:eastAsia="zh-CN"/>
        </w:rPr>
      </w:pPr>
      <w:hyperlink w:anchor="_Toc451342821" w:history="1">
        <w:r w:rsidRPr="00D565B0">
          <w:rPr>
            <w:rStyle w:val="aa"/>
            <w:noProof/>
          </w:rPr>
          <w:t>5.8.7</w:t>
        </w:r>
        <w:r>
          <w:rPr>
            <w:rFonts w:cs="Times New Roman"/>
            <w:i w:val="0"/>
            <w:iCs w:val="0"/>
            <w:noProof/>
            <w:kern w:val="2"/>
            <w:sz w:val="21"/>
            <w:szCs w:val="22"/>
            <w:lang w:val="en-US" w:eastAsia="zh-CN"/>
          </w:rPr>
          <w:tab/>
        </w:r>
        <w:r w:rsidRPr="00D565B0">
          <w:rPr>
            <w:rStyle w:val="aa"/>
            <w:noProof/>
          </w:rPr>
          <w:t>NormalProcess</w:t>
        </w:r>
        <w:r w:rsidRPr="00D565B0">
          <w:rPr>
            <w:rStyle w:val="aa"/>
            <w:rFonts w:hint="eastAsia"/>
            <w:noProof/>
          </w:rPr>
          <w:t>函数</w:t>
        </w:r>
        <w:r>
          <w:rPr>
            <w:noProof/>
            <w:webHidden/>
          </w:rPr>
          <w:tab/>
        </w:r>
        <w:r>
          <w:rPr>
            <w:noProof/>
            <w:webHidden/>
          </w:rPr>
          <w:fldChar w:fldCharType="begin"/>
        </w:r>
        <w:r>
          <w:rPr>
            <w:noProof/>
            <w:webHidden/>
          </w:rPr>
          <w:instrText xml:space="preserve"> PAGEREF _Toc451342821 \h </w:instrText>
        </w:r>
        <w:r>
          <w:rPr>
            <w:noProof/>
            <w:webHidden/>
          </w:rPr>
        </w:r>
        <w:r>
          <w:rPr>
            <w:noProof/>
            <w:webHidden/>
          </w:rPr>
          <w:fldChar w:fldCharType="separate"/>
        </w:r>
        <w:r>
          <w:rPr>
            <w:noProof/>
            <w:webHidden/>
          </w:rPr>
          <w:t>34</w:t>
        </w:r>
        <w:r>
          <w:rPr>
            <w:noProof/>
            <w:webHidden/>
          </w:rPr>
          <w:fldChar w:fldCharType="end"/>
        </w:r>
      </w:hyperlink>
    </w:p>
    <w:p w:rsidR="0090408A" w:rsidRDefault="0090408A" w:rsidP="0090408A">
      <w:pPr>
        <w:pStyle w:val="30"/>
        <w:tabs>
          <w:tab w:val="left" w:pos="1470"/>
          <w:tab w:val="right" w:leader="dot" w:pos="9628"/>
        </w:tabs>
        <w:ind w:left="840"/>
        <w:rPr>
          <w:rFonts w:cs="Times New Roman"/>
          <w:i w:val="0"/>
          <w:iCs w:val="0"/>
          <w:noProof/>
          <w:kern w:val="2"/>
          <w:sz w:val="21"/>
          <w:szCs w:val="22"/>
          <w:lang w:val="en-US" w:eastAsia="zh-CN"/>
        </w:rPr>
      </w:pPr>
      <w:hyperlink w:anchor="_Toc451342822" w:history="1">
        <w:r w:rsidRPr="00D565B0">
          <w:rPr>
            <w:rStyle w:val="aa"/>
            <w:noProof/>
          </w:rPr>
          <w:t>5.8.8</w:t>
        </w:r>
        <w:r>
          <w:rPr>
            <w:rFonts w:cs="Times New Roman"/>
            <w:i w:val="0"/>
            <w:iCs w:val="0"/>
            <w:noProof/>
            <w:kern w:val="2"/>
            <w:sz w:val="21"/>
            <w:szCs w:val="22"/>
            <w:lang w:val="en-US" w:eastAsia="zh-CN"/>
          </w:rPr>
          <w:tab/>
        </w:r>
        <w:r w:rsidRPr="00D565B0">
          <w:rPr>
            <w:rStyle w:val="aa"/>
            <w:noProof/>
          </w:rPr>
          <w:t>CalcSpeed</w:t>
        </w:r>
        <w:r w:rsidRPr="00D565B0">
          <w:rPr>
            <w:rStyle w:val="aa"/>
            <w:rFonts w:hint="eastAsia"/>
            <w:noProof/>
          </w:rPr>
          <w:t>函数</w:t>
        </w:r>
        <w:r>
          <w:rPr>
            <w:noProof/>
            <w:webHidden/>
          </w:rPr>
          <w:tab/>
        </w:r>
        <w:r>
          <w:rPr>
            <w:noProof/>
            <w:webHidden/>
          </w:rPr>
          <w:fldChar w:fldCharType="begin"/>
        </w:r>
        <w:r>
          <w:rPr>
            <w:noProof/>
            <w:webHidden/>
          </w:rPr>
          <w:instrText xml:space="preserve"> PAGEREF _Toc451342822 \h </w:instrText>
        </w:r>
        <w:r>
          <w:rPr>
            <w:noProof/>
            <w:webHidden/>
          </w:rPr>
        </w:r>
        <w:r>
          <w:rPr>
            <w:noProof/>
            <w:webHidden/>
          </w:rPr>
          <w:fldChar w:fldCharType="separate"/>
        </w:r>
        <w:r>
          <w:rPr>
            <w:noProof/>
            <w:webHidden/>
          </w:rPr>
          <w:t>34</w:t>
        </w:r>
        <w:r>
          <w:rPr>
            <w:noProof/>
            <w:webHidden/>
          </w:rPr>
          <w:fldChar w:fldCharType="end"/>
        </w:r>
      </w:hyperlink>
    </w:p>
    <w:p w:rsidR="0090408A" w:rsidRDefault="0090408A" w:rsidP="0090408A">
      <w:pPr>
        <w:pStyle w:val="30"/>
        <w:tabs>
          <w:tab w:val="left" w:pos="1470"/>
          <w:tab w:val="right" w:leader="dot" w:pos="9628"/>
        </w:tabs>
        <w:ind w:left="840"/>
        <w:rPr>
          <w:rFonts w:cs="Times New Roman"/>
          <w:i w:val="0"/>
          <w:iCs w:val="0"/>
          <w:noProof/>
          <w:kern w:val="2"/>
          <w:sz w:val="21"/>
          <w:szCs w:val="22"/>
          <w:lang w:val="en-US" w:eastAsia="zh-CN"/>
        </w:rPr>
      </w:pPr>
      <w:hyperlink w:anchor="_Toc451342823" w:history="1">
        <w:r w:rsidRPr="00D565B0">
          <w:rPr>
            <w:rStyle w:val="aa"/>
            <w:noProof/>
          </w:rPr>
          <w:t>5.8.9</w:t>
        </w:r>
        <w:r>
          <w:rPr>
            <w:rFonts w:cs="Times New Roman"/>
            <w:i w:val="0"/>
            <w:iCs w:val="0"/>
            <w:noProof/>
            <w:kern w:val="2"/>
            <w:sz w:val="21"/>
            <w:szCs w:val="22"/>
            <w:lang w:val="en-US" w:eastAsia="zh-CN"/>
          </w:rPr>
          <w:tab/>
        </w:r>
        <w:r w:rsidRPr="00D565B0">
          <w:rPr>
            <w:rStyle w:val="aa"/>
            <w:noProof/>
          </w:rPr>
          <w:t>AngleSpeed</w:t>
        </w:r>
        <w:r w:rsidRPr="00D565B0">
          <w:rPr>
            <w:rStyle w:val="aa"/>
            <w:rFonts w:hint="eastAsia"/>
            <w:noProof/>
          </w:rPr>
          <w:t>函数</w:t>
        </w:r>
        <w:r>
          <w:rPr>
            <w:noProof/>
            <w:webHidden/>
          </w:rPr>
          <w:tab/>
        </w:r>
        <w:r>
          <w:rPr>
            <w:noProof/>
            <w:webHidden/>
          </w:rPr>
          <w:fldChar w:fldCharType="begin"/>
        </w:r>
        <w:r>
          <w:rPr>
            <w:noProof/>
            <w:webHidden/>
          </w:rPr>
          <w:instrText xml:space="preserve"> PAGEREF _Toc451342823 \h </w:instrText>
        </w:r>
        <w:r>
          <w:rPr>
            <w:noProof/>
            <w:webHidden/>
          </w:rPr>
        </w:r>
        <w:r>
          <w:rPr>
            <w:noProof/>
            <w:webHidden/>
          </w:rPr>
          <w:fldChar w:fldCharType="separate"/>
        </w:r>
        <w:r>
          <w:rPr>
            <w:noProof/>
            <w:webHidden/>
          </w:rPr>
          <w:t>35</w:t>
        </w:r>
        <w:r>
          <w:rPr>
            <w:noProof/>
            <w:webHidden/>
          </w:rPr>
          <w:fldChar w:fldCharType="end"/>
        </w:r>
      </w:hyperlink>
    </w:p>
    <w:p w:rsidR="0090408A" w:rsidRDefault="0090408A" w:rsidP="0090408A">
      <w:pPr>
        <w:pStyle w:val="30"/>
        <w:tabs>
          <w:tab w:val="left" w:pos="1680"/>
          <w:tab w:val="right" w:leader="dot" w:pos="9628"/>
        </w:tabs>
        <w:ind w:left="840"/>
        <w:rPr>
          <w:rFonts w:cs="Times New Roman"/>
          <w:i w:val="0"/>
          <w:iCs w:val="0"/>
          <w:noProof/>
          <w:kern w:val="2"/>
          <w:sz w:val="21"/>
          <w:szCs w:val="22"/>
          <w:lang w:val="en-US" w:eastAsia="zh-CN"/>
        </w:rPr>
      </w:pPr>
      <w:hyperlink w:anchor="_Toc451342824" w:history="1">
        <w:r w:rsidRPr="00D565B0">
          <w:rPr>
            <w:rStyle w:val="aa"/>
            <w:noProof/>
          </w:rPr>
          <w:t>5.8.10</w:t>
        </w:r>
        <w:r>
          <w:rPr>
            <w:rFonts w:cs="Times New Roman"/>
            <w:i w:val="0"/>
            <w:iCs w:val="0"/>
            <w:noProof/>
            <w:kern w:val="2"/>
            <w:sz w:val="21"/>
            <w:szCs w:val="22"/>
            <w:lang w:val="en-US" w:eastAsia="zh-CN"/>
          </w:rPr>
          <w:tab/>
        </w:r>
        <w:r w:rsidRPr="00D565B0">
          <w:rPr>
            <w:rStyle w:val="aa"/>
            <w:noProof/>
          </w:rPr>
          <w:t>Get3DArcVector</w:t>
        </w:r>
        <w:r w:rsidRPr="00D565B0">
          <w:rPr>
            <w:rStyle w:val="aa"/>
            <w:rFonts w:hint="eastAsia"/>
            <w:noProof/>
          </w:rPr>
          <w:t>函数</w:t>
        </w:r>
        <w:r>
          <w:rPr>
            <w:noProof/>
            <w:webHidden/>
          </w:rPr>
          <w:tab/>
        </w:r>
        <w:r>
          <w:rPr>
            <w:noProof/>
            <w:webHidden/>
          </w:rPr>
          <w:fldChar w:fldCharType="begin"/>
        </w:r>
        <w:r>
          <w:rPr>
            <w:noProof/>
            <w:webHidden/>
          </w:rPr>
          <w:instrText xml:space="preserve"> PAGEREF _Toc451342824 \h </w:instrText>
        </w:r>
        <w:r>
          <w:rPr>
            <w:noProof/>
            <w:webHidden/>
          </w:rPr>
        </w:r>
        <w:r>
          <w:rPr>
            <w:noProof/>
            <w:webHidden/>
          </w:rPr>
          <w:fldChar w:fldCharType="separate"/>
        </w:r>
        <w:r>
          <w:rPr>
            <w:noProof/>
            <w:webHidden/>
          </w:rPr>
          <w:t>35</w:t>
        </w:r>
        <w:r>
          <w:rPr>
            <w:noProof/>
            <w:webHidden/>
          </w:rPr>
          <w:fldChar w:fldCharType="end"/>
        </w:r>
      </w:hyperlink>
    </w:p>
    <w:p w:rsidR="0090408A" w:rsidRDefault="0090408A" w:rsidP="0090408A">
      <w:pPr>
        <w:pStyle w:val="30"/>
        <w:tabs>
          <w:tab w:val="left" w:pos="1680"/>
          <w:tab w:val="right" w:leader="dot" w:pos="9628"/>
        </w:tabs>
        <w:ind w:left="840"/>
        <w:rPr>
          <w:rFonts w:cs="Times New Roman"/>
          <w:i w:val="0"/>
          <w:iCs w:val="0"/>
          <w:noProof/>
          <w:kern w:val="2"/>
          <w:sz w:val="21"/>
          <w:szCs w:val="22"/>
          <w:lang w:val="en-US" w:eastAsia="zh-CN"/>
        </w:rPr>
      </w:pPr>
      <w:hyperlink w:anchor="_Toc451342825" w:history="1">
        <w:r w:rsidRPr="00D565B0">
          <w:rPr>
            <w:rStyle w:val="aa"/>
            <w:noProof/>
          </w:rPr>
          <w:t>5.8.11</w:t>
        </w:r>
        <w:r>
          <w:rPr>
            <w:rFonts w:cs="Times New Roman"/>
            <w:i w:val="0"/>
            <w:iCs w:val="0"/>
            <w:noProof/>
            <w:kern w:val="2"/>
            <w:sz w:val="21"/>
            <w:szCs w:val="22"/>
            <w:lang w:val="en-US" w:eastAsia="zh-CN"/>
          </w:rPr>
          <w:tab/>
        </w:r>
        <w:r w:rsidRPr="00D565B0">
          <w:rPr>
            <w:rStyle w:val="aa"/>
            <w:noProof/>
          </w:rPr>
          <w:t>Distant</w:t>
        </w:r>
        <w:r w:rsidRPr="00D565B0">
          <w:rPr>
            <w:rStyle w:val="aa"/>
            <w:rFonts w:hint="eastAsia"/>
            <w:noProof/>
          </w:rPr>
          <w:t>函数</w:t>
        </w:r>
        <w:r>
          <w:rPr>
            <w:noProof/>
            <w:webHidden/>
          </w:rPr>
          <w:tab/>
        </w:r>
        <w:r>
          <w:rPr>
            <w:noProof/>
            <w:webHidden/>
          </w:rPr>
          <w:fldChar w:fldCharType="begin"/>
        </w:r>
        <w:r>
          <w:rPr>
            <w:noProof/>
            <w:webHidden/>
          </w:rPr>
          <w:instrText xml:space="preserve"> PAGEREF _Toc451342825 \h </w:instrText>
        </w:r>
        <w:r>
          <w:rPr>
            <w:noProof/>
            <w:webHidden/>
          </w:rPr>
        </w:r>
        <w:r>
          <w:rPr>
            <w:noProof/>
            <w:webHidden/>
          </w:rPr>
          <w:fldChar w:fldCharType="separate"/>
        </w:r>
        <w:r>
          <w:rPr>
            <w:noProof/>
            <w:webHidden/>
          </w:rPr>
          <w:t>35</w:t>
        </w:r>
        <w:r>
          <w:rPr>
            <w:noProof/>
            <w:webHidden/>
          </w:rPr>
          <w:fldChar w:fldCharType="end"/>
        </w:r>
      </w:hyperlink>
    </w:p>
    <w:p w:rsidR="0090408A" w:rsidRDefault="0090408A" w:rsidP="0090408A">
      <w:pPr>
        <w:pStyle w:val="30"/>
        <w:tabs>
          <w:tab w:val="left" w:pos="1680"/>
          <w:tab w:val="right" w:leader="dot" w:pos="9628"/>
        </w:tabs>
        <w:ind w:left="840"/>
        <w:rPr>
          <w:rFonts w:cs="Times New Roman"/>
          <w:i w:val="0"/>
          <w:iCs w:val="0"/>
          <w:noProof/>
          <w:kern w:val="2"/>
          <w:sz w:val="21"/>
          <w:szCs w:val="22"/>
          <w:lang w:val="en-US" w:eastAsia="zh-CN"/>
        </w:rPr>
      </w:pPr>
      <w:hyperlink w:anchor="_Toc451342826" w:history="1">
        <w:r w:rsidRPr="00D565B0">
          <w:rPr>
            <w:rStyle w:val="aa"/>
            <w:noProof/>
          </w:rPr>
          <w:t>5.8.12</w:t>
        </w:r>
        <w:r>
          <w:rPr>
            <w:rFonts w:cs="Times New Roman"/>
            <w:i w:val="0"/>
            <w:iCs w:val="0"/>
            <w:noProof/>
            <w:kern w:val="2"/>
            <w:sz w:val="21"/>
            <w:szCs w:val="22"/>
            <w:lang w:val="en-US" w:eastAsia="zh-CN"/>
          </w:rPr>
          <w:tab/>
        </w:r>
        <w:r w:rsidRPr="00D565B0">
          <w:rPr>
            <w:rStyle w:val="aa"/>
            <w:noProof/>
          </w:rPr>
          <w:t>DistantCircle</w:t>
        </w:r>
        <w:r w:rsidRPr="00D565B0">
          <w:rPr>
            <w:rStyle w:val="aa"/>
            <w:rFonts w:ascii="宋体" w:hAnsi="宋体" w:cs="宋体" w:hint="eastAsia"/>
            <w:noProof/>
          </w:rPr>
          <w:t>函数</w:t>
        </w:r>
        <w:r>
          <w:rPr>
            <w:noProof/>
            <w:webHidden/>
          </w:rPr>
          <w:tab/>
        </w:r>
        <w:r>
          <w:rPr>
            <w:noProof/>
            <w:webHidden/>
          </w:rPr>
          <w:fldChar w:fldCharType="begin"/>
        </w:r>
        <w:r>
          <w:rPr>
            <w:noProof/>
            <w:webHidden/>
          </w:rPr>
          <w:instrText xml:space="preserve"> PAGEREF _Toc451342826 \h </w:instrText>
        </w:r>
        <w:r>
          <w:rPr>
            <w:noProof/>
            <w:webHidden/>
          </w:rPr>
        </w:r>
        <w:r>
          <w:rPr>
            <w:noProof/>
            <w:webHidden/>
          </w:rPr>
          <w:fldChar w:fldCharType="separate"/>
        </w:r>
        <w:r>
          <w:rPr>
            <w:noProof/>
            <w:webHidden/>
          </w:rPr>
          <w:t>35</w:t>
        </w:r>
        <w:r>
          <w:rPr>
            <w:noProof/>
            <w:webHidden/>
          </w:rPr>
          <w:fldChar w:fldCharType="end"/>
        </w:r>
      </w:hyperlink>
    </w:p>
    <w:p w:rsidR="0090408A" w:rsidRDefault="0090408A" w:rsidP="0090408A">
      <w:pPr>
        <w:pStyle w:val="11"/>
        <w:tabs>
          <w:tab w:val="left" w:pos="1260"/>
          <w:tab w:val="right" w:leader="dot" w:pos="9628"/>
        </w:tabs>
        <w:ind w:left="840"/>
        <w:rPr>
          <w:rFonts w:cs="Times New Roman"/>
          <w:b w:val="0"/>
          <w:bCs w:val="0"/>
          <w:caps w:val="0"/>
          <w:noProof/>
          <w:kern w:val="2"/>
          <w:sz w:val="21"/>
          <w:szCs w:val="22"/>
          <w:lang w:val="en-US" w:eastAsia="zh-CN"/>
        </w:rPr>
      </w:pPr>
      <w:hyperlink w:anchor="_Toc451342827" w:history="1">
        <w:r w:rsidRPr="00D565B0">
          <w:rPr>
            <w:rStyle w:val="aa"/>
            <w:noProof/>
            <w:lang w:eastAsia="zh-CN"/>
          </w:rPr>
          <w:t>6</w:t>
        </w:r>
        <w:r>
          <w:rPr>
            <w:rFonts w:cs="Times New Roman"/>
            <w:b w:val="0"/>
            <w:bCs w:val="0"/>
            <w:caps w:val="0"/>
            <w:noProof/>
            <w:kern w:val="2"/>
            <w:sz w:val="21"/>
            <w:szCs w:val="22"/>
            <w:lang w:val="en-US" w:eastAsia="zh-CN"/>
          </w:rPr>
          <w:tab/>
        </w:r>
        <w:r w:rsidRPr="00D565B0">
          <w:rPr>
            <w:rStyle w:val="aa"/>
            <w:rFonts w:hint="eastAsia"/>
            <w:noProof/>
            <w:lang w:eastAsia="zh-CN"/>
          </w:rPr>
          <w:t>插补</w:t>
        </w:r>
        <w:r>
          <w:rPr>
            <w:noProof/>
            <w:webHidden/>
          </w:rPr>
          <w:tab/>
        </w:r>
        <w:r>
          <w:rPr>
            <w:noProof/>
            <w:webHidden/>
          </w:rPr>
          <w:fldChar w:fldCharType="begin"/>
        </w:r>
        <w:r>
          <w:rPr>
            <w:noProof/>
            <w:webHidden/>
          </w:rPr>
          <w:instrText xml:space="preserve"> PAGEREF _Toc451342827 \h </w:instrText>
        </w:r>
        <w:r>
          <w:rPr>
            <w:noProof/>
            <w:webHidden/>
          </w:rPr>
        </w:r>
        <w:r>
          <w:rPr>
            <w:noProof/>
            <w:webHidden/>
          </w:rPr>
          <w:fldChar w:fldCharType="separate"/>
        </w:r>
        <w:r>
          <w:rPr>
            <w:noProof/>
            <w:webHidden/>
          </w:rPr>
          <w:t>36</w:t>
        </w:r>
        <w:r>
          <w:rPr>
            <w:noProof/>
            <w:webHidden/>
          </w:rPr>
          <w:fldChar w:fldCharType="end"/>
        </w:r>
      </w:hyperlink>
    </w:p>
    <w:p w:rsidR="0090408A" w:rsidRDefault="0090408A" w:rsidP="0090408A">
      <w:pPr>
        <w:pStyle w:val="20"/>
        <w:tabs>
          <w:tab w:val="left" w:pos="1470"/>
          <w:tab w:val="right" w:leader="dot" w:pos="9628"/>
        </w:tabs>
        <w:ind w:left="840"/>
        <w:rPr>
          <w:rFonts w:cs="Times New Roman"/>
          <w:smallCaps w:val="0"/>
          <w:noProof/>
          <w:kern w:val="2"/>
          <w:sz w:val="21"/>
          <w:szCs w:val="22"/>
          <w:lang w:val="en-US" w:eastAsia="zh-CN"/>
        </w:rPr>
      </w:pPr>
      <w:hyperlink w:anchor="_Toc451342828" w:history="1">
        <w:r w:rsidRPr="00D565B0">
          <w:rPr>
            <w:rStyle w:val="aa"/>
            <w:noProof/>
            <w:lang w:eastAsia="zh-CN"/>
          </w:rPr>
          <w:t>6.1</w:t>
        </w:r>
        <w:r>
          <w:rPr>
            <w:rFonts w:cs="Times New Roman"/>
            <w:smallCaps w:val="0"/>
            <w:noProof/>
            <w:kern w:val="2"/>
            <w:sz w:val="21"/>
            <w:szCs w:val="22"/>
            <w:lang w:val="en-US" w:eastAsia="zh-CN"/>
          </w:rPr>
          <w:tab/>
        </w:r>
        <w:r w:rsidRPr="00D565B0">
          <w:rPr>
            <w:rStyle w:val="aa"/>
            <w:rFonts w:hint="eastAsia"/>
            <w:noProof/>
            <w:lang w:eastAsia="zh-CN"/>
          </w:rPr>
          <w:t>插补模块结构和流程</w:t>
        </w:r>
        <w:r>
          <w:rPr>
            <w:noProof/>
            <w:webHidden/>
          </w:rPr>
          <w:tab/>
        </w:r>
        <w:r>
          <w:rPr>
            <w:noProof/>
            <w:webHidden/>
          </w:rPr>
          <w:fldChar w:fldCharType="begin"/>
        </w:r>
        <w:r>
          <w:rPr>
            <w:noProof/>
            <w:webHidden/>
          </w:rPr>
          <w:instrText xml:space="preserve"> PAGEREF _Toc451342828 \h </w:instrText>
        </w:r>
        <w:r>
          <w:rPr>
            <w:noProof/>
            <w:webHidden/>
          </w:rPr>
        </w:r>
        <w:r>
          <w:rPr>
            <w:noProof/>
            <w:webHidden/>
          </w:rPr>
          <w:fldChar w:fldCharType="separate"/>
        </w:r>
        <w:r>
          <w:rPr>
            <w:noProof/>
            <w:webHidden/>
          </w:rPr>
          <w:t>36</w:t>
        </w:r>
        <w:r>
          <w:rPr>
            <w:noProof/>
            <w:webHidden/>
          </w:rPr>
          <w:fldChar w:fldCharType="end"/>
        </w:r>
      </w:hyperlink>
    </w:p>
    <w:p w:rsidR="0090408A" w:rsidRDefault="0090408A" w:rsidP="0090408A">
      <w:pPr>
        <w:pStyle w:val="30"/>
        <w:tabs>
          <w:tab w:val="left" w:pos="1680"/>
          <w:tab w:val="right" w:leader="dot" w:pos="9628"/>
        </w:tabs>
        <w:ind w:left="840"/>
        <w:rPr>
          <w:rFonts w:cs="Times New Roman"/>
          <w:i w:val="0"/>
          <w:iCs w:val="0"/>
          <w:noProof/>
          <w:kern w:val="2"/>
          <w:sz w:val="21"/>
          <w:szCs w:val="22"/>
          <w:lang w:val="en-US" w:eastAsia="zh-CN"/>
        </w:rPr>
      </w:pPr>
      <w:hyperlink w:anchor="_Toc451342829" w:history="1">
        <w:r w:rsidRPr="00D565B0">
          <w:rPr>
            <w:rStyle w:val="aa"/>
            <w:noProof/>
            <w:lang w:eastAsia="zh-CN"/>
          </w:rPr>
          <w:t>6.1.1</w:t>
        </w:r>
        <w:r>
          <w:rPr>
            <w:rFonts w:cs="Times New Roman"/>
            <w:i w:val="0"/>
            <w:iCs w:val="0"/>
            <w:noProof/>
            <w:kern w:val="2"/>
            <w:sz w:val="21"/>
            <w:szCs w:val="22"/>
            <w:lang w:val="en-US" w:eastAsia="zh-CN"/>
          </w:rPr>
          <w:tab/>
        </w:r>
        <w:r w:rsidRPr="00D565B0">
          <w:rPr>
            <w:rStyle w:val="aa"/>
            <w:rFonts w:hint="eastAsia"/>
            <w:noProof/>
            <w:lang w:eastAsia="zh-CN"/>
          </w:rPr>
          <w:t>插补模块结构图</w:t>
        </w:r>
        <w:r>
          <w:rPr>
            <w:noProof/>
            <w:webHidden/>
          </w:rPr>
          <w:tab/>
        </w:r>
        <w:r>
          <w:rPr>
            <w:noProof/>
            <w:webHidden/>
          </w:rPr>
          <w:fldChar w:fldCharType="begin"/>
        </w:r>
        <w:r>
          <w:rPr>
            <w:noProof/>
            <w:webHidden/>
          </w:rPr>
          <w:instrText xml:space="preserve"> PAGEREF _Toc451342829 \h </w:instrText>
        </w:r>
        <w:r>
          <w:rPr>
            <w:noProof/>
            <w:webHidden/>
          </w:rPr>
        </w:r>
        <w:r>
          <w:rPr>
            <w:noProof/>
            <w:webHidden/>
          </w:rPr>
          <w:fldChar w:fldCharType="separate"/>
        </w:r>
        <w:r>
          <w:rPr>
            <w:noProof/>
            <w:webHidden/>
          </w:rPr>
          <w:t>36</w:t>
        </w:r>
        <w:r>
          <w:rPr>
            <w:noProof/>
            <w:webHidden/>
          </w:rPr>
          <w:fldChar w:fldCharType="end"/>
        </w:r>
      </w:hyperlink>
    </w:p>
    <w:p w:rsidR="0090408A" w:rsidRDefault="0090408A" w:rsidP="0090408A">
      <w:pPr>
        <w:pStyle w:val="30"/>
        <w:tabs>
          <w:tab w:val="left" w:pos="1680"/>
          <w:tab w:val="right" w:leader="dot" w:pos="9628"/>
        </w:tabs>
        <w:ind w:left="840"/>
        <w:rPr>
          <w:rFonts w:cs="Times New Roman"/>
          <w:i w:val="0"/>
          <w:iCs w:val="0"/>
          <w:noProof/>
          <w:kern w:val="2"/>
          <w:sz w:val="21"/>
          <w:szCs w:val="22"/>
          <w:lang w:val="en-US" w:eastAsia="zh-CN"/>
        </w:rPr>
      </w:pPr>
      <w:hyperlink w:anchor="_Toc451342830" w:history="1">
        <w:r w:rsidRPr="00D565B0">
          <w:rPr>
            <w:rStyle w:val="aa"/>
            <w:noProof/>
            <w:lang w:eastAsia="zh-CN"/>
          </w:rPr>
          <w:t>6.1.2</w:t>
        </w:r>
        <w:r>
          <w:rPr>
            <w:rFonts w:cs="Times New Roman"/>
            <w:i w:val="0"/>
            <w:iCs w:val="0"/>
            <w:noProof/>
            <w:kern w:val="2"/>
            <w:sz w:val="21"/>
            <w:szCs w:val="22"/>
            <w:lang w:val="en-US" w:eastAsia="zh-CN"/>
          </w:rPr>
          <w:tab/>
        </w:r>
        <w:r w:rsidRPr="00D565B0">
          <w:rPr>
            <w:rStyle w:val="aa"/>
            <w:rFonts w:hint="eastAsia"/>
            <w:noProof/>
            <w:lang w:eastAsia="zh-CN"/>
          </w:rPr>
          <w:t>插补模块流程图</w:t>
        </w:r>
        <w:r>
          <w:rPr>
            <w:noProof/>
            <w:webHidden/>
          </w:rPr>
          <w:tab/>
        </w:r>
        <w:r>
          <w:rPr>
            <w:noProof/>
            <w:webHidden/>
          </w:rPr>
          <w:fldChar w:fldCharType="begin"/>
        </w:r>
        <w:r>
          <w:rPr>
            <w:noProof/>
            <w:webHidden/>
          </w:rPr>
          <w:instrText xml:space="preserve"> PAGEREF _Toc451342830 \h </w:instrText>
        </w:r>
        <w:r>
          <w:rPr>
            <w:noProof/>
            <w:webHidden/>
          </w:rPr>
        </w:r>
        <w:r>
          <w:rPr>
            <w:noProof/>
            <w:webHidden/>
          </w:rPr>
          <w:fldChar w:fldCharType="separate"/>
        </w:r>
        <w:r>
          <w:rPr>
            <w:noProof/>
            <w:webHidden/>
          </w:rPr>
          <w:t>36</w:t>
        </w:r>
        <w:r>
          <w:rPr>
            <w:noProof/>
            <w:webHidden/>
          </w:rPr>
          <w:fldChar w:fldCharType="end"/>
        </w:r>
      </w:hyperlink>
    </w:p>
    <w:p w:rsidR="0090408A" w:rsidRDefault="0090408A" w:rsidP="0090408A">
      <w:pPr>
        <w:pStyle w:val="20"/>
        <w:tabs>
          <w:tab w:val="left" w:pos="1470"/>
          <w:tab w:val="right" w:leader="dot" w:pos="9628"/>
        </w:tabs>
        <w:ind w:left="840"/>
        <w:rPr>
          <w:rFonts w:cs="Times New Roman"/>
          <w:smallCaps w:val="0"/>
          <w:noProof/>
          <w:kern w:val="2"/>
          <w:sz w:val="21"/>
          <w:szCs w:val="22"/>
          <w:lang w:val="en-US" w:eastAsia="zh-CN"/>
        </w:rPr>
      </w:pPr>
      <w:hyperlink w:anchor="_Toc451342831" w:history="1">
        <w:r w:rsidRPr="00D565B0">
          <w:rPr>
            <w:rStyle w:val="aa"/>
            <w:noProof/>
            <w:lang w:eastAsia="zh-CN"/>
          </w:rPr>
          <w:t>6.2</w:t>
        </w:r>
        <w:r>
          <w:rPr>
            <w:rFonts w:cs="Times New Roman"/>
            <w:smallCaps w:val="0"/>
            <w:noProof/>
            <w:kern w:val="2"/>
            <w:sz w:val="21"/>
            <w:szCs w:val="22"/>
            <w:lang w:val="en-US" w:eastAsia="zh-CN"/>
          </w:rPr>
          <w:tab/>
        </w:r>
        <w:r w:rsidRPr="00D565B0">
          <w:rPr>
            <w:rStyle w:val="aa"/>
            <w:rFonts w:hint="eastAsia"/>
            <w:noProof/>
            <w:lang w:eastAsia="zh-CN"/>
          </w:rPr>
          <w:t>速度规划</w:t>
        </w:r>
        <w:r>
          <w:rPr>
            <w:noProof/>
            <w:webHidden/>
          </w:rPr>
          <w:tab/>
        </w:r>
        <w:r>
          <w:rPr>
            <w:noProof/>
            <w:webHidden/>
          </w:rPr>
          <w:fldChar w:fldCharType="begin"/>
        </w:r>
        <w:r>
          <w:rPr>
            <w:noProof/>
            <w:webHidden/>
          </w:rPr>
          <w:instrText xml:space="preserve"> PAGEREF _Toc451342831 \h </w:instrText>
        </w:r>
        <w:r>
          <w:rPr>
            <w:noProof/>
            <w:webHidden/>
          </w:rPr>
        </w:r>
        <w:r>
          <w:rPr>
            <w:noProof/>
            <w:webHidden/>
          </w:rPr>
          <w:fldChar w:fldCharType="separate"/>
        </w:r>
        <w:r>
          <w:rPr>
            <w:noProof/>
            <w:webHidden/>
          </w:rPr>
          <w:t>39</w:t>
        </w:r>
        <w:r>
          <w:rPr>
            <w:noProof/>
            <w:webHidden/>
          </w:rPr>
          <w:fldChar w:fldCharType="end"/>
        </w:r>
      </w:hyperlink>
    </w:p>
    <w:p w:rsidR="0090408A" w:rsidRDefault="0090408A" w:rsidP="0090408A">
      <w:pPr>
        <w:pStyle w:val="30"/>
        <w:tabs>
          <w:tab w:val="left" w:pos="1470"/>
          <w:tab w:val="right" w:leader="dot" w:pos="9628"/>
        </w:tabs>
        <w:ind w:left="840"/>
        <w:rPr>
          <w:rFonts w:cs="Times New Roman"/>
          <w:i w:val="0"/>
          <w:iCs w:val="0"/>
          <w:noProof/>
          <w:kern w:val="2"/>
          <w:sz w:val="21"/>
          <w:szCs w:val="22"/>
          <w:lang w:val="en-US" w:eastAsia="zh-CN"/>
        </w:rPr>
      </w:pPr>
      <w:hyperlink w:anchor="_Toc451342832" w:history="1">
        <w:r w:rsidRPr="00D565B0">
          <w:rPr>
            <w:rStyle w:val="aa"/>
            <w:noProof/>
            <w:lang w:eastAsia="zh-CN"/>
          </w:rPr>
          <w:t>6.2.1</w:t>
        </w:r>
        <w:r>
          <w:rPr>
            <w:rFonts w:cs="Times New Roman"/>
            <w:i w:val="0"/>
            <w:iCs w:val="0"/>
            <w:noProof/>
            <w:kern w:val="2"/>
            <w:sz w:val="21"/>
            <w:szCs w:val="22"/>
            <w:lang w:val="en-US" w:eastAsia="zh-CN"/>
          </w:rPr>
          <w:tab/>
        </w:r>
        <w:r w:rsidRPr="00D565B0">
          <w:rPr>
            <w:rStyle w:val="aa"/>
            <w:noProof/>
            <w:lang w:eastAsia="zh-CN"/>
          </w:rPr>
          <w:t>S</w:t>
        </w:r>
        <w:r w:rsidRPr="00D565B0">
          <w:rPr>
            <w:rStyle w:val="aa"/>
            <w:rFonts w:hint="eastAsia"/>
            <w:noProof/>
            <w:lang w:eastAsia="zh-CN"/>
          </w:rPr>
          <w:t>型曲线速度规划</w:t>
        </w:r>
        <w:r>
          <w:rPr>
            <w:noProof/>
            <w:webHidden/>
          </w:rPr>
          <w:tab/>
        </w:r>
        <w:r>
          <w:rPr>
            <w:noProof/>
            <w:webHidden/>
          </w:rPr>
          <w:fldChar w:fldCharType="begin"/>
        </w:r>
        <w:r>
          <w:rPr>
            <w:noProof/>
            <w:webHidden/>
          </w:rPr>
          <w:instrText xml:space="preserve"> PAGEREF _Toc451342832 \h </w:instrText>
        </w:r>
        <w:r>
          <w:rPr>
            <w:noProof/>
            <w:webHidden/>
          </w:rPr>
        </w:r>
        <w:r>
          <w:rPr>
            <w:noProof/>
            <w:webHidden/>
          </w:rPr>
          <w:fldChar w:fldCharType="separate"/>
        </w:r>
        <w:r>
          <w:rPr>
            <w:noProof/>
            <w:webHidden/>
          </w:rPr>
          <w:t>40</w:t>
        </w:r>
        <w:r>
          <w:rPr>
            <w:noProof/>
            <w:webHidden/>
          </w:rPr>
          <w:fldChar w:fldCharType="end"/>
        </w:r>
      </w:hyperlink>
    </w:p>
    <w:p w:rsidR="0090408A" w:rsidRDefault="0090408A" w:rsidP="0090408A">
      <w:pPr>
        <w:pStyle w:val="40"/>
        <w:tabs>
          <w:tab w:val="left" w:pos="1680"/>
          <w:tab w:val="right" w:leader="dot" w:pos="9628"/>
        </w:tabs>
        <w:ind w:left="840"/>
        <w:rPr>
          <w:rFonts w:cs="Times New Roman"/>
          <w:noProof/>
          <w:kern w:val="2"/>
          <w:sz w:val="21"/>
          <w:szCs w:val="22"/>
          <w:lang w:val="en-US" w:eastAsia="zh-CN"/>
        </w:rPr>
      </w:pPr>
      <w:hyperlink w:anchor="_Toc451342833" w:history="1">
        <w:r w:rsidRPr="00D565B0">
          <w:rPr>
            <w:rStyle w:val="aa"/>
            <w:noProof/>
            <w:lang w:eastAsia="zh-CN"/>
          </w:rPr>
          <w:t>6.2.1.1</w:t>
        </w:r>
        <w:r>
          <w:rPr>
            <w:rFonts w:cs="Times New Roman"/>
            <w:noProof/>
            <w:kern w:val="2"/>
            <w:sz w:val="21"/>
            <w:szCs w:val="22"/>
            <w:lang w:val="en-US" w:eastAsia="zh-CN"/>
          </w:rPr>
          <w:tab/>
        </w:r>
        <w:r w:rsidRPr="00D565B0">
          <w:rPr>
            <w:rStyle w:val="aa"/>
            <w:noProof/>
            <w:lang w:eastAsia="zh-CN"/>
          </w:rPr>
          <w:t>S</w:t>
        </w:r>
        <w:r w:rsidRPr="00D565B0">
          <w:rPr>
            <w:rStyle w:val="aa"/>
            <w:rFonts w:hint="eastAsia"/>
            <w:noProof/>
            <w:lang w:eastAsia="zh-CN"/>
          </w:rPr>
          <w:t>型曲线参数</w:t>
        </w:r>
        <w:r>
          <w:rPr>
            <w:noProof/>
            <w:webHidden/>
          </w:rPr>
          <w:tab/>
        </w:r>
        <w:r>
          <w:rPr>
            <w:noProof/>
            <w:webHidden/>
          </w:rPr>
          <w:fldChar w:fldCharType="begin"/>
        </w:r>
        <w:r>
          <w:rPr>
            <w:noProof/>
            <w:webHidden/>
          </w:rPr>
          <w:instrText xml:space="preserve"> PAGEREF _Toc451342833 \h </w:instrText>
        </w:r>
        <w:r>
          <w:rPr>
            <w:noProof/>
            <w:webHidden/>
          </w:rPr>
        </w:r>
        <w:r>
          <w:rPr>
            <w:noProof/>
            <w:webHidden/>
          </w:rPr>
          <w:fldChar w:fldCharType="separate"/>
        </w:r>
        <w:r>
          <w:rPr>
            <w:noProof/>
            <w:webHidden/>
          </w:rPr>
          <w:t>40</w:t>
        </w:r>
        <w:r>
          <w:rPr>
            <w:noProof/>
            <w:webHidden/>
          </w:rPr>
          <w:fldChar w:fldCharType="end"/>
        </w:r>
      </w:hyperlink>
    </w:p>
    <w:p w:rsidR="0090408A" w:rsidRDefault="0090408A" w:rsidP="0090408A">
      <w:pPr>
        <w:pStyle w:val="40"/>
        <w:tabs>
          <w:tab w:val="left" w:pos="1680"/>
          <w:tab w:val="right" w:leader="dot" w:pos="9628"/>
        </w:tabs>
        <w:ind w:left="840"/>
        <w:rPr>
          <w:rFonts w:cs="Times New Roman"/>
          <w:noProof/>
          <w:kern w:val="2"/>
          <w:sz w:val="21"/>
          <w:szCs w:val="22"/>
          <w:lang w:val="en-US" w:eastAsia="zh-CN"/>
        </w:rPr>
      </w:pPr>
      <w:hyperlink w:anchor="_Toc451342834" w:history="1">
        <w:r w:rsidRPr="00D565B0">
          <w:rPr>
            <w:rStyle w:val="aa"/>
            <w:noProof/>
            <w:lang w:eastAsia="zh-CN"/>
          </w:rPr>
          <w:t>6.2.1.2</w:t>
        </w:r>
        <w:r>
          <w:rPr>
            <w:rFonts w:cs="Times New Roman"/>
            <w:noProof/>
            <w:kern w:val="2"/>
            <w:sz w:val="21"/>
            <w:szCs w:val="22"/>
            <w:lang w:val="en-US" w:eastAsia="zh-CN"/>
          </w:rPr>
          <w:tab/>
        </w:r>
        <w:r w:rsidRPr="00D565B0">
          <w:rPr>
            <w:rStyle w:val="aa"/>
            <w:rFonts w:hint="eastAsia"/>
            <w:noProof/>
            <w:lang w:eastAsia="zh-CN"/>
          </w:rPr>
          <w:t>速度规划类型</w:t>
        </w:r>
        <w:r>
          <w:rPr>
            <w:noProof/>
            <w:webHidden/>
          </w:rPr>
          <w:tab/>
        </w:r>
        <w:r>
          <w:rPr>
            <w:noProof/>
            <w:webHidden/>
          </w:rPr>
          <w:fldChar w:fldCharType="begin"/>
        </w:r>
        <w:r>
          <w:rPr>
            <w:noProof/>
            <w:webHidden/>
          </w:rPr>
          <w:instrText xml:space="preserve"> PAGEREF _Toc451342834 \h </w:instrText>
        </w:r>
        <w:r>
          <w:rPr>
            <w:noProof/>
            <w:webHidden/>
          </w:rPr>
        </w:r>
        <w:r>
          <w:rPr>
            <w:noProof/>
            <w:webHidden/>
          </w:rPr>
          <w:fldChar w:fldCharType="separate"/>
        </w:r>
        <w:r>
          <w:rPr>
            <w:noProof/>
            <w:webHidden/>
          </w:rPr>
          <w:t>40</w:t>
        </w:r>
        <w:r>
          <w:rPr>
            <w:noProof/>
            <w:webHidden/>
          </w:rPr>
          <w:fldChar w:fldCharType="end"/>
        </w:r>
      </w:hyperlink>
    </w:p>
    <w:p w:rsidR="0090408A" w:rsidRDefault="0090408A" w:rsidP="0090408A">
      <w:pPr>
        <w:pStyle w:val="40"/>
        <w:tabs>
          <w:tab w:val="left" w:pos="1680"/>
          <w:tab w:val="right" w:leader="dot" w:pos="9628"/>
        </w:tabs>
        <w:ind w:left="840"/>
        <w:rPr>
          <w:rFonts w:cs="Times New Roman"/>
          <w:noProof/>
          <w:kern w:val="2"/>
          <w:sz w:val="21"/>
          <w:szCs w:val="22"/>
          <w:lang w:val="en-US" w:eastAsia="zh-CN"/>
        </w:rPr>
      </w:pPr>
      <w:hyperlink w:anchor="_Toc451342835" w:history="1">
        <w:r w:rsidRPr="00D565B0">
          <w:rPr>
            <w:rStyle w:val="aa"/>
            <w:noProof/>
            <w:lang w:eastAsia="zh-CN"/>
          </w:rPr>
          <w:t>6.2.1.3</w:t>
        </w:r>
        <w:r>
          <w:rPr>
            <w:rFonts w:cs="Times New Roman"/>
            <w:noProof/>
            <w:kern w:val="2"/>
            <w:sz w:val="21"/>
            <w:szCs w:val="22"/>
            <w:lang w:val="en-US" w:eastAsia="zh-CN"/>
          </w:rPr>
          <w:tab/>
        </w:r>
        <w:r w:rsidRPr="00D565B0">
          <w:rPr>
            <w:rStyle w:val="aa"/>
            <w:noProof/>
            <w:lang w:eastAsia="zh-CN"/>
          </w:rPr>
          <w:t>S</w:t>
        </w:r>
        <w:r w:rsidRPr="00D565B0">
          <w:rPr>
            <w:rStyle w:val="aa"/>
            <w:rFonts w:hint="eastAsia"/>
            <w:noProof/>
            <w:lang w:eastAsia="zh-CN"/>
          </w:rPr>
          <w:t>型曲线规划公式表达</w:t>
        </w:r>
        <w:r>
          <w:rPr>
            <w:noProof/>
            <w:webHidden/>
          </w:rPr>
          <w:tab/>
        </w:r>
        <w:r>
          <w:rPr>
            <w:noProof/>
            <w:webHidden/>
          </w:rPr>
          <w:fldChar w:fldCharType="begin"/>
        </w:r>
        <w:r>
          <w:rPr>
            <w:noProof/>
            <w:webHidden/>
          </w:rPr>
          <w:instrText xml:space="preserve"> PAGEREF _Toc451342835 \h </w:instrText>
        </w:r>
        <w:r>
          <w:rPr>
            <w:noProof/>
            <w:webHidden/>
          </w:rPr>
        </w:r>
        <w:r>
          <w:rPr>
            <w:noProof/>
            <w:webHidden/>
          </w:rPr>
          <w:fldChar w:fldCharType="separate"/>
        </w:r>
        <w:r>
          <w:rPr>
            <w:noProof/>
            <w:webHidden/>
          </w:rPr>
          <w:t>41</w:t>
        </w:r>
        <w:r>
          <w:rPr>
            <w:noProof/>
            <w:webHidden/>
          </w:rPr>
          <w:fldChar w:fldCharType="end"/>
        </w:r>
      </w:hyperlink>
    </w:p>
    <w:p w:rsidR="0090408A" w:rsidRDefault="0090408A" w:rsidP="0090408A">
      <w:pPr>
        <w:pStyle w:val="30"/>
        <w:tabs>
          <w:tab w:val="left" w:pos="1470"/>
          <w:tab w:val="right" w:leader="dot" w:pos="9628"/>
        </w:tabs>
        <w:ind w:left="840"/>
        <w:rPr>
          <w:rFonts w:cs="Times New Roman"/>
          <w:i w:val="0"/>
          <w:iCs w:val="0"/>
          <w:noProof/>
          <w:kern w:val="2"/>
          <w:sz w:val="21"/>
          <w:szCs w:val="22"/>
          <w:lang w:val="en-US" w:eastAsia="zh-CN"/>
        </w:rPr>
      </w:pPr>
      <w:hyperlink w:anchor="_Toc451342836" w:history="1">
        <w:r w:rsidRPr="00D565B0">
          <w:rPr>
            <w:rStyle w:val="aa"/>
            <w:noProof/>
            <w:lang w:eastAsia="zh-CN"/>
          </w:rPr>
          <w:t>6.2.2</w:t>
        </w:r>
        <w:r>
          <w:rPr>
            <w:rFonts w:cs="Times New Roman"/>
            <w:i w:val="0"/>
            <w:iCs w:val="0"/>
            <w:noProof/>
            <w:kern w:val="2"/>
            <w:sz w:val="21"/>
            <w:szCs w:val="22"/>
            <w:lang w:val="en-US" w:eastAsia="zh-CN"/>
          </w:rPr>
          <w:tab/>
        </w:r>
        <w:r w:rsidRPr="00D565B0">
          <w:rPr>
            <w:rStyle w:val="aa"/>
            <w:noProof/>
            <w:lang w:eastAsia="zh-CN"/>
          </w:rPr>
          <w:t>T</w:t>
        </w:r>
        <w:r w:rsidRPr="00D565B0">
          <w:rPr>
            <w:rStyle w:val="aa"/>
            <w:rFonts w:hint="eastAsia"/>
            <w:noProof/>
            <w:lang w:eastAsia="zh-CN"/>
          </w:rPr>
          <w:t>型曲线速度规划</w:t>
        </w:r>
        <w:r>
          <w:rPr>
            <w:noProof/>
            <w:webHidden/>
          </w:rPr>
          <w:tab/>
        </w:r>
        <w:r>
          <w:rPr>
            <w:noProof/>
            <w:webHidden/>
          </w:rPr>
          <w:fldChar w:fldCharType="begin"/>
        </w:r>
        <w:r>
          <w:rPr>
            <w:noProof/>
            <w:webHidden/>
          </w:rPr>
          <w:instrText xml:space="preserve"> PAGEREF _Toc451342836 \h </w:instrText>
        </w:r>
        <w:r>
          <w:rPr>
            <w:noProof/>
            <w:webHidden/>
          </w:rPr>
        </w:r>
        <w:r>
          <w:rPr>
            <w:noProof/>
            <w:webHidden/>
          </w:rPr>
          <w:fldChar w:fldCharType="separate"/>
        </w:r>
        <w:r>
          <w:rPr>
            <w:noProof/>
            <w:webHidden/>
          </w:rPr>
          <w:t>44</w:t>
        </w:r>
        <w:r>
          <w:rPr>
            <w:noProof/>
            <w:webHidden/>
          </w:rPr>
          <w:fldChar w:fldCharType="end"/>
        </w:r>
      </w:hyperlink>
    </w:p>
    <w:p w:rsidR="0090408A" w:rsidRDefault="0090408A" w:rsidP="0090408A">
      <w:pPr>
        <w:pStyle w:val="20"/>
        <w:tabs>
          <w:tab w:val="left" w:pos="1470"/>
          <w:tab w:val="right" w:leader="dot" w:pos="9628"/>
        </w:tabs>
        <w:ind w:left="840"/>
        <w:rPr>
          <w:rFonts w:cs="Times New Roman"/>
          <w:smallCaps w:val="0"/>
          <w:noProof/>
          <w:kern w:val="2"/>
          <w:sz w:val="21"/>
          <w:szCs w:val="22"/>
          <w:lang w:val="en-US" w:eastAsia="zh-CN"/>
        </w:rPr>
      </w:pPr>
      <w:hyperlink w:anchor="_Toc451342837" w:history="1">
        <w:r w:rsidRPr="00D565B0">
          <w:rPr>
            <w:rStyle w:val="aa"/>
            <w:noProof/>
            <w:lang w:eastAsia="zh-CN"/>
          </w:rPr>
          <w:t>6.3</w:t>
        </w:r>
        <w:r>
          <w:rPr>
            <w:rFonts w:cs="Times New Roman"/>
            <w:smallCaps w:val="0"/>
            <w:noProof/>
            <w:kern w:val="2"/>
            <w:sz w:val="21"/>
            <w:szCs w:val="22"/>
            <w:lang w:val="en-US" w:eastAsia="zh-CN"/>
          </w:rPr>
          <w:tab/>
        </w:r>
        <w:r w:rsidRPr="00D565B0">
          <w:rPr>
            <w:rStyle w:val="aa"/>
            <w:rFonts w:hint="eastAsia"/>
            <w:noProof/>
            <w:lang w:eastAsia="zh-CN"/>
          </w:rPr>
          <w:t>核心算法说明</w:t>
        </w:r>
        <w:r>
          <w:rPr>
            <w:noProof/>
            <w:webHidden/>
          </w:rPr>
          <w:tab/>
        </w:r>
        <w:r>
          <w:rPr>
            <w:noProof/>
            <w:webHidden/>
          </w:rPr>
          <w:fldChar w:fldCharType="begin"/>
        </w:r>
        <w:r>
          <w:rPr>
            <w:noProof/>
            <w:webHidden/>
          </w:rPr>
          <w:instrText xml:space="preserve"> PAGEREF _Toc451342837 \h </w:instrText>
        </w:r>
        <w:r>
          <w:rPr>
            <w:noProof/>
            <w:webHidden/>
          </w:rPr>
        </w:r>
        <w:r>
          <w:rPr>
            <w:noProof/>
            <w:webHidden/>
          </w:rPr>
          <w:fldChar w:fldCharType="separate"/>
        </w:r>
        <w:r>
          <w:rPr>
            <w:noProof/>
            <w:webHidden/>
          </w:rPr>
          <w:t>44</w:t>
        </w:r>
        <w:r>
          <w:rPr>
            <w:noProof/>
            <w:webHidden/>
          </w:rPr>
          <w:fldChar w:fldCharType="end"/>
        </w:r>
      </w:hyperlink>
    </w:p>
    <w:p w:rsidR="0090408A" w:rsidRDefault="0090408A" w:rsidP="0090408A">
      <w:pPr>
        <w:pStyle w:val="30"/>
        <w:tabs>
          <w:tab w:val="left" w:pos="1680"/>
          <w:tab w:val="right" w:leader="dot" w:pos="9628"/>
        </w:tabs>
        <w:ind w:left="840"/>
        <w:rPr>
          <w:rFonts w:cs="Times New Roman"/>
          <w:i w:val="0"/>
          <w:iCs w:val="0"/>
          <w:noProof/>
          <w:kern w:val="2"/>
          <w:sz w:val="21"/>
          <w:szCs w:val="22"/>
          <w:lang w:val="en-US" w:eastAsia="zh-CN"/>
        </w:rPr>
      </w:pPr>
      <w:hyperlink w:anchor="_Toc451342838" w:history="1">
        <w:r w:rsidRPr="00D565B0">
          <w:rPr>
            <w:rStyle w:val="aa"/>
            <w:noProof/>
            <w:lang w:eastAsia="zh-CN"/>
          </w:rPr>
          <w:t>6.3.1</w:t>
        </w:r>
        <w:r>
          <w:rPr>
            <w:rFonts w:cs="Times New Roman"/>
            <w:i w:val="0"/>
            <w:iCs w:val="0"/>
            <w:noProof/>
            <w:kern w:val="2"/>
            <w:sz w:val="21"/>
            <w:szCs w:val="22"/>
            <w:lang w:val="en-US" w:eastAsia="zh-CN"/>
          </w:rPr>
          <w:tab/>
        </w:r>
        <w:r w:rsidRPr="00D565B0">
          <w:rPr>
            <w:rStyle w:val="aa"/>
            <w:rFonts w:hint="eastAsia"/>
            <w:noProof/>
            <w:lang w:eastAsia="zh-CN"/>
          </w:rPr>
          <w:t>快速移动</w:t>
        </w:r>
        <w:r>
          <w:rPr>
            <w:noProof/>
            <w:webHidden/>
          </w:rPr>
          <w:tab/>
        </w:r>
        <w:r>
          <w:rPr>
            <w:noProof/>
            <w:webHidden/>
          </w:rPr>
          <w:fldChar w:fldCharType="begin"/>
        </w:r>
        <w:r>
          <w:rPr>
            <w:noProof/>
            <w:webHidden/>
          </w:rPr>
          <w:instrText xml:space="preserve"> PAGEREF _Toc451342838 \h </w:instrText>
        </w:r>
        <w:r>
          <w:rPr>
            <w:noProof/>
            <w:webHidden/>
          </w:rPr>
        </w:r>
        <w:r>
          <w:rPr>
            <w:noProof/>
            <w:webHidden/>
          </w:rPr>
          <w:fldChar w:fldCharType="separate"/>
        </w:r>
        <w:r>
          <w:rPr>
            <w:noProof/>
            <w:webHidden/>
          </w:rPr>
          <w:t>44</w:t>
        </w:r>
        <w:r>
          <w:rPr>
            <w:noProof/>
            <w:webHidden/>
          </w:rPr>
          <w:fldChar w:fldCharType="end"/>
        </w:r>
      </w:hyperlink>
    </w:p>
    <w:p w:rsidR="0090408A" w:rsidRDefault="0090408A" w:rsidP="0090408A">
      <w:pPr>
        <w:pStyle w:val="30"/>
        <w:tabs>
          <w:tab w:val="left" w:pos="1680"/>
          <w:tab w:val="right" w:leader="dot" w:pos="9628"/>
        </w:tabs>
        <w:ind w:left="840"/>
        <w:rPr>
          <w:rFonts w:cs="Times New Roman"/>
          <w:i w:val="0"/>
          <w:iCs w:val="0"/>
          <w:noProof/>
          <w:kern w:val="2"/>
          <w:sz w:val="21"/>
          <w:szCs w:val="22"/>
          <w:lang w:val="en-US" w:eastAsia="zh-CN"/>
        </w:rPr>
      </w:pPr>
      <w:hyperlink w:anchor="_Toc451342839" w:history="1">
        <w:r w:rsidRPr="00D565B0">
          <w:rPr>
            <w:rStyle w:val="aa"/>
            <w:noProof/>
            <w:lang w:eastAsia="zh-CN"/>
          </w:rPr>
          <w:t>6.3.2</w:t>
        </w:r>
        <w:r>
          <w:rPr>
            <w:rFonts w:cs="Times New Roman"/>
            <w:i w:val="0"/>
            <w:iCs w:val="0"/>
            <w:noProof/>
            <w:kern w:val="2"/>
            <w:sz w:val="21"/>
            <w:szCs w:val="22"/>
            <w:lang w:val="en-US" w:eastAsia="zh-CN"/>
          </w:rPr>
          <w:tab/>
        </w:r>
        <w:r w:rsidRPr="00D565B0">
          <w:rPr>
            <w:rStyle w:val="aa"/>
            <w:rFonts w:hint="eastAsia"/>
            <w:noProof/>
            <w:lang w:eastAsia="zh-CN"/>
          </w:rPr>
          <w:t>直线插补</w:t>
        </w:r>
        <w:r>
          <w:rPr>
            <w:noProof/>
            <w:webHidden/>
          </w:rPr>
          <w:tab/>
        </w:r>
        <w:r>
          <w:rPr>
            <w:noProof/>
            <w:webHidden/>
          </w:rPr>
          <w:fldChar w:fldCharType="begin"/>
        </w:r>
        <w:r>
          <w:rPr>
            <w:noProof/>
            <w:webHidden/>
          </w:rPr>
          <w:instrText xml:space="preserve"> PAGEREF _Toc451342839 \h </w:instrText>
        </w:r>
        <w:r>
          <w:rPr>
            <w:noProof/>
            <w:webHidden/>
          </w:rPr>
        </w:r>
        <w:r>
          <w:rPr>
            <w:noProof/>
            <w:webHidden/>
          </w:rPr>
          <w:fldChar w:fldCharType="separate"/>
        </w:r>
        <w:r>
          <w:rPr>
            <w:noProof/>
            <w:webHidden/>
          </w:rPr>
          <w:t>45</w:t>
        </w:r>
        <w:r>
          <w:rPr>
            <w:noProof/>
            <w:webHidden/>
          </w:rPr>
          <w:fldChar w:fldCharType="end"/>
        </w:r>
      </w:hyperlink>
    </w:p>
    <w:p w:rsidR="0090408A" w:rsidRDefault="0090408A" w:rsidP="0090408A">
      <w:pPr>
        <w:pStyle w:val="11"/>
        <w:tabs>
          <w:tab w:val="left" w:pos="1260"/>
          <w:tab w:val="right" w:leader="dot" w:pos="9628"/>
        </w:tabs>
        <w:ind w:left="840"/>
        <w:rPr>
          <w:rFonts w:cs="Times New Roman"/>
          <w:b w:val="0"/>
          <w:bCs w:val="0"/>
          <w:caps w:val="0"/>
          <w:noProof/>
          <w:kern w:val="2"/>
          <w:sz w:val="21"/>
          <w:szCs w:val="22"/>
          <w:lang w:val="en-US" w:eastAsia="zh-CN"/>
        </w:rPr>
      </w:pPr>
      <w:hyperlink w:anchor="_Toc451342840" w:history="1">
        <w:r w:rsidRPr="00D565B0">
          <w:rPr>
            <w:rStyle w:val="aa"/>
            <w:noProof/>
            <w:lang w:eastAsia="zh-CN"/>
          </w:rPr>
          <w:t>7</w:t>
        </w:r>
        <w:r>
          <w:rPr>
            <w:rFonts w:cs="Times New Roman"/>
            <w:b w:val="0"/>
            <w:bCs w:val="0"/>
            <w:caps w:val="0"/>
            <w:noProof/>
            <w:kern w:val="2"/>
            <w:sz w:val="21"/>
            <w:szCs w:val="22"/>
            <w:lang w:val="en-US" w:eastAsia="zh-CN"/>
          </w:rPr>
          <w:tab/>
        </w:r>
        <w:r w:rsidRPr="00D565B0">
          <w:rPr>
            <w:rStyle w:val="aa"/>
            <w:rFonts w:hint="eastAsia"/>
            <w:noProof/>
            <w:lang w:eastAsia="zh-CN"/>
          </w:rPr>
          <w:t>补偿</w:t>
        </w:r>
        <w:r>
          <w:rPr>
            <w:noProof/>
            <w:webHidden/>
          </w:rPr>
          <w:tab/>
        </w:r>
        <w:r>
          <w:rPr>
            <w:noProof/>
            <w:webHidden/>
          </w:rPr>
          <w:fldChar w:fldCharType="begin"/>
        </w:r>
        <w:r>
          <w:rPr>
            <w:noProof/>
            <w:webHidden/>
          </w:rPr>
          <w:instrText xml:space="preserve"> PAGEREF _Toc451342840 \h </w:instrText>
        </w:r>
        <w:r>
          <w:rPr>
            <w:noProof/>
            <w:webHidden/>
          </w:rPr>
        </w:r>
        <w:r>
          <w:rPr>
            <w:noProof/>
            <w:webHidden/>
          </w:rPr>
          <w:fldChar w:fldCharType="separate"/>
        </w:r>
        <w:r>
          <w:rPr>
            <w:noProof/>
            <w:webHidden/>
          </w:rPr>
          <w:t>45</w:t>
        </w:r>
        <w:r>
          <w:rPr>
            <w:noProof/>
            <w:webHidden/>
          </w:rPr>
          <w:fldChar w:fldCharType="end"/>
        </w:r>
      </w:hyperlink>
    </w:p>
    <w:p w:rsidR="0090408A" w:rsidRDefault="0090408A" w:rsidP="0090408A">
      <w:pPr>
        <w:pStyle w:val="20"/>
        <w:tabs>
          <w:tab w:val="left" w:pos="1470"/>
          <w:tab w:val="right" w:leader="dot" w:pos="9628"/>
        </w:tabs>
        <w:ind w:left="840"/>
        <w:rPr>
          <w:rFonts w:cs="Times New Roman"/>
          <w:smallCaps w:val="0"/>
          <w:noProof/>
          <w:kern w:val="2"/>
          <w:sz w:val="21"/>
          <w:szCs w:val="22"/>
          <w:lang w:val="en-US" w:eastAsia="zh-CN"/>
        </w:rPr>
      </w:pPr>
      <w:hyperlink w:anchor="_Toc451342841" w:history="1">
        <w:r w:rsidRPr="00D565B0">
          <w:rPr>
            <w:rStyle w:val="aa"/>
            <w:noProof/>
          </w:rPr>
          <w:t>7.1</w:t>
        </w:r>
        <w:r>
          <w:rPr>
            <w:rFonts w:cs="Times New Roman"/>
            <w:smallCaps w:val="0"/>
            <w:noProof/>
            <w:kern w:val="2"/>
            <w:sz w:val="21"/>
            <w:szCs w:val="22"/>
            <w:lang w:val="en-US" w:eastAsia="zh-CN"/>
          </w:rPr>
          <w:tab/>
        </w:r>
        <w:r w:rsidRPr="00D565B0">
          <w:rPr>
            <w:rStyle w:val="aa"/>
            <w:rFonts w:hint="eastAsia"/>
            <w:noProof/>
          </w:rPr>
          <w:t>补偿实体类</w:t>
        </w:r>
        <w:r>
          <w:rPr>
            <w:noProof/>
            <w:webHidden/>
          </w:rPr>
          <w:tab/>
        </w:r>
        <w:r>
          <w:rPr>
            <w:noProof/>
            <w:webHidden/>
          </w:rPr>
          <w:fldChar w:fldCharType="begin"/>
        </w:r>
        <w:r>
          <w:rPr>
            <w:noProof/>
            <w:webHidden/>
          </w:rPr>
          <w:instrText xml:space="preserve"> PAGEREF _Toc451342841 \h </w:instrText>
        </w:r>
        <w:r>
          <w:rPr>
            <w:noProof/>
            <w:webHidden/>
          </w:rPr>
        </w:r>
        <w:r>
          <w:rPr>
            <w:noProof/>
            <w:webHidden/>
          </w:rPr>
          <w:fldChar w:fldCharType="separate"/>
        </w:r>
        <w:r>
          <w:rPr>
            <w:noProof/>
            <w:webHidden/>
          </w:rPr>
          <w:t>46</w:t>
        </w:r>
        <w:r>
          <w:rPr>
            <w:noProof/>
            <w:webHidden/>
          </w:rPr>
          <w:fldChar w:fldCharType="end"/>
        </w:r>
      </w:hyperlink>
    </w:p>
    <w:p w:rsidR="0090408A" w:rsidRDefault="0090408A" w:rsidP="0090408A">
      <w:pPr>
        <w:pStyle w:val="20"/>
        <w:tabs>
          <w:tab w:val="left" w:pos="1470"/>
          <w:tab w:val="right" w:leader="dot" w:pos="9628"/>
        </w:tabs>
        <w:ind w:left="840"/>
        <w:rPr>
          <w:rFonts w:cs="Times New Roman"/>
          <w:smallCaps w:val="0"/>
          <w:noProof/>
          <w:kern w:val="2"/>
          <w:sz w:val="21"/>
          <w:szCs w:val="22"/>
          <w:lang w:val="en-US" w:eastAsia="zh-CN"/>
        </w:rPr>
      </w:pPr>
      <w:hyperlink w:anchor="_Toc451342842" w:history="1">
        <w:r w:rsidRPr="00D565B0">
          <w:rPr>
            <w:rStyle w:val="aa"/>
            <w:noProof/>
          </w:rPr>
          <w:t>7.2</w:t>
        </w:r>
        <w:r>
          <w:rPr>
            <w:rFonts w:cs="Times New Roman"/>
            <w:smallCaps w:val="0"/>
            <w:noProof/>
            <w:kern w:val="2"/>
            <w:sz w:val="21"/>
            <w:szCs w:val="22"/>
            <w:lang w:val="en-US" w:eastAsia="zh-CN"/>
          </w:rPr>
          <w:tab/>
        </w:r>
        <w:r w:rsidRPr="00D565B0">
          <w:rPr>
            <w:rStyle w:val="aa"/>
            <w:rFonts w:hint="eastAsia"/>
            <w:noProof/>
          </w:rPr>
          <w:t>补偿装饰类基类</w:t>
        </w:r>
        <w:r>
          <w:rPr>
            <w:noProof/>
            <w:webHidden/>
          </w:rPr>
          <w:tab/>
        </w:r>
        <w:r>
          <w:rPr>
            <w:noProof/>
            <w:webHidden/>
          </w:rPr>
          <w:fldChar w:fldCharType="begin"/>
        </w:r>
        <w:r>
          <w:rPr>
            <w:noProof/>
            <w:webHidden/>
          </w:rPr>
          <w:instrText xml:space="preserve"> PAGEREF _Toc451342842 \h </w:instrText>
        </w:r>
        <w:r>
          <w:rPr>
            <w:noProof/>
            <w:webHidden/>
          </w:rPr>
        </w:r>
        <w:r>
          <w:rPr>
            <w:noProof/>
            <w:webHidden/>
          </w:rPr>
          <w:fldChar w:fldCharType="separate"/>
        </w:r>
        <w:r>
          <w:rPr>
            <w:noProof/>
            <w:webHidden/>
          </w:rPr>
          <w:t>48</w:t>
        </w:r>
        <w:r>
          <w:rPr>
            <w:noProof/>
            <w:webHidden/>
          </w:rPr>
          <w:fldChar w:fldCharType="end"/>
        </w:r>
      </w:hyperlink>
    </w:p>
    <w:p w:rsidR="0090408A" w:rsidRDefault="0090408A" w:rsidP="0090408A">
      <w:pPr>
        <w:pStyle w:val="20"/>
        <w:tabs>
          <w:tab w:val="left" w:pos="1470"/>
          <w:tab w:val="right" w:leader="dot" w:pos="9628"/>
        </w:tabs>
        <w:ind w:left="840"/>
        <w:rPr>
          <w:rFonts w:cs="Times New Roman"/>
          <w:smallCaps w:val="0"/>
          <w:noProof/>
          <w:kern w:val="2"/>
          <w:sz w:val="21"/>
          <w:szCs w:val="22"/>
          <w:lang w:val="en-US" w:eastAsia="zh-CN"/>
        </w:rPr>
      </w:pPr>
      <w:hyperlink w:anchor="_Toc451342843" w:history="1">
        <w:r w:rsidRPr="00D565B0">
          <w:rPr>
            <w:rStyle w:val="aa"/>
            <w:noProof/>
          </w:rPr>
          <w:t>7.3</w:t>
        </w:r>
        <w:r>
          <w:rPr>
            <w:rFonts w:cs="Times New Roman"/>
            <w:smallCaps w:val="0"/>
            <w:noProof/>
            <w:kern w:val="2"/>
            <w:sz w:val="21"/>
            <w:szCs w:val="22"/>
            <w:lang w:val="en-US" w:eastAsia="zh-CN"/>
          </w:rPr>
          <w:tab/>
        </w:r>
        <w:r w:rsidRPr="00D565B0">
          <w:rPr>
            <w:rStyle w:val="aa"/>
            <w:rFonts w:hint="eastAsia"/>
            <w:noProof/>
          </w:rPr>
          <w:t>反向间隙补偿</w:t>
        </w:r>
        <w:r>
          <w:rPr>
            <w:noProof/>
            <w:webHidden/>
          </w:rPr>
          <w:tab/>
        </w:r>
        <w:r>
          <w:rPr>
            <w:noProof/>
            <w:webHidden/>
          </w:rPr>
          <w:fldChar w:fldCharType="begin"/>
        </w:r>
        <w:r>
          <w:rPr>
            <w:noProof/>
            <w:webHidden/>
          </w:rPr>
          <w:instrText xml:space="preserve"> PAGEREF _Toc451342843 \h </w:instrText>
        </w:r>
        <w:r>
          <w:rPr>
            <w:noProof/>
            <w:webHidden/>
          </w:rPr>
        </w:r>
        <w:r>
          <w:rPr>
            <w:noProof/>
            <w:webHidden/>
          </w:rPr>
          <w:fldChar w:fldCharType="separate"/>
        </w:r>
        <w:r>
          <w:rPr>
            <w:noProof/>
            <w:webHidden/>
          </w:rPr>
          <w:t>49</w:t>
        </w:r>
        <w:r>
          <w:rPr>
            <w:noProof/>
            <w:webHidden/>
          </w:rPr>
          <w:fldChar w:fldCharType="end"/>
        </w:r>
      </w:hyperlink>
    </w:p>
    <w:p w:rsidR="0090408A" w:rsidRDefault="0090408A" w:rsidP="0090408A">
      <w:pPr>
        <w:pStyle w:val="30"/>
        <w:tabs>
          <w:tab w:val="left" w:pos="1680"/>
          <w:tab w:val="right" w:leader="dot" w:pos="9628"/>
        </w:tabs>
        <w:ind w:left="840"/>
        <w:rPr>
          <w:rFonts w:cs="Times New Roman"/>
          <w:i w:val="0"/>
          <w:iCs w:val="0"/>
          <w:noProof/>
          <w:kern w:val="2"/>
          <w:sz w:val="21"/>
          <w:szCs w:val="22"/>
          <w:lang w:val="en-US" w:eastAsia="zh-CN"/>
        </w:rPr>
      </w:pPr>
      <w:hyperlink w:anchor="_Toc451342844" w:history="1">
        <w:r w:rsidRPr="00D565B0">
          <w:rPr>
            <w:rStyle w:val="aa"/>
            <w:noProof/>
          </w:rPr>
          <w:t>7.3.1</w:t>
        </w:r>
        <w:r>
          <w:rPr>
            <w:rFonts w:cs="Times New Roman"/>
            <w:i w:val="0"/>
            <w:iCs w:val="0"/>
            <w:noProof/>
            <w:kern w:val="2"/>
            <w:sz w:val="21"/>
            <w:szCs w:val="22"/>
            <w:lang w:val="en-US" w:eastAsia="zh-CN"/>
          </w:rPr>
          <w:tab/>
        </w:r>
        <w:r w:rsidRPr="00D565B0">
          <w:rPr>
            <w:rStyle w:val="aa"/>
            <w:rFonts w:hint="eastAsia"/>
            <w:noProof/>
          </w:rPr>
          <w:t>反向间隙参数</w:t>
        </w:r>
        <w:r>
          <w:rPr>
            <w:noProof/>
            <w:webHidden/>
          </w:rPr>
          <w:tab/>
        </w:r>
        <w:r>
          <w:rPr>
            <w:noProof/>
            <w:webHidden/>
          </w:rPr>
          <w:fldChar w:fldCharType="begin"/>
        </w:r>
        <w:r>
          <w:rPr>
            <w:noProof/>
            <w:webHidden/>
          </w:rPr>
          <w:instrText xml:space="preserve"> PAGEREF _Toc451342844 \h </w:instrText>
        </w:r>
        <w:r>
          <w:rPr>
            <w:noProof/>
            <w:webHidden/>
          </w:rPr>
        </w:r>
        <w:r>
          <w:rPr>
            <w:noProof/>
            <w:webHidden/>
          </w:rPr>
          <w:fldChar w:fldCharType="separate"/>
        </w:r>
        <w:r>
          <w:rPr>
            <w:noProof/>
            <w:webHidden/>
          </w:rPr>
          <w:t>49</w:t>
        </w:r>
        <w:r>
          <w:rPr>
            <w:noProof/>
            <w:webHidden/>
          </w:rPr>
          <w:fldChar w:fldCharType="end"/>
        </w:r>
      </w:hyperlink>
    </w:p>
    <w:p w:rsidR="0090408A" w:rsidRDefault="0090408A" w:rsidP="0090408A">
      <w:pPr>
        <w:pStyle w:val="30"/>
        <w:tabs>
          <w:tab w:val="left" w:pos="1680"/>
          <w:tab w:val="right" w:leader="dot" w:pos="9628"/>
        </w:tabs>
        <w:ind w:left="840"/>
        <w:rPr>
          <w:rFonts w:cs="Times New Roman"/>
          <w:i w:val="0"/>
          <w:iCs w:val="0"/>
          <w:noProof/>
          <w:kern w:val="2"/>
          <w:sz w:val="21"/>
          <w:szCs w:val="22"/>
          <w:lang w:val="en-US" w:eastAsia="zh-CN"/>
        </w:rPr>
      </w:pPr>
      <w:hyperlink w:anchor="_Toc451342845" w:history="1">
        <w:r w:rsidRPr="00D565B0">
          <w:rPr>
            <w:rStyle w:val="aa"/>
            <w:noProof/>
          </w:rPr>
          <w:t>7.3.2</w:t>
        </w:r>
        <w:r>
          <w:rPr>
            <w:rFonts w:cs="Times New Roman"/>
            <w:i w:val="0"/>
            <w:iCs w:val="0"/>
            <w:noProof/>
            <w:kern w:val="2"/>
            <w:sz w:val="21"/>
            <w:szCs w:val="22"/>
            <w:lang w:val="en-US" w:eastAsia="zh-CN"/>
          </w:rPr>
          <w:tab/>
        </w:r>
        <w:r w:rsidRPr="00D565B0">
          <w:rPr>
            <w:rStyle w:val="aa"/>
            <w:rFonts w:hint="eastAsia"/>
            <w:noProof/>
          </w:rPr>
          <w:t>反向间隙补偿装饰类</w:t>
        </w:r>
        <w:r>
          <w:rPr>
            <w:noProof/>
            <w:webHidden/>
          </w:rPr>
          <w:tab/>
        </w:r>
        <w:r>
          <w:rPr>
            <w:noProof/>
            <w:webHidden/>
          </w:rPr>
          <w:fldChar w:fldCharType="begin"/>
        </w:r>
        <w:r>
          <w:rPr>
            <w:noProof/>
            <w:webHidden/>
          </w:rPr>
          <w:instrText xml:space="preserve"> PAGEREF _Toc451342845 \h </w:instrText>
        </w:r>
        <w:r>
          <w:rPr>
            <w:noProof/>
            <w:webHidden/>
          </w:rPr>
        </w:r>
        <w:r>
          <w:rPr>
            <w:noProof/>
            <w:webHidden/>
          </w:rPr>
          <w:fldChar w:fldCharType="separate"/>
        </w:r>
        <w:r>
          <w:rPr>
            <w:noProof/>
            <w:webHidden/>
          </w:rPr>
          <w:t>49</w:t>
        </w:r>
        <w:r>
          <w:rPr>
            <w:noProof/>
            <w:webHidden/>
          </w:rPr>
          <w:fldChar w:fldCharType="end"/>
        </w:r>
      </w:hyperlink>
    </w:p>
    <w:p w:rsidR="0090408A" w:rsidRDefault="0090408A" w:rsidP="0090408A">
      <w:pPr>
        <w:pStyle w:val="30"/>
        <w:tabs>
          <w:tab w:val="left" w:pos="1680"/>
          <w:tab w:val="right" w:leader="dot" w:pos="9628"/>
        </w:tabs>
        <w:ind w:left="840"/>
        <w:rPr>
          <w:rFonts w:cs="Times New Roman"/>
          <w:i w:val="0"/>
          <w:iCs w:val="0"/>
          <w:noProof/>
          <w:kern w:val="2"/>
          <w:sz w:val="21"/>
          <w:szCs w:val="22"/>
          <w:lang w:val="en-US" w:eastAsia="zh-CN"/>
        </w:rPr>
      </w:pPr>
      <w:hyperlink w:anchor="_Toc451342846" w:history="1">
        <w:r w:rsidRPr="00D565B0">
          <w:rPr>
            <w:rStyle w:val="aa"/>
            <w:noProof/>
          </w:rPr>
          <w:t>7.3.3</w:t>
        </w:r>
        <w:r>
          <w:rPr>
            <w:rFonts w:cs="Times New Roman"/>
            <w:i w:val="0"/>
            <w:iCs w:val="0"/>
            <w:noProof/>
            <w:kern w:val="2"/>
            <w:sz w:val="21"/>
            <w:szCs w:val="22"/>
            <w:lang w:val="en-US" w:eastAsia="zh-CN"/>
          </w:rPr>
          <w:tab/>
        </w:r>
        <w:r w:rsidRPr="00D565B0">
          <w:rPr>
            <w:rStyle w:val="aa"/>
            <w:rFonts w:hint="eastAsia"/>
            <w:noProof/>
          </w:rPr>
          <w:t>反向间隙补偿流程</w:t>
        </w:r>
        <w:r>
          <w:rPr>
            <w:noProof/>
            <w:webHidden/>
          </w:rPr>
          <w:tab/>
        </w:r>
        <w:r>
          <w:rPr>
            <w:noProof/>
            <w:webHidden/>
          </w:rPr>
          <w:fldChar w:fldCharType="begin"/>
        </w:r>
        <w:r>
          <w:rPr>
            <w:noProof/>
            <w:webHidden/>
          </w:rPr>
          <w:instrText xml:space="preserve"> PAGEREF _Toc451342846 \h </w:instrText>
        </w:r>
        <w:r>
          <w:rPr>
            <w:noProof/>
            <w:webHidden/>
          </w:rPr>
        </w:r>
        <w:r>
          <w:rPr>
            <w:noProof/>
            <w:webHidden/>
          </w:rPr>
          <w:fldChar w:fldCharType="separate"/>
        </w:r>
        <w:r>
          <w:rPr>
            <w:noProof/>
            <w:webHidden/>
          </w:rPr>
          <w:t>51</w:t>
        </w:r>
        <w:r>
          <w:rPr>
            <w:noProof/>
            <w:webHidden/>
          </w:rPr>
          <w:fldChar w:fldCharType="end"/>
        </w:r>
      </w:hyperlink>
    </w:p>
    <w:p w:rsidR="0090408A" w:rsidRDefault="0090408A" w:rsidP="0090408A">
      <w:pPr>
        <w:pStyle w:val="20"/>
        <w:tabs>
          <w:tab w:val="left" w:pos="1470"/>
          <w:tab w:val="right" w:leader="dot" w:pos="9628"/>
        </w:tabs>
        <w:ind w:left="840"/>
        <w:rPr>
          <w:rFonts w:cs="Times New Roman"/>
          <w:smallCaps w:val="0"/>
          <w:noProof/>
          <w:kern w:val="2"/>
          <w:sz w:val="21"/>
          <w:szCs w:val="22"/>
          <w:lang w:val="en-US" w:eastAsia="zh-CN"/>
        </w:rPr>
      </w:pPr>
      <w:hyperlink w:anchor="_Toc451342847" w:history="1">
        <w:r w:rsidRPr="00D565B0">
          <w:rPr>
            <w:rStyle w:val="aa"/>
            <w:noProof/>
          </w:rPr>
          <w:t>7.4</w:t>
        </w:r>
        <w:r>
          <w:rPr>
            <w:rFonts w:cs="Times New Roman"/>
            <w:smallCaps w:val="0"/>
            <w:noProof/>
            <w:kern w:val="2"/>
            <w:sz w:val="21"/>
            <w:szCs w:val="22"/>
            <w:lang w:val="en-US" w:eastAsia="zh-CN"/>
          </w:rPr>
          <w:tab/>
        </w:r>
        <w:r w:rsidRPr="00D565B0">
          <w:rPr>
            <w:rStyle w:val="aa"/>
            <w:rFonts w:hint="eastAsia"/>
            <w:noProof/>
          </w:rPr>
          <w:t>螺距误差补偿</w:t>
        </w:r>
        <w:r>
          <w:rPr>
            <w:noProof/>
            <w:webHidden/>
          </w:rPr>
          <w:tab/>
        </w:r>
        <w:r>
          <w:rPr>
            <w:noProof/>
            <w:webHidden/>
          </w:rPr>
          <w:fldChar w:fldCharType="begin"/>
        </w:r>
        <w:r>
          <w:rPr>
            <w:noProof/>
            <w:webHidden/>
          </w:rPr>
          <w:instrText xml:space="preserve"> PAGEREF _Toc451342847 \h </w:instrText>
        </w:r>
        <w:r>
          <w:rPr>
            <w:noProof/>
            <w:webHidden/>
          </w:rPr>
        </w:r>
        <w:r>
          <w:rPr>
            <w:noProof/>
            <w:webHidden/>
          </w:rPr>
          <w:fldChar w:fldCharType="separate"/>
        </w:r>
        <w:r>
          <w:rPr>
            <w:noProof/>
            <w:webHidden/>
          </w:rPr>
          <w:t>53</w:t>
        </w:r>
        <w:r>
          <w:rPr>
            <w:noProof/>
            <w:webHidden/>
          </w:rPr>
          <w:fldChar w:fldCharType="end"/>
        </w:r>
      </w:hyperlink>
    </w:p>
    <w:p w:rsidR="0090408A" w:rsidRDefault="0090408A" w:rsidP="0090408A">
      <w:pPr>
        <w:pStyle w:val="30"/>
        <w:tabs>
          <w:tab w:val="left" w:pos="1680"/>
          <w:tab w:val="right" w:leader="dot" w:pos="9628"/>
        </w:tabs>
        <w:ind w:left="840"/>
        <w:rPr>
          <w:rFonts w:cs="Times New Roman"/>
          <w:i w:val="0"/>
          <w:iCs w:val="0"/>
          <w:noProof/>
          <w:kern w:val="2"/>
          <w:sz w:val="21"/>
          <w:szCs w:val="22"/>
          <w:lang w:val="en-US" w:eastAsia="zh-CN"/>
        </w:rPr>
      </w:pPr>
      <w:hyperlink w:anchor="_Toc451342848" w:history="1">
        <w:r w:rsidRPr="00D565B0">
          <w:rPr>
            <w:rStyle w:val="aa"/>
            <w:noProof/>
          </w:rPr>
          <w:t>7.4.1</w:t>
        </w:r>
        <w:r>
          <w:rPr>
            <w:rFonts w:cs="Times New Roman"/>
            <w:i w:val="0"/>
            <w:iCs w:val="0"/>
            <w:noProof/>
            <w:kern w:val="2"/>
            <w:sz w:val="21"/>
            <w:szCs w:val="22"/>
            <w:lang w:val="en-US" w:eastAsia="zh-CN"/>
          </w:rPr>
          <w:tab/>
        </w:r>
        <w:r w:rsidRPr="00D565B0">
          <w:rPr>
            <w:rStyle w:val="aa"/>
            <w:rFonts w:hint="eastAsia"/>
            <w:noProof/>
          </w:rPr>
          <w:t>螺距误差补偿参数</w:t>
        </w:r>
        <w:r>
          <w:rPr>
            <w:noProof/>
            <w:webHidden/>
          </w:rPr>
          <w:tab/>
        </w:r>
        <w:r>
          <w:rPr>
            <w:noProof/>
            <w:webHidden/>
          </w:rPr>
          <w:fldChar w:fldCharType="begin"/>
        </w:r>
        <w:r>
          <w:rPr>
            <w:noProof/>
            <w:webHidden/>
          </w:rPr>
          <w:instrText xml:space="preserve"> PAGEREF _Toc451342848 \h </w:instrText>
        </w:r>
        <w:r>
          <w:rPr>
            <w:noProof/>
            <w:webHidden/>
          </w:rPr>
        </w:r>
        <w:r>
          <w:rPr>
            <w:noProof/>
            <w:webHidden/>
          </w:rPr>
          <w:fldChar w:fldCharType="separate"/>
        </w:r>
        <w:r>
          <w:rPr>
            <w:noProof/>
            <w:webHidden/>
          </w:rPr>
          <w:t>53</w:t>
        </w:r>
        <w:r>
          <w:rPr>
            <w:noProof/>
            <w:webHidden/>
          </w:rPr>
          <w:fldChar w:fldCharType="end"/>
        </w:r>
      </w:hyperlink>
    </w:p>
    <w:p w:rsidR="0090408A" w:rsidRDefault="0090408A" w:rsidP="0090408A">
      <w:pPr>
        <w:pStyle w:val="30"/>
        <w:tabs>
          <w:tab w:val="left" w:pos="1680"/>
          <w:tab w:val="right" w:leader="dot" w:pos="9628"/>
        </w:tabs>
        <w:ind w:left="840"/>
        <w:rPr>
          <w:rFonts w:cs="Times New Roman"/>
          <w:i w:val="0"/>
          <w:iCs w:val="0"/>
          <w:noProof/>
          <w:kern w:val="2"/>
          <w:sz w:val="21"/>
          <w:szCs w:val="22"/>
          <w:lang w:val="en-US" w:eastAsia="zh-CN"/>
        </w:rPr>
      </w:pPr>
      <w:hyperlink w:anchor="_Toc451342849" w:history="1">
        <w:r w:rsidRPr="00D565B0">
          <w:rPr>
            <w:rStyle w:val="aa"/>
            <w:noProof/>
          </w:rPr>
          <w:t>7.4.2</w:t>
        </w:r>
        <w:r>
          <w:rPr>
            <w:rFonts w:cs="Times New Roman"/>
            <w:i w:val="0"/>
            <w:iCs w:val="0"/>
            <w:noProof/>
            <w:kern w:val="2"/>
            <w:sz w:val="21"/>
            <w:szCs w:val="22"/>
            <w:lang w:val="en-US" w:eastAsia="zh-CN"/>
          </w:rPr>
          <w:tab/>
        </w:r>
        <w:r w:rsidRPr="00D565B0">
          <w:rPr>
            <w:rStyle w:val="aa"/>
            <w:rFonts w:hint="eastAsia"/>
            <w:noProof/>
          </w:rPr>
          <w:t>螺距误差补偿装饰类</w:t>
        </w:r>
        <w:r>
          <w:rPr>
            <w:noProof/>
            <w:webHidden/>
          </w:rPr>
          <w:tab/>
        </w:r>
        <w:r>
          <w:rPr>
            <w:noProof/>
            <w:webHidden/>
          </w:rPr>
          <w:fldChar w:fldCharType="begin"/>
        </w:r>
        <w:r>
          <w:rPr>
            <w:noProof/>
            <w:webHidden/>
          </w:rPr>
          <w:instrText xml:space="preserve"> PAGEREF _Toc451342849 \h </w:instrText>
        </w:r>
        <w:r>
          <w:rPr>
            <w:noProof/>
            <w:webHidden/>
          </w:rPr>
        </w:r>
        <w:r>
          <w:rPr>
            <w:noProof/>
            <w:webHidden/>
          </w:rPr>
          <w:fldChar w:fldCharType="separate"/>
        </w:r>
        <w:r>
          <w:rPr>
            <w:noProof/>
            <w:webHidden/>
          </w:rPr>
          <w:t>54</w:t>
        </w:r>
        <w:r>
          <w:rPr>
            <w:noProof/>
            <w:webHidden/>
          </w:rPr>
          <w:fldChar w:fldCharType="end"/>
        </w:r>
      </w:hyperlink>
    </w:p>
    <w:p w:rsidR="0090408A" w:rsidRDefault="0090408A" w:rsidP="0090408A">
      <w:pPr>
        <w:pStyle w:val="30"/>
        <w:tabs>
          <w:tab w:val="left" w:pos="1680"/>
          <w:tab w:val="right" w:leader="dot" w:pos="9628"/>
        </w:tabs>
        <w:ind w:left="840"/>
        <w:rPr>
          <w:rFonts w:cs="Times New Roman"/>
          <w:i w:val="0"/>
          <w:iCs w:val="0"/>
          <w:noProof/>
          <w:kern w:val="2"/>
          <w:sz w:val="21"/>
          <w:szCs w:val="22"/>
          <w:lang w:val="en-US" w:eastAsia="zh-CN"/>
        </w:rPr>
      </w:pPr>
      <w:hyperlink w:anchor="_Toc451342850" w:history="1">
        <w:r w:rsidRPr="00D565B0">
          <w:rPr>
            <w:rStyle w:val="aa"/>
            <w:noProof/>
          </w:rPr>
          <w:t>7.4.3</w:t>
        </w:r>
        <w:r>
          <w:rPr>
            <w:rFonts w:cs="Times New Roman"/>
            <w:i w:val="0"/>
            <w:iCs w:val="0"/>
            <w:noProof/>
            <w:kern w:val="2"/>
            <w:sz w:val="21"/>
            <w:szCs w:val="22"/>
            <w:lang w:val="en-US" w:eastAsia="zh-CN"/>
          </w:rPr>
          <w:tab/>
        </w:r>
        <w:r w:rsidRPr="00D565B0">
          <w:rPr>
            <w:rStyle w:val="aa"/>
            <w:rFonts w:hint="eastAsia"/>
            <w:noProof/>
          </w:rPr>
          <w:t>螺距误差补偿流程</w:t>
        </w:r>
        <w:r>
          <w:rPr>
            <w:noProof/>
            <w:webHidden/>
          </w:rPr>
          <w:tab/>
        </w:r>
        <w:r>
          <w:rPr>
            <w:noProof/>
            <w:webHidden/>
          </w:rPr>
          <w:fldChar w:fldCharType="begin"/>
        </w:r>
        <w:r>
          <w:rPr>
            <w:noProof/>
            <w:webHidden/>
          </w:rPr>
          <w:instrText xml:space="preserve"> PAGEREF _Toc451342850 \h </w:instrText>
        </w:r>
        <w:r>
          <w:rPr>
            <w:noProof/>
            <w:webHidden/>
          </w:rPr>
        </w:r>
        <w:r>
          <w:rPr>
            <w:noProof/>
            <w:webHidden/>
          </w:rPr>
          <w:fldChar w:fldCharType="separate"/>
        </w:r>
        <w:r>
          <w:rPr>
            <w:noProof/>
            <w:webHidden/>
          </w:rPr>
          <w:t>56</w:t>
        </w:r>
        <w:r>
          <w:rPr>
            <w:noProof/>
            <w:webHidden/>
          </w:rPr>
          <w:fldChar w:fldCharType="end"/>
        </w:r>
      </w:hyperlink>
    </w:p>
    <w:p w:rsidR="0090408A" w:rsidRDefault="0090408A" w:rsidP="0090408A">
      <w:pPr>
        <w:pStyle w:val="20"/>
        <w:tabs>
          <w:tab w:val="left" w:pos="1470"/>
          <w:tab w:val="right" w:leader="dot" w:pos="9628"/>
        </w:tabs>
        <w:ind w:left="840"/>
        <w:rPr>
          <w:rFonts w:cs="Times New Roman"/>
          <w:smallCaps w:val="0"/>
          <w:noProof/>
          <w:kern w:val="2"/>
          <w:sz w:val="21"/>
          <w:szCs w:val="22"/>
          <w:lang w:val="en-US" w:eastAsia="zh-CN"/>
        </w:rPr>
      </w:pPr>
      <w:hyperlink w:anchor="_Toc451342851" w:history="1">
        <w:r w:rsidRPr="00D565B0">
          <w:rPr>
            <w:rStyle w:val="aa"/>
            <w:noProof/>
          </w:rPr>
          <w:t>7.5</w:t>
        </w:r>
        <w:r>
          <w:rPr>
            <w:rFonts w:cs="Times New Roman"/>
            <w:smallCaps w:val="0"/>
            <w:noProof/>
            <w:kern w:val="2"/>
            <w:sz w:val="21"/>
            <w:szCs w:val="22"/>
            <w:lang w:val="en-US" w:eastAsia="zh-CN"/>
          </w:rPr>
          <w:tab/>
        </w:r>
        <w:r w:rsidRPr="00D565B0">
          <w:rPr>
            <w:rStyle w:val="aa"/>
            <w:rFonts w:hint="eastAsia"/>
            <w:noProof/>
          </w:rPr>
          <w:t>调用说明</w:t>
        </w:r>
        <w:r>
          <w:rPr>
            <w:noProof/>
            <w:webHidden/>
          </w:rPr>
          <w:tab/>
        </w:r>
        <w:r>
          <w:rPr>
            <w:noProof/>
            <w:webHidden/>
          </w:rPr>
          <w:fldChar w:fldCharType="begin"/>
        </w:r>
        <w:r>
          <w:rPr>
            <w:noProof/>
            <w:webHidden/>
          </w:rPr>
          <w:instrText xml:space="preserve"> PAGEREF _Toc451342851 \h </w:instrText>
        </w:r>
        <w:r>
          <w:rPr>
            <w:noProof/>
            <w:webHidden/>
          </w:rPr>
        </w:r>
        <w:r>
          <w:rPr>
            <w:noProof/>
            <w:webHidden/>
          </w:rPr>
          <w:fldChar w:fldCharType="separate"/>
        </w:r>
        <w:r>
          <w:rPr>
            <w:noProof/>
            <w:webHidden/>
          </w:rPr>
          <w:t>59</w:t>
        </w:r>
        <w:r>
          <w:rPr>
            <w:noProof/>
            <w:webHidden/>
          </w:rPr>
          <w:fldChar w:fldCharType="end"/>
        </w:r>
      </w:hyperlink>
    </w:p>
    <w:p w:rsidR="0090408A" w:rsidRDefault="0090408A" w:rsidP="0090408A">
      <w:pPr>
        <w:pStyle w:val="20"/>
        <w:tabs>
          <w:tab w:val="left" w:pos="1470"/>
          <w:tab w:val="right" w:leader="dot" w:pos="9628"/>
        </w:tabs>
        <w:ind w:left="840"/>
        <w:rPr>
          <w:rFonts w:cs="Times New Roman"/>
          <w:smallCaps w:val="0"/>
          <w:noProof/>
          <w:kern w:val="2"/>
          <w:sz w:val="21"/>
          <w:szCs w:val="22"/>
          <w:lang w:val="en-US" w:eastAsia="zh-CN"/>
        </w:rPr>
      </w:pPr>
      <w:hyperlink w:anchor="_Toc451342852" w:history="1">
        <w:r w:rsidRPr="00D565B0">
          <w:rPr>
            <w:rStyle w:val="aa"/>
            <w:noProof/>
            <w:lang w:eastAsia="zh-CN"/>
          </w:rPr>
          <w:t>7.6</w:t>
        </w:r>
        <w:r>
          <w:rPr>
            <w:rFonts w:cs="Times New Roman"/>
            <w:smallCaps w:val="0"/>
            <w:noProof/>
            <w:kern w:val="2"/>
            <w:sz w:val="21"/>
            <w:szCs w:val="22"/>
            <w:lang w:val="en-US" w:eastAsia="zh-CN"/>
          </w:rPr>
          <w:tab/>
        </w:r>
        <w:r w:rsidRPr="00D565B0">
          <w:rPr>
            <w:rStyle w:val="aa"/>
            <w:rFonts w:hint="eastAsia"/>
            <w:noProof/>
            <w:lang w:eastAsia="zh-CN"/>
          </w:rPr>
          <w:t>螺距补偿原理</w:t>
        </w:r>
        <w:r>
          <w:rPr>
            <w:noProof/>
            <w:webHidden/>
          </w:rPr>
          <w:tab/>
        </w:r>
        <w:r>
          <w:rPr>
            <w:noProof/>
            <w:webHidden/>
          </w:rPr>
          <w:fldChar w:fldCharType="begin"/>
        </w:r>
        <w:r>
          <w:rPr>
            <w:noProof/>
            <w:webHidden/>
          </w:rPr>
          <w:instrText xml:space="preserve"> PAGEREF _Toc451342852 \h </w:instrText>
        </w:r>
        <w:r>
          <w:rPr>
            <w:noProof/>
            <w:webHidden/>
          </w:rPr>
        </w:r>
        <w:r>
          <w:rPr>
            <w:noProof/>
            <w:webHidden/>
          </w:rPr>
          <w:fldChar w:fldCharType="separate"/>
        </w:r>
        <w:r>
          <w:rPr>
            <w:noProof/>
            <w:webHidden/>
          </w:rPr>
          <w:t>59</w:t>
        </w:r>
        <w:r>
          <w:rPr>
            <w:noProof/>
            <w:webHidden/>
          </w:rPr>
          <w:fldChar w:fldCharType="end"/>
        </w:r>
      </w:hyperlink>
    </w:p>
    <w:p w:rsidR="0090408A" w:rsidRDefault="0090408A" w:rsidP="0090408A">
      <w:pPr>
        <w:pStyle w:val="30"/>
        <w:tabs>
          <w:tab w:val="left" w:pos="1680"/>
          <w:tab w:val="right" w:leader="dot" w:pos="9628"/>
        </w:tabs>
        <w:ind w:left="840"/>
        <w:rPr>
          <w:rFonts w:cs="Times New Roman"/>
          <w:i w:val="0"/>
          <w:iCs w:val="0"/>
          <w:noProof/>
          <w:kern w:val="2"/>
          <w:sz w:val="21"/>
          <w:szCs w:val="22"/>
          <w:lang w:val="en-US" w:eastAsia="zh-CN"/>
        </w:rPr>
      </w:pPr>
      <w:hyperlink w:anchor="_Toc451342853" w:history="1">
        <w:r w:rsidRPr="00D565B0">
          <w:rPr>
            <w:rStyle w:val="aa"/>
            <w:noProof/>
            <w:lang w:eastAsia="zh-CN"/>
          </w:rPr>
          <w:t>7.6.1</w:t>
        </w:r>
        <w:r>
          <w:rPr>
            <w:rFonts w:cs="Times New Roman"/>
            <w:i w:val="0"/>
            <w:iCs w:val="0"/>
            <w:noProof/>
            <w:kern w:val="2"/>
            <w:sz w:val="21"/>
            <w:szCs w:val="22"/>
            <w:lang w:val="en-US" w:eastAsia="zh-CN"/>
          </w:rPr>
          <w:tab/>
        </w:r>
        <w:r w:rsidRPr="00D565B0">
          <w:rPr>
            <w:rStyle w:val="aa"/>
            <w:rFonts w:hint="eastAsia"/>
            <w:noProof/>
            <w:lang w:eastAsia="zh-CN"/>
          </w:rPr>
          <w:t>正向补偿</w:t>
        </w:r>
        <w:r>
          <w:rPr>
            <w:noProof/>
            <w:webHidden/>
          </w:rPr>
          <w:tab/>
        </w:r>
        <w:r>
          <w:rPr>
            <w:noProof/>
            <w:webHidden/>
          </w:rPr>
          <w:fldChar w:fldCharType="begin"/>
        </w:r>
        <w:r>
          <w:rPr>
            <w:noProof/>
            <w:webHidden/>
          </w:rPr>
          <w:instrText xml:space="preserve"> PAGEREF _Toc451342853 \h </w:instrText>
        </w:r>
        <w:r>
          <w:rPr>
            <w:noProof/>
            <w:webHidden/>
          </w:rPr>
        </w:r>
        <w:r>
          <w:rPr>
            <w:noProof/>
            <w:webHidden/>
          </w:rPr>
          <w:fldChar w:fldCharType="separate"/>
        </w:r>
        <w:r>
          <w:rPr>
            <w:noProof/>
            <w:webHidden/>
          </w:rPr>
          <w:t>59</w:t>
        </w:r>
        <w:r>
          <w:rPr>
            <w:noProof/>
            <w:webHidden/>
          </w:rPr>
          <w:fldChar w:fldCharType="end"/>
        </w:r>
      </w:hyperlink>
    </w:p>
    <w:p w:rsidR="0090408A" w:rsidRDefault="0090408A" w:rsidP="0090408A">
      <w:pPr>
        <w:pStyle w:val="30"/>
        <w:tabs>
          <w:tab w:val="left" w:pos="1680"/>
          <w:tab w:val="right" w:leader="dot" w:pos="9628"/>
        </w:tabs>
        <w:ind w:left="840"/>
        <w:rPr>
          <w:rFonts w:cs="Times New Roman"/>
          <w:i w:val="0"/>
          <w:iCs w:val="0"/>
          <w:noProof/>
          <w:kern w:val="2"/>
          <w:sz w:val="21"/>
          <w:szCs w:val="22"/>
          <w:lang w:val="en-US" w:eastAsia="zh-CN"/>
        </w:rPr>
      </w:pPr>
      <w:hyperlink w:anchor="_Toc451342854" w:history="1">
        <w:r w:rsidRPr="00D565B0">
          <w:rPr>
            <w:rStyle w:val="aa"/>
            <w:noProof/>
            <w:lang w:eastAsia="zh-CN"/>
          </w:rPr>
          <w:t>7.6.2</w:t>
        </w:r>
        <w:r>
          <w:rPr>
            <w:rFonts w:cs="Times New Roman"/>
            <w:i w:val="0"/>
            <w:iCs w:val="0"/>
            <w:noProof/>
            <w:kern w:val="2"/>
            <w:sz w:val="21"/>
            <w:szCs w:val="22"/>
            <w:lang w:val="en-US" w:eastAsia="zh-CN"/>
          </w:rPr>
          <w:tab/>
        </w:r>
        <w:r w:rsidRPr="00D565B0">
          <w:rPr>
            <w:rStyle w:val="aa"/>
            <w:rFonts w:hint="eastAsia"/>
            <w:noProof/>
            <w:lang w:eastAsia="zh-CN"/>
          </w:rPr>
          <w:t>反补偿</w:t>
        </w:r>
        <w:r>
          <w:rPr>
            <w:noProof/>
            <w:webHidden/>
          </w:rPr>
          <w:tab/>
        </w:r>
        <w:r>
          <w:rPr>
            <w:noProof/>
            <w:webHidden/>
          </w:rPr>
          <w:fldChar w:fldCharType="begin"/>
        </w:r>
        <w:r>
          <w:rPr>
            <w:noProof/>
            <w:webHidden/>
          </w:rPr>
          <w:instrText xml:space="preserve"> PAGEREF _Toc451342854 \h </w:instrText>
        </w:r>
        <w:r>
          <w:rPr>
            <w:noProof/>
            <w:webHidden/>
          </w:rPr>
        </w:r>
        <w:r>
          <w:rPr>
            <w:noProof/>
            <w:webHidden/>
          </w:rPr>
          <w:fldChar w:fldCharType="separate"/>
        </w:r>
        <w:r>
          <w:rPr>
            <w:noProof/>
            <w:webHidden/>
          </w:rPr>
          <w:t>61</w:t>
        </w:r>
        <w:r>
          <w:rPr>
            <w:noProof/>
            <w:webHidden/>
          </w:rPr>
          <w:fldChar w:fldCharType="end"/>
        </w:r>
      </w:hyperlink>
    </w:p>
    <w:p w:rsidR="0090408A" w:rsidRDefault="0090408A" w:rsidP="0090408A">
      <w:pPr>
        <w:pStyle w:val="a0"/>
        <w:ind w:leftChars="0" w:left="0"/>
        <w:rPr>
          <w:lang w:val="en-US" w:eastAsia="zh-CN"/>
        </w:rPr>
      </w:pPr>
      <w:r>
        <w:rPr>
          <w:lang w:val="en-US" w:eastAsia="zh-CN"/>
        </w:rPr>
        <w:fldChar w:fldCharType="end"/>
      </w:r>
    </w:p>
    <w:p w:rsidR="0090408A" w:rsidRPr="009E2032" w:rsidRDefault="0090408A" w:rsidP="0090408A">
      <w:pPr>
        <w:pStyle w:val="a0"/>
        <w:ind w:leftChars="0" w:left="0"/>
        <w:rPr>
          <w:lang w:val="en-US" w:eastAsia="zh-CN"/>
        </w:rPr>
      </w:pPr>
      <w:r>
        <w:rPr>
          <w:lang w:val="en-US" w:eastAsia="zh-CN"/>
        </w:rPr>
        <w:br w:type="page"/>
      </w:r>
    </w:p>
    <w:p w:rsidR="0090408A" w:rsidRDefault="0090408A" w:rsidP="0090408A">
      <w:pPr>
        <w:pStyle w:val="1"/>
        <w:spacing w:before="156" w:after="156"/>
        <w:ind w:left="1205" w:hanging="1205"/>
        <w:rPr>
          <w:lang w:eastAsia="zh-CN"/>
        </w:rPr>
      </w:pPr>
      <w:bookmarkStart w:id="0" w:name="_Toc451342763"/>
      <w:r>
        <w:rPr>
          <w:rFonts w:hint="eastAsia"/>
          <w:lang w:eastAsia="zh-CN"/>
        </w:rPr>
        <w:lastRenderedPageBreak/>
        <w:t>文档概述</w:t>
      </w:r>
      <w:bookmarkEnd w:id="0"/>
    </w:p>
    <w:p w:rsidR="0090408A" w:rsidRDefault="0090408A" w:rsidP="0090408A">
      <w:pPr>
        <w:pStyle w:val="2"/>
        <w:spacing w:before="156" w:after="156"/>
        <w:ind w:left="1124" w:hanging="1124"/>
        <w:rPr>
          <w:lang w:eastAsia="zh-CN"/>
        </w:rPr>
      </w:pPr>
      <w:bookmarkStart w:id="1" w:name="_Toc451342764"/>
      <w:r w:rsidRPr="00AB184E">
        <w:rPr>
          <w:rFonts w:hint="eastAsia"/>
        </w:rPr>
        <w:t>版本更新内容</w:t>
      </w:r>
      <w:bookmarkEnd w:id="1"/>
    </w:p>
    <w:p w:rsidR="0090408A" w:rsidRDefault="0090408A" w:rsidP="0090408A">
      <w:pPr>
        <w:pStyle w:val="af"/>
        <w:rPr>
          <w:lang w:eastAsia="zh-CN"/>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r>
        <w:rPr>
          <w:rFonts w:hint="eastAsia"/>
          <w:lang w:eastAsia="zh-CN"/>
        </w:rPr>
        <w:t xml:space="preserve"> </w:t>
      </w:r>
      <w:r>
        <w:rPr>
          <w:rFonts w:hint="eastAsia"/>
          <w:lang w:eastAsia="zh-CN"/>
        </w:rPr>
        <w:t>版本更新情况</w:t>
      </w:r>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5"/>
        <w:gridCol w:w="1266"/>
        <w:gridCol w:w="1383"/>
        <w:gridCol w:w="5044"/>
      </w:tblGrid>
      <w:tr w:rsidR="0090408A" w:rsidTr="00782561">
        <w:tc>
          <w:tcPr>
            <w:tcW w:w="1111" w:type="dxa"/>
            <w:shd w:val="clear" w:color="auto" w:fill="auto"/>
            <w:vAlign w:val="center"/>
          </w:tcPr>
          <w:p w:rsidR="0090408A" w:rsidRPr="008A60B5" w:rsidRDefault="0090408A" w:rsidP="00782561">
            <w:pPr>
              <w:pStyle w:val="ad"/>
              <w:rPr>
                <w:lang w:eastAsia="zh-CN"/>
              </w:rPr>
            </w:pPr>
            <w:r w:rsidRPr="008A60B5">
              <w:rPr>
                <w:rFonts w:hint="eastAsia"/>
              </w:rPr>
              <w:t>版</w:t>
            </w:r>
            <w:r w:rsidRPr="008A60B5">
              <w:rPr>
                <w:rFonts w:hint="eastAsia"/>
                <w:lang w:eastAsia="zh-CN"/>
              </w:rPr>
              <w:t>本</w:t>
            </w:r>
          </w:p>
        </w:tc>
        <w:tc>
          <w:tcPr>
            <w:tcW w:w="1276" w:type="dxa"/>
            <w:shd w:val="clear" w:color="auto" w:fill="auto"/>
            <w:vAlign w:val="center"/>
          </w:tcPr>
          <w:p w:rsidR="0090408A" w:rsidRPr="008A60B5" w:rsidRDefault="0090408A" w:rsidP="00782561">
            <w:pPr>
              <w:pStyle w:val="ad"/>
            </w:pPr>
            <w:r w:rsidRPr="008A60B5">
              <w:rPr>
                <w:rFonts w:hint="eastAsia"/>
              </w:rPr>
              <w:t>日期</w:t>
            </w:r>
          </w:p>
        </w:tc>
        <w:tc>
          <w:tcPr>
            <w:tcW w:w="1417" w:type="dxa"/>
            <w:shd w:val="clear" w:color="auto" w:fill="auto"/>
            <w:vAlign w:val="center"/>
          </w:tcPr>
          <w:p w:rsidR="0090408A" w:rsidRPr="008A60B5" w:rsidRDefault="0090408A" w:rsidP="00782561">
            <w:pPr>
              <w:pStyle w:val="ad"/>
            </w:pPr>
            <w:r w:rsidRPr="008A60B5">
              <w:rPr>
                <w:rFonts w:hint="eastAsia"/>
              </w:rPr>
              <w:t>作者</w:t>
            </w:r>
          </w:p>
        </w:tc>
        <w:tc>
          <w:tcPr>
            <w:tcW w:w="5210" w:type="dxa"/>
            <w:shd w:val="clear" w:color="auto" w:fill="auto"/>
          </w:tcPr>
          <w:p w:rsidR="0090408A" w:rsidRPr="008A60B5" w:rsidRDefault="0090408A" w:rsidP="00782561">
            <w:pPr>
              <w:pStyle w:val="ad"/>
            </w:pPr>
            <w:r w:rsidRPr="008A60B5">
              <w:rPr>
                <w:rFonts w:hint="eastAsia"/>
              </w:rPr>
              <w:t>更新状况</w:t>
            </w:r>
          </w:p>
        </w:tc>
      </w:tr>
      <w:tr w:rsidR="0090408A" w:rsidTr="00782561">
        <w:tc>
          <w:tcPr>
            <w:tcW w:w="1111" w:type="dxa"/>
            <w:shd w:val="clear" w:color="auto" w:fill="auto"/>
            <w:vAlign w:val="center"/>
          </w:tcPr>
          <w:p w:rsidR="0090408A" w:rsidRPr="008A60B5" w:rsidRDefault="0090408A" w:rsidP="00782561">
            <w:pPr>
              <w:pStyle w:val="ae"/>
              <w:rPr>
                <w:lang w:eastAsia="zh-CN"/>
              </w:rPr>
            </w:pPr>
            <w:r>
              <w:rPr>
                <w:rFonts w:hint="eastAsia"/>
                <w:lang w:eastAsia="zh-CN"/>
              </w:rPr>
              <w:t>R1.0</w:t>
            </w:r>
          </w:p>
        </w:tc>
        <w:tc>
          <w:tcPr>
            <w:tcW w:w="1276" w:type="dxa"/>
            <w:shd w:val="clear" w:color="auto" w:fill="auto"/>
            <w:vAlign w:val="center"/>
          </w:tcPr>
          <w:p w:rsidR="0090408A" w:rsidRPr="008A60B5" w:rsidRDefault="0090408A" w:rsidP="00782561">
            <w:pPr>
              <w:pStyle w:val="ae"/>
              <w:rPr>
                <w:lang w:eastAsia="zh-CN"/>
              </w:rPr>
            </w:pPr>
            <w:r>
              <w:rPr>
                <w:rFonts w:hint="eastAsia"/>
              </w:rPr>
              <w:t>201</w:t>
            </w:r>
            <w:r>
              <w:rPr>
                <w:rFonts w:hint="eastAsia"/>
                <w:lang w:eastAsia="zh-CN"/>
              </w:rPr>
              <w:t>6.05</w:t>
            </w:r>
          </w:p>
        </w:tc>
        <w:tc>
          <w:tcPr>
            <w:tcW w:w="1417" w:type="dxa"/>
            <w:shd w:val="clear" w:color="auto" w:fill="auto"/>
            <w:vAlign w:val="center"/>
          </w:tcPr>
          <w:p w:rsidR="0090408A" w:rsidRPr="008A60B5" w:rsidRDefault="0090408A" w:rsidP="00782561">
            <w:pPr>
              <w:pStyle w:val="ae"/>
              <w:rPr>
                <w:lang w:eastAsia="zh-CN"/>
              </w:rPr>
            </w:pPr>
            <w:r>
              <w:rPr>
                <w:rFonts w:hint="eastAsia"/>
                <w:lang w:eastAsia="zh-CN"/>
              </w:rPr>
              <w:t>何敏聪</w:t>
            </w:r>
          </w:p>
        </w:tc>
        <w:tc>
          <w:tcPr>
            <w:tcW w:w="5210" w:type="dxa"/>
            <w:shd w:val="clear" w:color="auto" w:fill="auto"/>
          </w:tcPr>
          <w:p w:rsidR="0090408A" w:rsidRPr="008A60B5" w:rsidRDefault="0090408A" w:rsidP="00782561">
            <w:pPr>
              <w:pStyle w:val="ae"/>
              <w:rPr>
                <w:lang w:eastAsia="zh-CN"/>
              </w:rPr>
            </w:pPr>
            <w:r>
              <w:rPr>
                <w:rFonts w:hint="eastAsia"/>
                <w:lang w:eastAsia="zh-CN"/>
              </w:rPr>
              <w:t>创建汇总</w:t>
            </w:r>
          </w:p>
        </w:tc>
      </w:tr>
      <w:tr w:rsidR="0090408A" w:rsidTr="00782561">
        <w:tc>
          <w:tcPr>
            <w:tcW w:w="1111" w:type="dxa"/>
            <w:shd w:val="clear" w:color="auto" w:fill="auto"/>
          </w:tcPr>
          <w:p w:rsidR="0090408A" w:rsidRPr="008A60B5" w:rsidRDefault="0090408A" w:rsidP="00782561">
            <w:pPr>
              <w:ind w:leftChars="0" w:left="0"/>
              <w:rPr>
                <w:kern w:val="2"/>
                <w:szCs w:val="22"/>
                <w:lang w:val="en-US" w:eastAsia="zh-CN"/>
              </w:rPr>
            </w:pPr>
          </w:p>
        </w:tc>
        <w:tc>
          <w:tcPr>
            <w:tcW w:w="1276" w:type="dxa"/>
            <w:shd w:val="clear" w:color="auto" w:fill="auto"/>
          </w:tcPr>
          <w:p w:rsidR="0090408A" w:rsidRPr="008A60B5" w:rsidRDefault="0090408A" w:rsidP="00782561">
            <w:pPr>
              <w:ind w:leftChars="0" w:left="0"/>
              <w:rPr>
                <w:kern w:val="2"/>
                <w:szCs w:val="22"/>
                <w:lang w:val="en-US" w:eastAsia="zh-CN"/>
              </w:rPr>
            </w:pPr>
          </w:p>
        </w:tc>
        <w:tc>
          <w:tcPr>
            <w:tcW w:w="1417" w:type="dxa"/>
            <w:shd w:val="clear" w:color="auto" w:fill="auto"/>
          </w:tcPr>
          <w:p w:rsidR="0090408A" w:rsidRPr="008A60B5" w:rsidRDefault="0090408A" w:rsidP="00782561">
            <w:pPr>
              <w:ind w:leftChars="0" w:left="0"/>
              <w:rPr>
                <w:kern w:val="2"/>
                <w:szCs w:val="22"/>
                <w:lang w:val="en-US" w:eastAsia="zh-CN"/>
              </w:rPr>
            </w:pPr>
          </w:p>
        </w:tc>
        <w:tc>
          <w:tcPr>
            <w:tcW w:w="5210" w:type="dxa"/>
            <w:shd w:val="clear" w:color="auto" w:fill="auto"/>
          </w:tcPr>
          <w:p w:rsidR="0090408A" w:rsidRPr="008A60B5" w:rsidRDefault="0090408A" w:rsidP="00782561">
            <w:pPr>
              <w:ind w:leftChars="0" w:left="0"/>
              <w:rPr>
                <w:kern w:val="2"/>
                <w:szCs w:val="22"/>
                <w:lang w:val="en-US" w:eastAsia="zh-CN"/>
              </w:rPr>
            </w:pPr>
          </w:p>
        </w:tc>
      </w:tr>
    </w:tbl>
    <w:p w:rsidR="0090408A" w:rsidRDefault="0090408A" w:rsidP="0090408A">
      <w:pPr>
        <w:pStyle w:val="2"/>
        <w:spacing w:before="156" w:after="156"/>
        <w:ind w:left="1124" w:hanging="1124"/>
        <w:rPr>
          <w:lang w:eastAsia="zh-CN"/>
        </w:rPr>
      </w:pPr>
      <w:bookmarkStart w:id="2" w:name="_Toc451342765"/>
      <w:r>
        <w:rPr>
          <w:rFonts w:hint="eastAsia"/>
          <w:lang w:eastAsia="zh-CN"/>
        </w:rPr>
        <w:t>文档内容介绍</w:t>
      </w:r>
      <w:bookmarkEnd w:id="2"/>
    </w:p>
    <w:p w:rsidR="0090408A" w:rsidRDefault="0090408A" w:rsidP="0090408A">
      <w:pPr>
        <w:pStyle w:val="ac"/>
        <w:ind w:left="840"/>
        <w:rPr>
          <w:lang w:eastAsia="zh-CN"/>
        </w:rPr>
      </w:pPr>
      <w:r>
        <w:rPr>
          <w:rFonts w:hint="eastAsia"/>
          <w:lang w:eastAsia="zh-CN"/>
        </w:rPr>
        <w:t>AE8100</w:t>
      </w:r>
      <w:r>
        <w:rPr>
          <w:rFonts w:hint="eastAsia"/>
          <w:lang w:eastAsia="zh-CN"/>
        </w:rPr>
        <w:t>的算法相关功能，按处理顺序，包括坐标变化，刀补，过渡，前瞻，插补和补偿功能。本文档主要从设计原理上对以上功能进行说明。</w:t>
      </w:r>
    </w:p>
    <w:p w:rsidR="0090408A" w:rsidRDefault="0090408A" w:rsidP="0090408A">
      <w:pPr>
        <w:pStyle w:val="ac"/>
        <w:ind w:left="840"/>
        <w:rPr>
          <w:lang w:eastAsia="zh-CN"/>
        </w:rPr>
      </w:pPr>
    </w:p>
    <w:p w:rsidR="0090408A" w:rsidRDefault="0090408A" w:rsidP="0090408A">
      <w:pPr>
        <w:pStyle w:val="1"/>
        <w:spacing w:before="156" w:after="156"/>
        <w:ind w:left="1205" w:hanging="1205"/>
        <w:rPr>
          <w:lang w:eastAsia="zh-CN"/>
        </w:rPr>
      </w:pPr>
      <w:bookmarkStart w:id="3" w:name="_Toc451342766"/>
      <w:r>
        <w:rPr>
          <w:rFonts w:hint="eastAsia"/>
          <w:lang w:eastAsia="zh-CN"/>
        </w:rPr>
        <w:t>坐标变换</w:t>
      </w:r>
      <w:bookmarkEnd w:id="3"/>
    </w:p>
    <w:p w:rsidR="0090408A" w:rsidRDefault="0090408A" w:rsidP="0090408A">
      <w:pPr>
        <w:pStyle w:val="2"/>
        <w:spacing w:before="156" w:after="156"/>
        <w:ind w:left="1124" w:hanging="1124"/>
        <w:rPr>
          <w:lang w:eastAsia="zh-CN"/>
        </w:rPr>
      </w:pPr>
      <w:bookmarkStart w:id="4" w:name="_Toc451342767"/>
      <w:r>
        <w:rPr>
          <w:rFonts w:hint="eastAsia"/>
          <w:lang w:eastAsia="zh-CN"/>
        </w:rPr>
        <w:t>比例缩放</w:t>
      </w:r>
      <w:bookmarkEnd w:id="4"/>
    </w:p>
    <w:p w:rsidR="0090408A" w:rsidRPr="001B0AA3" w:rsidRDefault="0090408A" w:rsidP="0090408A">
      <w:pPr>
        <w:pStyle w:val="a0"/>
        <w:ind w:left="840"/>
        <w:rPr>
          <w:lang w:val="en-US" w:eastAsia="zh-CN"/>
        </w:rPr>
      </w:pPr>
      <w:r>
        <w:rPr>
          <w:rFonts w:hint="eastAsia"/>
          <w:lang w:val="en-US" w:eastAsia="zh-CN"/>
        </w:rPr>
        <w:t>起点不变，终点、半径、圆心矢量相对各轴按指定比例进行缩放。</w:t>
      </w:r>
    </w:p>
    <w:p w:rsidR="0090408A" w:rsidRDefault="0090408A" w:rsidP="0090408A">
      <w:pPr>
        <w:pStyle w:val="a0"/>
        <w:ind w:left="840"/>
        <w:jc w:val="center"/>
        <w:rPr>
          <w:lang w:eastAsia="zh-CN"/>
        </w:rPr>
      </w:pPr>
      <w:r>
        <w:rPr>
          <w:noProof/>
          <w:lang w:val="en-US" w:eastAsia="zh-CN"/>
        </w:rPr>
        <w:drawing>
          <wp:inline distT="0" distB="0" distL="0" distR="0" wp14:anchorId="73B4A9CF" wp14:editId="74E360CF">
            <wp:extent cx="4150360" cy="2989580"/>
            <wp:effectExtent l="0" t="0" r="2540" b="1270"/>
            <wp:docPr id="3" name="图片 3" descr="244021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44021233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50360" cy="2989580"/>
                    </a:xfrm>
                    <a:prstGeom prst="rect">
                      <a:avLst/>
                    </a:prstGeom>
                    <a:noFill/>
                    <a:ln>
                      <a:noFill/>
                    </a:ln>
                  </pic:spPr>
                </pic:pic>
              </a:graphicData>
            </a:graphic>
          </wp:inline>
        </w:drawing>
      </w:r>
    </w:p>
    <w:p w:rsidR="0090408A" w:rsidRDefault="0090408A" w:rsidP="0090408A">
      <w:pPr>
        <w:pStyle w:val="a0"/>
        <w:ind w:left="840"/>
        <w:jc w:val="center"/>
        <w:rPr>
          <w:lang w:eastAsia="zh-CN"/>
        </w:rPr>
      </w:pPr>
      <w:r>
        <w:rPr>
          <w:rFonts w:hint="eastAsia"/>
          <w:lang w:eastAsia="zh-CN"/>
        </w:rPr>
        <w:t>每个轴按比例缩放</w:t>
      </w:r>
    </w:p>
    <w:p w:rsidR="0090408A" w:rsidRDefault="0090408A" w:rsidP="0090408A">
      <w:pPr>
        <w:pStyle w:val="a0"/>
        <w:ind w:left="840"/>
        <w:rPr>
          <w:lang w:val="en-US" w:eastAsia="zh-CN"/>
        </w:rPr>
      </w:pPr>
      <w:r>
        <w:rPr>
          <w:rFonts w:hint="eastAsia"/>
          <w:lang w:val="en-US" w:eastAsia="zh-CN"/>
        </w:rPr>
        <w:t>圆弧按比例缩放时，由于终点改变，所以会变成螺旋线轨迹，按螺旋线插补</w:t>
      </w:r>
    </w:p>
    <w:p w:rsidR="0090408A" w:rsidRDefault="0090408A" w:rsidP="0090408A">
      <w:pPr>
        <w:pStyle w:val="a0"/>
        <w:ind w:left="840"/>
        <w:jc w:val="center"/>
        <w:rPr>
          <w:lang w:val="en-US" w:eastAsia="zh-CN"/>
        </w:rPr>
      </w:pPr>
      <w:r>
        <w:rPr>
          <w:rFonts w:hint="eastAsia"/>
          <w:noProof/>
          <w:lang w:val="en-US" w:eastAsia="zh-CN"/>
        </w:rPr>
        <w:lastRenderedPageBreak/>
        <w:drawing>
          <wp:inline distT="0" distB="0" distL="0" distR="0" wp14:anchorId="5205D3B8" wp14:editId="449810B0">
            <wp:extent cx="3387090" cy="2282190"/>
            <wp:effectExtent l="0" t="0" r="381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7090" cy="2282190"/>
                    </a:xfrm>
                    <a:prstGeom prst="rect">
                      <a:avLst/>
                    </a:prstGeom>
                    <a:noFill/>
                    <a:ln>
                      <a:noFill/>
                    </a:ln>
                  </pic:spPr>
                </pic:pic>
              </a:graphicData>
            </a:graphic>
          </wp:inline>
        </w:drawing>
      </w:r>
    </w:p>
    <w:p w:rsidR="0090408A" w:rsidRDefault="0090408A" w:rsidP="0090408A">
      <w:pPr>
        <w:pStyle w:val="a0"/>
        <w:ind w:left="840"/>
        <w:jc w:val="center"/>
        <w:rPr>
          <w:lang w:val="en-US" w:eastAsia="zh-CN"/>
        </w:rPr>
      </w:pPr>
      <w:r>
        <w:rPr>
          <w:rFonts w:hint="eastAsia"/>
          <w:lang w:val="en-US" w:eastAsia="zh-CN"/>
        </w:rPr>
        <w:t>圆弧比例缩放</w:t>
      </w:r>
    </w:p>
    <w:p w:rsidR="0090408A" w:rsidRDefault="0090408A" w:rsidP="0090408A">
      <w:pPr>
        <w:pStyle w:val="a0"/>
        <w:ind w:left="840"/>
        <w:rPr>
          <w:lang w:val="en-US" w:eastAsia="zh-CN"/>
        </w:rPr>
      </w:pPr>
      <w:r>
        <w:rPr>
          <w:rFonts w:hint="eastAsia"/>
          <w:lang w:val="en-US" w:eastAsia="zh-CN"/>
        </w:rPr>
        <w:t>比例值可取负值，当缩放比例为负时，缩放同时，相对于同一坐标轴进行镜像处理。</w:t>
      </w:r>
    </w:p>
    <w:p w:rsidR="0090408A" w:rsidRDefault="0090408A" w:rsidP="0090408A">
      <w:pPr>
        <w:pStyle w:val="2"/>
        <w:spacing w:before="156" w:after="156"/>
        <w:ind w:left="1124" w:hanging="1124"/>
        <w:rPr>
          <w:lang w:eastAsia="zh-CN"/>
        </w:rPr>
      </w:pPr>
      <w:bookmarkStart w:id="5" w:name="_Toc451342768"/>
      <w:r>
        <w:rPr>
          <w:rFonts w:hint="eastAsia"/>
          <w:lang w:eastAsia="zh-CN"/>
        </w:rPr>
        <w:t>镜像</w:t>
      </w:r>
      <w:bookmarkEnd w:id="5"/>
    </w:p>
    <w:p w:rsidR="0090408A" w:rsidRPr="00173249" w:rsidRDefault="0090408A" w:rsidP="0090408A">
      <w:pPr>
        <w:pStyle w:val="a0"/>
        <w:ind w:left="840"/>
        <w:rPr>
          <w:lang w:val="en-US" w:eastAsia="zh-CN"/>
        </w:rPr>
      </w:pPr>
      <w:r>
        <w:rPr>
          <w:rFonts w:hint="eastAsia"/>
          <w:lang w:val="en-US" w:eastAsia="zh-CN"/>
        </w:rPr>
        <w:t>相对指定轴作镜像处理</w:t>
      </w:r>
    </w:p>
    <w:p w:rsidR="0090408A" w:rsidRDefault="0090408A" w:rsidP="0090408A">
      <w:pPr>
        <w:pStyle w:val="a0"/>
        <w:ind w:left="840"/>
        <w:jc w:val="center"/>
        <w:rPr>
          <w:lang w:val="en-US" w:eastAsia="zh-CN"/>
        </w:rPr>
      </w:pPr>
      <w:r>
        <w:rPr>
          <w:rFonts w:hint="eastAsia"/>
          <w:noProof/>
          <w:lang w:val="en-US" w:eastAsia="zh-CN"/>
        </w:rPr>
        <w:drawing>
          <wp:inline distT="0" distB="0" distL="0" distR="0" wp14:anchorId="18C4F76C" wp14:editId="5754A8A6">
            <wp:extent cx="4683125" cy="4460875"/>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3125" cy="4460875"/>
                    </a:xfrm>
                    <a:prstGeom prst="rect">
                      <a:avLst/>
                    </a:prstGeom>
                    <a:noFill/>
                    <a:ln>
                      <a:noFill/>
                    </a:ln>
                  </pic:spPr>
                </pic:pic>
              </a:graphicData>
            </a:graphic>
          </wp:inline>
        </w:drawing>
      </w:r>
    </w:p>
    <w:p w:rsidR="0090408A" w:rsidRDefault="0090408A" w:rsidP="0090408A">
      <w:pPr>
        <w:pStyle w:val="a0"/>
        <w:ind w:left="840"/>
        <w:jc w:val="center"/>
        <w:rPr>
          <w:lang w:val="en-US" w:eastAsia="zh-CN"/>
        </w:rPr>
      </w:pPr>
      <w:r>
        <w:rPr>
          <w:rFonts w:hint="eastAsia"/>
          <w:lang w:val="en-US" w:eastAsia="zh-CN"/>
        </w:rPr>
        <w:lastRenderedPageBreak/>
        <w:t>镜像</w:t>
      </w:r>
    </w:p>
    <w:p w:rsidR="0090408A" w:rsidRDefault="0090408A" w:rsidP="0090408A">
      <w:pPr>
        <w:pStyle w:val="a0"/>
        <w:ind w:left="840"/>
        <w:rPr>
          <w:lang w:val="en-US" w:eastAsia="zh-CN"/>
        </w:rPr>
      </w:pPr>
      <w:r>
        <w:rPr>
          <w:rFonts w:hint="eastAsia"/>
          <w:lang w:val="en-US" w:eastAsia="zh-CN"/>
        </w:rPr>
        <w:t>进行镜像时，下列指令会被改变。</w:t>
      </w:r>
    </w:p>
    <w:p w:rsidR="0090408A" w:rsidRDefault="0090408A" w:rsidP="0090408A">
      <w:pPr>
        <w:pStyle w:val="a0"/>
        <w:ind w:left="840"/>
        <w:jc w:val="center"/>
        <w:rPr>
          <w:lang w:val="en-US" w:eastAsia="zh-CN"/>
        </w:rPr>
      </w:pPr>
      <w:r>
        <w:rPr>
          <w:rFonts w:hint="eastAsia"/>
          <w:noProof/>
          <w:lang w:val="en-US" w:eastAsia="zh-CN"/>
        </w:rPr>
        <w:drawing>
          <wp:inline distT="0" distB="0" distL="0" distR="0" wp14:anchorId="65D6CDE8" wp14:editId="7CA622CE">
            <wp:extent cx="4612005" cy="9226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2005" cy="922655"/>
                    </a:xfrm>
                    <a:prstGeom prst="rect">
                      <a:avLst/>
                    </a:prstGeom>
                    <a:noFill/>
                    <a:ln>
                      <a:noFill/>
                    </a:ln>
                  </pic:spPr>
                </pic:pic>
              </a:graphicData>
            </a:graphic>
          </wp:inline>
        </w:drawing>
      </w:r>
    </w:p>
    <w:p w:rsidR="0090408A" w:rsidRPr="001B49DC" w:rsidRDefault="0090408A" w:rsidP="0090408A">
      <w:pPr>
        <w:pStyle w:val="a0"/>
        <w:ind w:left="840"/>
        <w:rPr>
          <w:lang w:val="en-US" w:eastAsia="zh-CN"/>
        </w:rPr>
      </w:pPr>
    </w:p>
    <w:p w:rsidR="0090408A" w:rsidRDefault="0090408A" w:rsidP="0090408A">
      <w:pPr>
        <w:pStyle w:val="2"/>
        <w:spacing w:before="156" w:after="156"/>
        <w:ind w:left="1124" w:hanging="1124"/>
        <w:rPr>
          <w:lang w:eastAsia="zh-CN"/>
        </w:rPr>
      </w:pPr>
      <w:bookmarkStart w:id="6" w:name="_Toc436603387"/>
      <w:bookmarkStart w:id="7" w:name="_Toc451342769"/>
      <w:r>
        <w:rPr>
          <w:rFonts w:hint="eastAsia"/>
          <w:lang w:eastAsia="zh-CN"/>
        </w:rPr>
        <w:t>极坐标</w:t>
      </w:r>
      <w:bookmarkEnd w:id="6"/>
      <w:bookmarkEnd w:id="7"/>
    </w:p>
    <w:p w:rsidR="0090408A" w:rsidRPr="00FC7BEB" w:rsidRDefault="0090408A" w:rsidP="0090408A">
      <w:pPr>
        <w:pStyle w:val="ac"/>
        <w:ind w:left="840" w:firstLine="420"/>
        <w:rPr>
          <w:lang w:eastAsia="zh-CN"/>
        </w:rPr>
      </w:pPr>
      <w:r w:rsidRPr="00FC7BEB">
        <w:rPr>
          <w:lang w:eastAsia="zh-CN"/>
        </w:rPr>
        <w:t>极坐标功能具体使用可参见西门子手册</w:t>
      </w:r>
      <w:r w:rsidRPr="00FC7BEB">
        <w:rPr>
          <w:rFonts w:hint="eastAsia"/>
          <w:lang w:eastAsia="zh-CN"/>
        </w:rPr>
        <w:t>，</w:t>
      </w:r>
      <w:r w:rsidRPr="00FC7BEB">
        <w:rPr>
          <w:lang w:eastAsia="zh-CN"/>
        </w:rPr>
        <w:t>AE8100</w:t>
      </w:r>
      <w:r w:rsidRPr="00FC7BEB">
        <w:rPr>
          <w:lang w:eastAsia="zh-CN"/>
        </w:rPr>
        <w:t>的极坐标使用参照西门子的做法</w:t>
      </w:r>
      <w:r w:rsidRPr="00FC7BEB">
        <w:rPr>
          <w:rFonts w:hint="eastAsia"/>
          <w:lang w:eastAsia="zh-CN"/>
        </w:rPr>
        <w:t>，但是西门子手册中没有对一些细节进行进一步解释，经过在西门子</w:t>
      </w:r>
      <w:r w:rsidRPr="00FC7BEB">
        <w:rPr>
          <w:rFonts w:hint="eastAsia"/>
          <w:lang w:eastAsia="zh-CN"/>
        </w:rPr>
        <w:t>808D</w:t>
      </w:r>
      <w:r w:rsidRPr="00FC7BEB">
        <w:rPr>
          <w:rFonts w:hint="eastAsia"/>
          <w:lang w:eastAsia="zh-CN"/>
        </w:rPr>
        <w:t>上验证，增加了极坐标的补充说明。</w:t>
      </w:r>
    </w:p>
    <w:p w:rsidR="0090408A" w:rsidRDefault="0090408A" w:rsidP="0090408A">
      <w:pPr>
        <w:pStyle w:val="3"/>
        <w:spacing w:before="156" w:after="156"/>
        <w:ind w:left="964" w:hanging="964"/>
        <w:rPr>
          <w:lang w:eastAsia="zh-CN"/>
        </w:rPr>
      </w:pPr>
      <w:bookmarkStart w:id="8" w:name="_Toc436603388"/>
      <w:bookmarkStart w:id="9" w:name="_Toc451342770"/>
      <w:r>
        <w:rPr>
          <w:rFonts w:hint="eastAsia"/>
        </w:rPr>
        <w:t>极坐标增量指令</w:t>
      </w:r>
      <w:bookmarkEnd w:id="8"/>
      <w:bookmarkEnd w:id="9"/>
    </w:p>
    <w:p w:rsidR="0090408A" w:rsidRDefault="0090408A" w:rsidP="0090408A">
      <w:pPr>
        <w:pStyle w:val="4"/>
        <w:spacing w:before="312" w:after="312"/>
        <w:ind w:left="960" w:hanging="960"/>
        <w:rPr>
          <w:lang w:eastAsia="zh-CN"/>
        </w:rPr>
      </w:pPr>
      <w:bookmarkStart w:id="10" w:name="_Toc436603389"/>
      <w:bookmarkStart w:id="11" w:name="_Toc451342771"/>
      <w:r>
        <w:rPr>
          <w:rFonts w:hint="eastAsia"/>
          <w:lang w:eastAsia="zh-CN"/>
        </w:rPr>
        <w:t>增量模式下指定极径指令</w:t>
      </w:r>
      <w:bookmarkEnd w:id="10"/>
      <w:bookmarkEnd w:id="11"/>
    </w:p>
    <w:p w:rsidR="0090408A" w:rsidRDefault="0090408A" w:rsidP="0090408A">
      <w:pPr>
        <w:pStyle w:val="ac"/>
        <w:ind w:left="840" w:firstLine="420"/>
        <w:rPr>
          <w:lang w:eastAsia="zh-CN"/>
        </w:rPr>
      </w:pPr>
      <w:r>
        <w:rPr>
          <w:rFonts w:hint="eastAsia"/>
          <w:lang w:eastAsia="zh-CN"/>
        </w:rPr>
        <w:t>如果当前是增量模式，指令中指定了极径，则以当前点作为极坐标的中心。</w:t>
      </w:r>
    </w:p>
    <w:p w:rsidR="0090408A" w:rsidRDefault="0090408A" w:rsidP="0090408A">
      <w:pPr>
        <w:pStyle w:val="ac"/>
        <w:spacing w:line="240" w:lineRule="auto"/>
        <w:ind w:left="840" w:firstLine="420"/>
        <w:jc w:val="center"/>
      </w:pPr>
      <w:r w:rsidRPr="00FC7BEB">
        <w:rPr>
          <w:noProof/>
          <w:lang w:val="en-US" w:eastAsia="zh-CN"/>
        </w:rPr>
        <mc:AlternateContent>
          <mc:Choice Requires="wpg">
            <w:drawing>
              <wp:inline distT="0" distB="0" distL="0" distR="0" wp14:anchorId="0C923DC3" wp14:editId="61581E4E">
                <wp:extent cx="3166154" cy="2289810"/>
                <wp:effectExtent l="0" t="38100" r="0" b="0"/>
                <wp:docPr id="38" name="组合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6154" cy="2289810"/>
                          <a:chOff x="966619" y="1357298"/>
                          <a:chExt cx="4819894" cy="3524125"/>
                        </a:xfrm>
                      </wpg:grpSpPr>
                      <wps:wsp>
                        <wps:cNvPr id="83" name="直接箭头连接符 83"/>
                        <wps:cNvCnPr/>
                        <wps:spPr>
                          <a:xfrm>
                            <a:off x="1500166" y="4500570"/>
                            <a:ext cx="3500462" cy="1588"/>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1" name="直接箭头连接符 91"/>
                        <wps:cNvCnPr/>
                        <wps:spPr>
                          <a:xfrm rot="5400000" flipH="1" flipV="1">
                            <a:off x="-72264" y="2928934"/>
                            <a:ext cx="3144066" cy="794"/>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2" name="流程图: 或者 92"/>
                        <wps:cNvSpPr/>
                        <wps:spPr>
                          <a:xfrm>
                            <a:off x="1428728" y="4429132"/>
                            <a:ext cx="180000" cy="180000"/>
                          </a:xfrm>
                          <a:prstGeom prst="flowChar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9" name="直接连接符 99"/>
                        <wps:cNvCnPr>
                          <a:stCxn id="92" idx="7"/>
                        </wps:cNvCnPr>
                        <wps:spPr>
                          <a:xfrm rot="5400000" flipH="1" flipV="1">
                            <a:off x="1635244" y="3304686"/>
                            <a:ext cx="1097930" cy="120368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弧形 100"/>
                        <wps:cNvSpPr/>
                        <wps:spPr>
                          <a:xfrm rot="2048556">
                            <a:off x="966619" y="3967023"/>
                            <a:ext cx="914400" cy="914400"/>
                          </a:xfrm>
                          <a:prstGeom prst="arc">
                            <a:avLst>
                              <a:gd name="adj1" fmla="val 18149604"/>
                              <a:gd name="adj2" fmla="val 20214734"/>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pic:pic xmlns:pic="http://schemas.openxmlformats.org/drawingml/2006/picture">
                        <pic:nvPicPr>
                          <pic:cNvPr id="101" name="Object 2"/>
                          <pic:cNvPicPr>
                            <a:picLocks noChangeAspect="1" noChangeArrowheads="1"/>
                          </pic:cNvPicPr>
                        </pic:nvPicPr>
                        <pic:blipFill>
                          <a:blip r:embed="rId11"/>
                          <a:srcRect/>
                          <a:stretch>
                            <a:fillRect/>
                          </a:stretch>
                        </pic:blipFill>
                        <pic:spPr bwMode="auto">
                          <a:xfrm>
                            <a:off x="1928813" y="4143375"/>
                            <a:ext cx="357187" cy="320675"/>
                          </a:xfrm>
                          <a:prstGeom prst="rect">
                            <a:avLst/>
                          </a:prstGeom>
                          <a:noFill/>
                          <a:ln w="9525">
                            <a:noFill/>
                            <a:miter lim="800000"/>
                            <a:headEnd/>
                            <a:tailEnd/>
                          </a:ln>
                          <a:effectLst/>
                        </pic:spPr>
                      </pic:pic>
                      <wps:wsp>
                        <wps:cNvPr id="102" name="TextBox 17"/>
                        <wps:cNvSpPr txBox="1"/>
                        <wps:spPr>
                          <a:xfrm>
                            <a:off x="2643174" y="3357562"/>
                            <a:ext cx="2500781" cy="1360394"/>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N1 G90X100.Y45.</w:t>
                              </w:r>
                            </w:p>
                          </w:txbxContent>
                        </wps:txbx>
                        <wps:bodyPr wrap="square" rtlCol="0">
                          <a:spAutoFit/>
                        </wps:bodyPr>
                      </wps:wsp>
                      <wps:wsp>
                        <wps:cNvPr id="103" name="直接连接符 103"/>
                        <wps:cNvCnPr/>
                        <wps:spPr>
                          <a:xfrm rot="5400000" flipH="1" flipV="1">
                            <a:off x="2410860" y="2232554"/>
                            <a:ext cx="1536198" cy="78581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 name="流程图: 联系 104"/>
                        <wps:cNvSpPr/>
                        <wps:spPr>
                          <a:xfrm>
                            <a:off x="2786050" y="3286124"/>
                            <a:ext cx="72000" cy="7200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408A" w:rsidRDefault="0090408A" w:rsidP="0090408A">
                              <w:pPr>
                                <w:pStyle w:val="af7"/>
                                <w:spacing w:before="0" w:beforeAutospacing="0" w:after="0" w:afterAutospacing="0"/>
                                <w:jc w:val="center"/>
                              </w:pPr>
                              <w:r>
                                <w:rPr>
                                  <w:rFonts w:asciiTheme="minorHAnsi" w:eastAsiaTheme="minorEastAsia" w:hAnsi="Calibri" w:cstheme="minorBidi"/>
                                  <w:color w:val="FFFFFF" w:themeColor="light1"/>
                                  <w:kern w:val="24"/>
                                  <w:sz w:val="36"/>
                                  <w:szCs w:val="36"/>
                                </w:rPr>
                                <w:t xml:space="preserve">   </w:t>
                              </w:r>
                            </w:p>
                          </w:txbxContent>
                        </wps:txbx>
                        <wps:bodyPr rtlCol="0" anchor="ctr"/>
                      </wps:wsp>
                      <wps:wsp>
                        <wps:cNvPr id="105" name="TextBox 30"/>
                        <wps:cNvSpPr txBox="1"/>
                        <wps:spPr>
                          <a:xfrm>
                            <a:off x="3571867" y="1928802"/>
                            <a:ext cx="2214646" cy="1970226"/>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N2 G91X100.Y15.</w:t>
                              </w:r>
                            </w:p>
                          </w:txbxContent>
                        </wps:txbx>
                        <wps:bodyPr wrap="square" rtlCol="0">
                          <a:spAutoFit/>
                        </wps:bodyPr>
                      </wps:wsp>
                      <wps:wsp>
                        <wps:cNvPr id="106" name="流程图: 联系 106"/>
                        <wps:cNvSpPr/>
                        <wps:spPr>
                          <a:xfrm>
                            <a:off x="3571868" y="1857364"/>
                            <a:ext cx="72000" cy="7200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408A" w:rsidRDefault="0090408A" w:rsidP="0090408A">
                              <w:pPr>
                                <w:pStyle w:val="af7"/>
                                <w:spacing w:before="0" w:beforeAutospacing="0" w:after="0" w:afterAutospacing="0"/>
                                <w:jc w:val="center"/>
                              </w:pPr>
                              <w:r>
                                <w:rPr>
                                  <w:rFonts w:asciiTheme="minorHAnsi" w:eastAsiaTheme="minorEastAsia" w:hAnsi="Calibri" w:cstheme="minorBidi"/>
                                  <w:color w:val="FFFFFF" w:themeColor="light1"/>
                                  <w:kern w:val="24"/>
                                  <w:sz w:val="36"/>
                                  <w:szCs w:val="36"/>
                                </w:rPr>
                                <w:t xml:space="preserve">   </w:t>
                              </w:r>
                            </w:p>
                          </w:txbxContent>
                        </wps:txbx>
                        <wps:bodyPr rtlCol="0" anchor="ctr"/>
                      </wps:wsp>
                    </wpg:wgp>
                  </a:graphicData>
                </a:graphic>
              </wp:inline>
            </w:drawing>
          </mc:Choice>
          <mc:Fallback>
            <w:pict>
              <v:group w14:anchorId="0C923DC3" id="组合 38" o:spid="_x0000_s1026" style="width:249.3pt;height:180.3pt;mso-position-horizontal-relative:char;mso-position-vertical-relative:line" coordorigin="9666,13572" coordsize="48198,35241"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">
                <v:shapetype id="_x0000_t32" coordsize="21600,21600" o:spt="32" o:oned="t" path="m,l21600,21600e" filled="f">
                  <v:path arrowok="t" fillok="f" o:connecttype="none"/>
                  <o:lock v:ext="edit" shapetype="t"/>
                </v:shapetype>
                <v:shape id="直接箭头连接符 83" o:spid="_x0000_s1027" type="#_x0000_t32" style="position:absolute;left:15001;top:45005;width:35005;height: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4D8MEAAADbAAAADwAAAGRycy9kb3ducmV2LnhtbESPzarCMBSE94LvEI7gTlMVRapR5IJw&#10;Ny78QVwem2NbbE5qE2379kYQXA4z8w2zXDemEC+qXG5ZwWgYgSBOrM45VXA6bgdzEM4jaywsk4KW&#10;HKxX3c4SY21r3tPr4FMRIOxiVJB5X8ZSuiQjg25oS+Lg3Wxl0AdZpVJXWAe4KeQ4imbSYM5hIcOS&#10;/jJK7oenUSDr8QXza3nfTaltt8+HPicjr1S/12wWIDw1/hf+tv+1gvkEPl/CD5Cr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7gPwwQAAANsAAAAPAAAAAAAAAAAAAAAA&#10;AKECAABkcnMvZG93bnJldi54bWxQSwUGAAAAAAQABAD5AAAAjwMAAAAA&#10;" strokecolor="black [3213]" strokeweight="1pt">
                  <v:stroke endarrow="open" joinstyle="miter"/>
                </v:shape>
                <v:shape id="直接箭头连接符 91" o:spid="_x0000_s1028" type="#_x0000_t32" style="position:absolute;left:-724;top:29289;width:31441;height:8;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JnucUAAADbAAAADwAAAGRycy9kb3ducmV2LnhtbESPQWvCQBSE7wX/w/IKXkQ3plBq6irS&#10;EuihCEm9eHtmX7Oh2bchuybx33eFQo/DzHzDbPeTbcVAvW8cK1ivEhDEldMN1wpOX/nyBYQPyBpb&#10;x6TgRh72u9nDFjPtRi5oKEMtIoR9hgpMCF0mpa8MWfQr1xFH79v1FkOUfS11j2OE21amSfIsLTYc&#10;Fwx29Gao+imvVsGQDoun/HzT75eL/ixSeSyLsFBq/jgdXkEEmsJ/+K/9oRVs1nD/En+A3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aJnucUAAADbAAAADwAAAAAAAAAA&#10;AAAAAAChAgAAZHJzL2Rvd25yZXYueG1sUEsFBgAAAAAEAAQA+QAAAJMDAAAAAA==&#10;" strokecolor="black [3213]" strokeweight="1pt">
                  <v:stroke endarrow="open" joinstyle="miter"/>
                </v:shape>
                <v:shapetype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流程图: 或者 92" o:spid="_x0000_s1029" type="#_x0000_t124" style="position:absolute;left:14287;top:44291;width:1800;height:1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zwMUA&#10;AADbAAAADwAAAGRycy9kb3ducmV2LnhtbESPT2vCQBTE74V+h+UVvIhu9CAxZhVpUYr24h+0x9fs&#10;axKafRuyWxO/vSsIHoeZ+Q2TLjpTiQs1rrSsYDSMQBBnVpecKzgeVoMYhPPIGivLpOBKDhbz15cU&#10;E21b3tFl73MRIOwSVFB4XydSuqwgg25oa+Lg/drGoA+yyaVusA1wU8lxFE2kwZLDQoE1vReU/e3/&#10;jQL8Pm3Pu/WX6W/iK/c3P8s4+miV6r11yxkIT51/hh/tT61gOob7l/AD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gfPAxQAAANsAAAAPAAAAAAAAAAAAAAAAAJgCAABkcnMv&#10;ZG93bnJldi54bWxQSwUGAAAAAAQABAD1AAAAigMAAAAA&#10;" filled="f" strokecolor="black [3213]" strokeweight="1pt">
                  <v:stroke joinstyle="miter"/>
                </v:shape>
                <v:line id="直接连接符 99" o:spid="_x0000_s1030" style="position:absolute;rotation:90;flip:x y;visibility:visible;mso-wrap-style:square" from="16352,33046" to="27331,45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L5s8IAAADbAAAADwAAAGRycy9kb3ducmV2LnhtbESPQWvCQBSE7wX/w/IEb81uPRiTZpVS&#10;kHrw0mjvj+zrJjT7NmS3mvrr3YLgcZiZb5hqO7lenGkMnWcNL5kCQdx407HVcDruntcgQkQ22Hsm&#10;DX8UYLuZPVVYGn/hTzrX0YoE4VCihjbGoZQyNC05DJkfiJP37UeHMcnRSjPiJcFdL5dKraTDjtNC&#10;iwO9t9T81L9OA301h/hhMT94dbLXHAu16gqtF/Pp7RVEpCk+wvf23mgoCvj/kn6A3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TL5s8IAAADbAAAADwAAAAAAAAAAAAAA&#10;AAChAgAAZHJzL2Rvd25yZXYueG1sUEsFBgAAAAAEAAQA+QAAAJADAAAAAA==&#10;" strokecolor="black [3213]" strokeweight="1pt">
                  <v:stroke joinstyle="miter"/>
                </v:line>
                <v:shape id="弧形 100" o:spid="_x0000_s1031" style="position:absolute;left:9666;top:39670;width:9144;height:9144;rotation:2237569fd;visibility:visible;mso-wrap-style:square;v-text-anchor:middle" coordsize="914400,91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lB3sUA&#10;AADcAAAADwAAAGRycy9kb3ducmV2LnhtbESPQUvDQBCF7wX/wzKCl2I2ChaJ3RYVFY9tFcTbsDsm&#10;wexs3N00sb++cyj0NsN78943y/XkO7WnmNrABm6KEhSxDa7l2sDnx+v1PaiUkR12gcnAPyVYry5m&#10;S6xcGHlL+12ulYRwqtBAk3NfaZ1sQx5TEXpi0X5C9JhljbV2EUcJ952+LcuF9tiyNDTY03ND9nc3&#10;eAOH4fD2fWe//uK4eaL5YPVLP9fGXF1Ojw+gMk35bD5dvzvBLwVfnpEJ9OoI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SUHexQAAANwAAAAPAAAAAAAAAAAAAAAAAJgCAABkcnMv&#10;ZG93bnJldi54bWxQSwUGAAAAAAQABAD1AAAAigMAAAAA&#10;" path="m702809,71573nsc780613,121127,841608,193057,877781,277913l457200,457200,702809,71573xem702809,71573nfc780613,121127,841608,193057,877781,277913e" filled="f" strokecolor="black [3213]" strokeweight=".5pt">
                  <v:stroke joinstyle="miter"/>
                  <v:path arrowok="t" o:connecttype="custom" o:connectlocs="702809,71573;877781,277913" o:connectangles="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2" o:spid="_x0000_s1032" type="#_x0000_t75" style="position:absolute;left:19288;top:41433;width:3572;height:32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4wnTEAAAA3AAAAA8AAABkcnMvZG93bnJldi54bWxET01rAjEQvQv9D2EK3jTRQ5WtUcS21Isu&#10;WmnrbdiMm6WbybKJuv77piD0No/3ObNF52pxoTZUnjWMhgoEceFNxaWGw8fbYAoiRGSDtWfScKMA&#10;i/lDb4aZ8Vfe0WUfS5FCOGSowcbYZFKGwpLDMPQNceJOvnUYE2xLaVq8pnBXy7FST9JhxanBYkMr&#10;S8XP/uw0HDeHrbIvr7fx++ckz9e5N+evb637j93yGUSkLv6L7+61SfPVCP6eSRfI+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w4wnTEAAAA3AAAAA8AAAAAAAAAAAAAAAAA&#10;nwIAAGRycy9kb3ducmV2LnhtbFBLBQYAAAAABAAEAPcAAACQAwAAAAA=&#10;">
                  <v:imagedata r:id="rId12" o:title=""/>
                </v:shape>
                <v:shapetype id="_x0000_t202" coordsize="21600,21600" o:spt="202" path="m,l,21600r21600,l21600,xe">
                  <v:stroke joinstyle="miter"/>
                  <v:path gradientshapeok="t" o:connecttype="rect"/>
                </v:shapetype>
                <v:shape id="TextBox 17" o:spid="_x0000_s1033" type="#_x0000_t202" style="position:absolute;left:26431;top:33575;width:25008;height:13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JFcAA&#10;AADcAAAADwAAAGRycy9kb3ducmV2LnhtbERPTWsCMRC9F/ofwgi91UTBIqtRxFbw0Et1vQ+b6Wbp&#10;ZrJspu7675uC4G0e73PW2zG06kp9aiJbmE0NKOIquoZrC+X58LoElQTZYRuZLNwowXbz/LTGwsWB&#10;v+h6klrlEE4FWvAiXaF1qjwFTNPYEWfuO/YBJcO+1q7HIYeHVs+NedMBG84NHjvae6p+Tr/Bgojb&#10;zW7lR0jHy/j5PnhTLbC09mUy7laghEZ5iO/uo8vzzRz+n8kX6M0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qJFcAAAADcAAAADwAAAAAAAAAAAAAAAACYAgAAZHJzL2Rvd25y&#10;ZXYueG1sUEsFBgAAAAAEAAQA9QAAAIUDA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N1 G90X100.Y45.</w:t>
                        </w:r>
                      </w:p>
                    </w:txbxContent>
                  </v:textbox>
                </v:shape>
                <v:line id="直接连接符 103" o:spid="_x0000_s1034" style="position:absolute;rotation:90;flip:x y;visibility:visible;mso-wrap-style:square" from="24108,22325" to="39470,30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sFBL8AAADcAAAADwAAAGRycy9kb3ducmV2LnhtbERPS4vCMBC+L/gfwgje1mRX8NE1igii&#10;By9qvQ/NbFq2mZQmq9VfbwTB23x8z5kvO1eLC7Wh8qzha6hAEBfeVGw15KfN5xREiMgGa8+k4UYB&#10;lovexxwz4698oMsxWpFCOGSooYyxyaQMRUkOw9A3xIn79a3DmGBrpWnxmsJdLb+VGkuHFaeGEhta&#10;l1T8Hf+dBjoX+7i1ONl7ldv7BGdqXM20HvS71Q+ISF18i1/unUnz1Qiez6QL5OI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2vsFBL8AAADcAAAADwAAAAAAAAAAAAAAAACh&#10;AgAAZHJzL2Rvd25yZXYueG1sUEsFBgAAAAAEAAQA+QAAAI0DAAAAAA==&#10;" strokecolor="black [3213]" strokeweight="1pt">
                  <v:stroke joinstyle="miter"/>
                </v:line>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联系 104" o:spid="_x0000_s1035" type="#_x0000_t120" style="position:absolute;left:27860;top:32861;width:720;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iNMEA&#10;AADcAAAADwAAAGRycy9kb3ducmV2LnhtbERP24rCMBB9F/yHMMK+abqyeOkaRZQF9c3qB4zNbFu2&#10;mZQmrd1+vREE3+ZwrrPadKYULdWusKzgcxKBIE6tLjhTcL38jBcgnEfWWFomBf/kYLMeDlYYa3vn&#10;M7WJz0QIYRejgtz7KpbSpTkZdBNbEQfu19YGfYB1JnWN9xBuSjmNopk0WHBoyLGiXU7pX9IYBccL&#10;XvvTsu/1tE1vstrfmmY7V+pj1G2/QXjq/Fv8ch90mB99wfOZcIF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6YjTBAAAA3AAAAA8AAAAAAAAAAAAAAAAAmAIAAGRycy9kb3du&#10;cmV2LnhtbFBLBQYAAAAABAAEAPUAAACGAwAAAAA=&#10;" fillcolor="black [3213]" strokecolor="black [3213]" strokeweight="1pt">
                  <v:stroke joinstyle="miter"/>
                  <v:textbox>
                    <w:txbxContent>
                      <w:p w:rsidR="0090408A" w:rsidRDefault="0090408A" w:rsidP="0090408A">
                        <w:pPr>
                          <w:pStyle w:val="af7"/>
                          <w:spacing w:before="0" w:beforeAutospacing="0" w:after="0" w:afterAutospacing="0"/>
                          <w:jc w:val="center"/>
                        </w:pPr>
                        <w:r>
                          <w:rPr>
                            <w:rFonts w:asciiTheme="minorHAnsi" w:eastAsiaTheme="minorEastAsia" w:hAnsi="Calibri" w:cstheme="minorBidi"/>
                            <w:color w:val="FFFFFF" w:themeColor="light1"/>
                            <w:kern w:val="24"/>
                            <w:sz w:val="36"/>
                            <w:szCs w:val="36"/>
                          </w:rPr>
                          <w:t xml:space="preserve">   </w:t>
                        </w:r>
                      </w:p>
                    </w:txbxContent>
                  </v:textbox>
                </v:shape>
                <v:shape id="TextBox 30" o:spid="_x0000_s1036" type="#_x0000_t202" style="position:absolute;left:35718;top:19288;width:22147;height:19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MRYcAA&#10;AADcAAAADwAAAGRycy9kb3ducmV2LnhtbERPTWvCQBC9F/oflhF6a3YtWCR1FbEWPPRSTe9DdpoN&#10;zc6G7Gjiv+8WBG/zeJ+z2kyhUxcaUhvZwrwwoIjr6FpuLFSnj+clqCTIDrvIZOFKCTbrx4cVli6O&#10;/EWXozQqh3Aq0YIX6UutU+0pYCpiT5y5nzgElAyHRrsBxxweOv1izKsO2HJu8NjTzlP9ezwHCyJu&#10;O79W+5AO39Pn++hNvcDK2qfZtH0DJTTJXXxzH1yebxbw/0y+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qMRYcAAAADcAAAADwAAAAAAAAAAAAAAAACYAgAAZHJzL2Rvd25y&#10;ZXYueG1sUEsFBgAAAAAEAAQA9QAAAIUDA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N2 G91X100.Y15.</w:t>
                        </w:r>
                      </w:p>
                    </w:txbxContent>
                  </v:textbox>
                </v:shape>
                <v:shape id="流程图: 联系 106" o:spid="_x0000_s1037" type="#_x0000_t120" style="position:absolute;left:35718;top:18573;width:720;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RZ2MAA&#10;AADcAAAADwAAAGRycy9kb3ducmV2LnhtbERPy6rCMBDdC/5DmAvuNL0ufFSjiCKoOx8fMDZz23Kb&#10;SWnSWvv1RhDczeE8Z7luTSEaqlxuWcHvKAJBnFidc6rgdt0PZyCcR9ZYWCYFT3KwXvV7S4y1ffCZ&#10;motPRQhhF6OCzPsyltIlGRl0I1sSB+7PVgZ9gFUqdYWPEG4KOY6iiTSYc2jIsKRtRsn/pTYKjle8&#10;dad51+lxk9xlubvX9Waq1OCn3SxAeGr9V/xxH3SYH03g/Uy4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GRZ2MAAAADcAAAADwAAAAAAAAAAAAAAAACYAgAAZHJzL2Rvd25y&#10;ZXYueG1sUEsFBgAAAAAEAAQA9QAAAIUDAAAAAA==&#10;" fillcolor="black [3213]" strokecolor="black [3213]" strokeweight="1pt">
                  <v:stroke joinstyle="miter"/>
                  <v:textbox>
                    <w:txbxContent>
                      <w:p w:rsidR="0090408A" w:rsidRDefault="0090408A" w:rsidP="0090408A">
                        <w:pPr>
                          <w:pStyle w:val="af7"/>
                          <w:spacing w:before="0" w:beforeAutospacing="0" w:after="0" w:afterAutospacing="0"/>
                          <w:jc w:val="center"/>
                        </w:pPr>
                        <w:r>
                          <w:rPr>
                            <w:rFonts w:asciiTheme="minorHAnsi" w:eastAsiaTheme="minorEastAsia" w:hAnsi="Calibri" w:cstheme="minorBidi"/>
                            <w:color w:val="FFFFFF" w:themeColor="light1"/>
                            <w:kern w:val="24"/>
                            <w:sz w:val="36"/>
                            <w:szCs w:val="36"/>
                          </w:rPr>
                          <w:t xml:space="preserve">   </w:t>
                        </w:r>
                      </w:p>
                    </w:txbxContent>
                  </v:textbox>
                </v:shape>
                <w10:anchorlock/>
              </v:group>
            </w:pict>
          </mc:Fallback>
        </mc:AlternateContent>
      </w:r>
    </w:p>
    <w:p w:rsidR="0090408A" w:rsidRDefault="0090408A" w:rsidP="0090408A">
      <w:pPr>
        <w:pStyle w:val="ac"/>
        <w:ind w:left="840" w:firstLineChars="95" w:firstLine="199"/>
        <w:rPr>
          <w:lang w:eastAsia="zh-CN"/>
        </w:rPr>
      </w:pPr>
      <w:r>
        <w:rPr>
          <w:rFonts w:hint="eastAsia"/>
          <w:lang w:eastAsia="zh-CN"/>
        </w:rPr>
        <w:t>如果当前是增量模式，指令中没有指定极径，则极坐标中心立即变回原点。</w:t>
      </w:r>
    </w:p>
    <w:p w:rsidR="0090408A" w:rsidRDefault="0090408A" w:rsidP="0090408A">
      <w:pPr>
        <w:pStyle w:val="ac"/>
        <w:spacing w:line="240" w:lineRule="auto"/>
        <w:ind w:left="840" w:firstLine="420"/>
        <w:jc w:val="center"/>
      </w:pPr>
      <w:r w:rsidRPr="00FC7BEB">
        <w:rPr>
          <w:noProof/>
          <w:lang w:val="en-US" w:eastAsia="zh-CN"/>
        </w:rPr>
        <w:lastRenderedPageBreak/>
        <mc:AlternateContent>
          <mc:Choice Requires="wpg">
            <w:drawing>
              <wp:inline distT="0" distB="0" distL="0" distR="0" wp14:anchorId="0C8F8695" wp14:editId="792AB959">
                <wp:extent cx="3553812" cy="2131060"/>
                <wp:effectExtent l="0" t="38100" r="0" b="0"/>
                <wp:docPr id="39" name="组合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53812" cy="2131060"/>
                          <a:chOff x="642910" y="2857496"/>
                          <a:chExt cx="5215353" cy="3524125"/>
                        </a:xfrm>
                      </wpg:grpSpPr>
                      <wps:wsp>
                        <wps:cNvPr id="107" name="直接箭头连接符 107"/>
                        <wps:cNvCnPr/>
                        <wps:spPr>
                          <a:xfrm>
                            <a:off x="1572398" y="6000768"/>
                            <a:ext cx="3500462" cy="1588"/>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8" name="直接箭头连接符 108"/>
                        <wps:cNvCnPr/>
                        <wps:spPr>
                          <a:xfrm rot="5400000" flipH="1" flipV="1">
                            <a:off x="-32" y="4429132"/>
                            <a:ext cx="3144066" cy="794"/>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9" name="流程图: 或者 109"/>
                        <wps:cNvSpPr/>
                        <wps:spPr>
                          <a:xfrm>
                            <a:off x="1500960" y="5929330"/>
                            <a:ext cx="180000" cy="180000"/>
                          </a:xfrm>
                          <a:prstGeom prst="flowChar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0" name="直接连接符 110"/>
                        <wps:cNvCnPr>
                          <a:stCxn id="109" idx="7"/>
                        </wps:cNvCnPr>
                        <wps:spPr>
                          <a:xfrm rot="5400000" flipH="1" flipV="1">
                            <a:off x="1707476" y="4804884"/>
                            <a:ext cx="1097930" cy="120368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1" name="弧形 111"/>
                        <wps:cNvSpPr/>
                        <wps:spPr>
                          <a:xfrm rot="2048556">
                            <a:off x="1038851" y="5467221"/>
                            <a:ext cx="914400" cy="914400"/>
                          </a:xfrm>
                          <a:prstGeom prst="arc">
                            <a:avLst>
                              <a:gd name="adj1" fmla="val 18149604"/>
                              <a:gd name="adj2" fmla="val 20214734"/>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pic:pic xmlns:pic="http://schemas.openxmlformats.org/drawingml/2006/picture">
                        <pic:nvPicPr>
                          <pic:cNvPr id="112" name="Object 2"/>
                          <pic:cNvPicPr>
                            <a:picLocks noChangeAspect="1" noChangeArrowheads="1"/>
                          </pic:cNvPicPr>
                        </pic:nvPicPr>
                        <pic:blipFill>
                          <a:blip r:embed="rId11"/>
                          <a:srcRect/>
                          <a:stretch>
                            <a:fillRect/>
                          </a:stretch>
                        </pic:blipFill>
                        <pic:spPr bwMode="auto">
                          <a:xfrm>
                            <a:off x="2000250" y="5643563"/>
                            <a:ext cx="357188" cy="320675"/>
                          </a:xfrm>
                          <a:prstGeom prst="rect">
                            <a:avLst/>
                          </a:prstGeom>
                          <a:noFill/>
                          <a:ln w="9525">
                            <a:noFill/>
                            <a:miter lim="800000"/>
                            <a:headEnd/>
                            <a:tailEnd/>
                          </a:ln>
                          <a:effectLst/>
                        </pic:spPr>
                      </pic:pic>
                      <wps:wsp>
                        <wps:cNvPr id="114" name="TextBox 17"/>
                        <wps:cNvSpPr txBox="1"/>
                        <wps:spPr>
                          <a:xfrm>
                            <a:off x="2715406" y="4857760"/>
                            <a:ext cx="2500251" cy="1461735"/>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N1 G90X100.Y45.</w:t>
                              </w:r>
                            </w:p>
                          </w:txbxContent>
                        </wps:txbx>
                        <wps:bodyPr wrap="square" rtlCol="0">
                          <a:spAutoFit/>
                        </wps:bodyPr>
                      </wps:wsp>
                      <wps:wsp>
                        <wps:cNvPr id="115" name="直接连接符 115"/>
                        <wps:cNvCnPr/>
                        <wps:spPr>
                          <a:xfrm rot="5400000" flipH="1" flipV="1">
                            <a:off x="2483092" y="3732752"/>
                            <a:ext cx="1536198" cy="78581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 name="流程图: 联系 116"/>
                        <wps:cNvSpPr/>
                        <wps:spPr>
                          <a:xfrm>
                            <a:off x="2858282" y="4786322"/>
                            <a:ext cx="72000" cy="7200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408A" w:rsidRDefault="0090408A" w:rsidP="0090408A">
                              <w:pPr>
                                <w:pStyle w:val="af7"/>
                                <w:spacing w:before="0" w:beforeAutospacing="0" w:after="0" w:afterAutospacing="0"/>
                                <w:jc w:val="center"/>
                              </w:pPr>
                              <w:r>
                                <w:rPr>
                                  <w:rFonts w:asciiTheme="minorHAnsi" w:eastAsiaTheme="minorEastAsia" w:hAnsi="Calibri" w:cstheme="minorBidi"/>
                                  <w:color w:val="FFFFFF" w:themeColor="light1"/>
                                  <w:kern w:val="24"/>
                                  <w:sz w:val="36"/>
                                  <w:szCs w:val="36"/>
                                </w:rPr>
                                <w:t xml:space="preserve">   </w:t>
                              </w:r>
                            </w:p>
                          </w:txbxContent>
                        </wps:txbx>
                        <wps:bodyPr rtlCol="0" anchor="ctr"/>
                      </wps:wsp>
                      <wps:wsp>
                        <wps:cNvPr id="117" name="TextBox 30"/>
                        <wps:cNvSpPr txBox="1"/>
                        <wps:spPr>
                          <a:xfrm>
                            <a:off x="3644101" y="3429000"/>
                            <a:ext cx="2214162" cy="1461735"/>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N2 G91X100.Y15.</w:t>
                              </w:r>
                            </w:p>
                          </w:txbxContent>
                        </wps:txbx>
                        <wps:bodyPr wrap="square" rtlCol="0">
                          <a:spAutoFit/>
                        </wps:bodyPr>
                      </wps:wsp>
                      <wps:wsp>
                        <wps:cNvPr id="118" name="流程图: 联系 118"/>
                        <wps:cNvSpPr/>
                        <wps:spPr>
                          <a:xfrm>
                            <a:off x="3644100" y="3357562"/>
                            <a:ext cx="72000" cy="7200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408A" w:rsidRDefault="0090408A" w:rsidP="0090408A">
                              <w:pPr>
                                <w:pStyle w:val="af7"/>
                                <w:spacing w:before="0" w:beforeAutospacing="0" w:after="0" w:afterAutospacing="0"/>
                                <w:jc w:val="center"/>
                              </w:pPr>
                              <w:r>
                                <w:rPr>
                                  <w:rFonts w:asciiTheme="minorHAnsi" w:eastAsiaTheme="minorEastAsia" w:hAnsi="Calibri" w:cstheme="minorBidi"/>
                                  <w:color w:val="FFFFFF" w:themeColor="light1"/>
                                  <w:kern w:val="24"/>
                                  <w:sz w:val="36"/>
                                  <w:szCs w:val="36"/>
                                </w:rPr>
                                <w:t xml:space="preserve">   </w:t>
                              </w:r>
                            </w:p>
                          </w:txbxContent>
                        </wps:txbx>
                        <wps:bodyPr rtlCol="0" anchor="ctr"/>
                      </wps:wsp>
                      <wps:wsp>
                        <wps:cNvPr id="120" name="直接连接符 120"/>
                        <wps:cNvCnPr/>
                        <wps:spPr>
                          <a:xfrm rot="5400000" flipH="1" flipV="1">
                            <a:off x="696348" y="5161512"/>
                            <a:ext cx="1750512" cy="158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1" name="流程图: 联系 121"/>
                        <wps:cNvSpPr/>
                        <wps:spPr>
                          <a:xfrm>
                            <a:off x="1571604" y="4214818"/>
                            <a:ext cx="72000" cy="7200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408A" w:rsidRDefault="0090408A" w:rsidP="0090408A">
                              <w:pPr>
                                <w:pStyle w:val="af7"/>
                                <w:spacing w:before="0" w:beforeAutospacing="0" w:after="0" w:afterAutospacing="0"/>
                                <w:jc w:val="center"/>
                              </w:pPr>
                              <w:r>
                                <w:rPr>
                                  <w:rFonts w:asciiTheme="minorHAnsi" w:eastAsiaTheme="minorEastAsia" w:hAnsi="Calibri" w:cstheme="minorBidi"/>
                                  <w:color w:val="FFFFFF" w:themeColor="light1"/>
                                  <w:kern w:val="24"/>
                                  <w:sz w:val="36"/>
                                  <w:szCs w:val="36"/>
                                </w:rPr>
                                <w:t xml:space="preserve">   </w:t>
                              </w:r>
                            </w:p>
                          </w:txbxContent>
                        </wps:txbx>
                        <wps:bodyPr rtlCol="0" anchor="ctr"/>
                      </wps:wsp>
                      <wps:wsp>
                        <wps:cNvPr id="122" name="TextBox 18"/>
                        <wps:cNvSpPr txBox="1"/>
                        <wps:spPr>
                          <a:xfrm>
                            <a:off x="642910" y="3786190"/>
                            <a:ext cx="2214162" cy="806474"/>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N3 Y30.</w:t>
                              </w:r>
                            </w:p>
                          </w:txbxContent>
                        </wps:txbx>
                        <wps:bodyPr wrap="square" rtlCol="0">
                          <a:spAutoFit/>
                        </wps:bodyPr>
                      </wps:wsp>
                    </wpg:wgp>
                  </a:graphicData>
                </a:graphic>
              </wp:inline>
            </w:drawing>
          </mc:Choice>
          <mc:Fallback>
            <w:pict>
              <v:group w14:anchorId="0C8F8695" id="组合 39" o:spid="_x0000_s1038" style="width:279.85pt;height:167.8pt;mso-position-horizontal-relative:char;mso-position-vertical-relative:line" coordorigin="6429,28574" coordsize="52153,35241"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">
                <v:shape id="直接箭头连接符 107" o:spid="_x0000_s1039" type="#_x0000_t32" style="position:absolute;left:15723;top:60007;width:35005;height: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KuLsEAAADcAAAADwAAAGRycy9kb3ducmV2LnhtbERPS4vCMBC+C/sfwgjebKqw61JNiwiC&#10;lz34QDzONmNbbCbdJtr2328Ewdt8fM9ZZb2pxYNaV1lWMItiEMS51RUXCk7H7fQbhPPIGmvLpGAg&#10;B1n6MVphom3He3ocfCFCCLsEFZTeN4mULi/JoItsQxy4q20N+gDbQuoWuxBuajmP4y9psOLQUGJD&#10;m5Ly2+FuFMhufsHqt7n9fNIwbO9/+pzPvFKTcb9egvDU+7f45d7pMD9ewPOZcIFM/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Uq4uwQAAANwAAAAPAAAAAAAAAAAAAAAA&#10;AKECAABkcnMvZG93bnJldi54bWxQSwUGAAAAAAQABAD5AAAAjwMAAAAA&#10;" strokecolor="black [3213]" strokeweight="1pt">
                  <v:stroke endarrow="open" joinstyle="miter"/>
                </v:shape>
                <v:shape id="直接箭头连接符 108" o:spid="_x0000_s1040" type="#_x0000_t32" style="position:absolute;left:-1;top:44291;width:31441;height:7;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6fO8UAAADcAAAADwAAAGRycy9kb3ducmV2LnhtbESPQWvCQBCF70L/wzKFXqRuGkEkdZWi&#10;CD2IkOiltzE7TUKzsyG7jfHfOwfB2wzvzXvfrDaja9VAfWg8G/iYJaCIS28brgycT/v3JagQkS22&#10;nsnAjQJs1i+TFWbWXzmnoYiVkhAOGRqoY+wyrUNZk8Mw8x2xaL++dxhl7Stte7xKuGt1miQL7bBh&#10;aaixo21N5V/x7wwM6TCd739udne52EOe6mORx6kxb6/j1yeoSGN8mh/X31bwE6GVZ2QCvb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k6fO8UAAADcAAAADwAAAAAAAAAA&#10;AAAAAAChAgAAZHJzL2Rvd25yZXYueG1sUEsFBgAAAAAEAAQA+QAAAJMDAAAAAA==&#10;" strokecolor="black [3213]" strokeweight="1pt">
                  <v:stroke endarrow="open" joinstyle="miter"/>
                </v:shape>
                <v:shape id="流程图: 或者 109" o:spid="_x0000_s1041" type="#_x0000_t124" style="position:absolute;left:15009;top:59293;width:1800;height:1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A2iMQA&#10;AADcAAAADwAAAGRycy9kb3ducmV2LnhtbERPTWvCQBC9F/wPywi9SN21B0nTrCKKUrQXbWl7nGan&#10;STA7G7JbE/+9Kwje5vE+J5v3thYnan3lWMNkrEAQ585UXGj4/Fg/JSB8QDZYOyYNZ/Iwnw0eMkyN&#10;63hPp0MoRAxhn6KGMoQmldLnJVn0Y9cQR+7PtRZDhG0hTYtdDLe1fFZqKi1WHBtKbGhZUn48/FsN&#10;+PO1+95v3u1om5x5tP1dJGrVaf047BevIAL14S6+ud9MnK9e4PpMvEDO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wNojEAAAA3AAAAA8AAAAAAAAAAAAAAAAAmAIAAGRycy9k&#10;b3ducmV2LnhtbFBLBQYAAAAABAAEAPUAAACJAwAAAAA=&#10;" filled="f" strokecolor="black [3213]" strokeweight="1pt">
                  <v:stroke joinstyle="miter"/>
                </v:shape>
                <v:line id="直接连接符 110" o:spid="_x0000_s1042" style="position:absolute;rotation:90;flip:x y;visibility:visible;mso-wrap-style:square" from="17074,48049" to="28053,600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NrsIAAADcAAAADwAAAGRycy9kb3ducmV2LnhtbESPzW4CMQyE75V4h8hIvZUEDvxsCQgh&#10;VXDgUqB3a2OyKzbOapPC0qfHB6TebM145vNy3YdG3ahLdWQL45EBRVxGV7O3cD59fcxBpYzssIlM&#10;Fh6UYL0avC2xcPHO33Q7Zq8khFOBFqqc20LrVFYUMI1iSyzaJXYBs6yd167Du4SHRk+MmeqANUtD&#10;hS1tKyqvx99ggX7KQ955nB2iOfu/GS7MtF5Y+z7sN5+gMvX53/y63jvBHwu+PCMT6N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ANrsIAAADcAAAADwAAAAAAAAAAAAAA&#10;AAChAgAAZHJzL2Rvd25yZXYueG1sUEsFBgAAAAAEAAQA+QAAAJADAAAAAA==&#10;" strokecolor="black [3213]" strokeweight="1pt">
                  <v:stroke joinstyle="miter"/>
                </v:line>
                <v:shape id="弧形 111" o:spid="_x0000_s1043" style="position:absolute;left:10388;top:54672;width:9144;height:9144;rotation:2237569fd;visibility:visible;mso-wrap-style:square;v-text-anchor:middle" coordsize="914400,91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xymMMA&#10;AADcAAAADwAAAGRycy9kb3ducmV2LnhtbERP32vCMBB+H/g/hBN8EU072JBqlE2c7HHTwfDtSM62&#10;rLl0SWo7//plMPDtPr6ft9oMthEX8qF2rCCfZyCItTM1lwo+ji+zBYgQkQ02jknBDwXYrEd3KyyM&#10;6/mdLodYihTCoUAFVYxtIWXQFVkMc9cSJ+7svMWYoC+l8dincNvI+yx7lBZrTg0VtrStSH8dOqvg&#10;2l33pwf9+e37t2eadlru2qlUajIenpYgIg3xJv53v5o0P8/h75l0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xymMMAAADcAAAADwAAAAAAAAAAAAAAAACYAgAAZHJzL2Rv&#10;d25yZXYueG1sUEsFBgAAAAAEAAQA9QAAAIgDAAAAAA==&#10;" path="m702809,71573nsc780613,121127,841608,193057,877781,277913l457200,457200,702809,71573xem702809,71573nfc780613,121127,841608,193057,877781,277913e" filled="f" strokecolor="black [3213]" strokeweight=".5pt">
                  <v:stroke joinstyle="miter"/>
                  <v:path arrowok="t" o:connecttype="custom" o:connectlocs="702809,71573;877781,277913" o:connectangles="0,0"/>
                </v:shape>
                <v:shape id="Object 2" o:spid="_x0000_s1044" type="#_x0000_t75" style="position:absolute;left:20002;top:56435;width:3572;height:32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zyt7EAAAA3AAAAA8AAABkcnMvZG93bnJldi54bWxET0trwkAQvhf6H5Yp9FY35mAldZVSFb20&#10;wQdVb0N2zAazsyG7avz33YLgbT6+54wmna3FhVpfOVbQ7yUgiAunKy4VbDfztyEIH5A11o5JwY08&#10;TMbPTyPMtLvyii7rUIoYwj5DBSaEJpPSF4Ys+p5riCN3dK3FEGFbSt3iNYbbWqZJMpAWK44NBhv6&#10;MlSc1mer4PC9/UnMdHZLF7/veb7MnT7v9kq9vnSfHyACdeEhvruXOs7vp/D/TLxAj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kzyt7EAAAA3AAAAA8AAAAAAAAAAAAAAAAA&#10;nwIAAGRycy9kb3ducmV2LnhtbFBLBQYAAAAABAAEAPcAAACQAwAAAAA=&#10;">
                  <v:imagedata r:id="rId12" o:title=""/>
                </v:shape>
                <v:shape id="TextBox 17" o:spid="_x0000_s1045" type="#_x0000_t202" style="position:absolute;left:27154;top:48577;width:25002;height:14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YiJ8AA&#10;AADcAAAADwAAAGRycy9kb3ducmV2LnhtbERPS2vCQBC+F/oflin0VjeRVkp0FfEBHnrRxvuQnWZD&#10;s7MhO5r4712h0Nt8fM9ZrEbfqiv1sQlsIJ9koIirYBuuDZTf+7dPUFGQLbaBycCNIqyWz08LLGwY&#10;+EjXk9QqhXAs0IAT6QqtY+XIY5yEjjhxP6H3KAn2tbY9Dinct3qaZTPtseHU4LCjjaPq93TxBkTs&#10;Or+VOx8P5/FrO7is+sDSmNeXcT0HJTTKv/jPfbBpfv4Oj2fSBXp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YiJ8AAAADcAAAADwAAAAAAAAAAAAAAAACYAgAAZHJzL2Rvd25y&#10;ZXYueG1sUEsFBgAAAAAEAAQA9QAAAIUDA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N1 G90X100.Y45.</w:t>
                        </w:r>
                      </w:p>
                    </w:txbxContent>
                  </v:textbox>
                </v:shape>
                <v:line id="直接连接符 115" o:spid="_x0000_s1046" style="position:absolute;rotation:90;flip:x y;visibility:visible;mso-wrap-style:square" from="24831,37326" to="40193,451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euNsEAAADcAAAADwAAAGRycy9kb3ducmV2LnhtbERPTWvCQBC9F/oflin01uxaqDYxGxGh&#10;1IMXbXofstNNMDsbsluN/nq3UPA2j/c55WpyvTjRGDrPGmaZAkHceNOx1VB/fby8gwgR2WDvmTRc&#10;KMCqenwosTD+zHs6HaIVKYRDgRraGIdCytC05DBkfiBO3I8fHcYERyvNiOcU7nr5qtRcOuw4NbQ4&#10;0Kal5nj4dRrou9nFT4uLnVe1vS4wV/Mu1/r5aVovQUSa4l38796aNH/2Bn/PpAtkd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642wQAAANwAAAAPAAAAAAAAAAAAAAAA&#10;AKECAABkcnMvZG93bnJldi54bWxQSwUGAAAAAAQABAD5AAAAjwMAAAAA&#10;" strokecolor="black [3213]" strokeweight="1pt">
                  <v:stroke joinstyle="miter"/>
                </v:line>
                <v:shape id="流程图: 联系 116" o:spid="_x0000_s1047" type="#_x0000_t120" style="position:absolute;left:28582;top:47863;width:720;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3PBcEA&#10;AADcAAAADwAAAGRycy9kb3ducmV2LnhtbERP24rCMBB9F/Yfwgj7pqk+eOk2FVkRdn3z8gFjM9sW&#10;m0lp0trt1xtB8G0O5zrJpjeV6KhxpWUFs2kEgjizuuRcweW8n6xAOI+ssbJMCv7JwSb9GCUYa3vn&#10;I3Unn4sQwi5GBYX3dSylywoy6Ka2Jg7cn20M+gCbXOoG7yHcVHIeRQtpsOTQUGBN3wVlt1NrFPye&#10;8TIc1sOg5112lfXu2rbbpVKf4377BcJT79/il/tHh/mzBTyfCRfI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9zwXBAAAA3AAAAA8AAAAAAAAAAAAAAAAAmAIAAGRycy9kb3du&#10;cmV2LnhtbFBLBQYAAAAABAAEAPUAAACGAwAAAAA=&#10;" fillcolor="black [3213]" strokecolor="black [3213]" strokeweight="1pt">
                  <v:stroke joinstyle="miter"/>
                  <v:textbox>
                    <w:txbxContent>
                      <w:p w:rsidR="0090408A" w:rsidRDefault="0090408A" w:rsidP="0090408A">
                        <w:pPr>
                          <w:pStyle w:val="af7"/>
                          <w:spacing w:before="0" w:beforeAutospacing="0" w:after="0" w:afterAutospacing="0"/>
                          <w:jc w:val="center"/>
                        </w:pPr>
                        <w:r>
                          <w:rPr>
                            <w:rFonts w:asciiTheme="minorHAnsi" w:eastAsiaTheme="minorEastAsia" w:hAnsi="Calibri" w:cstheme="minorBidi"/>
                            <w:color w:val="FFFFFF" w:themeColor="light1"/>
                            <w:kern w:val="24"/>
                            <w:sz w:val="36"/>
                            <w:szCs w:val="36"/>
                          </w:rPr>
                          <w:t xml:space="preserve">   </w:t>
                        </w:r>
                      </w:p>
                    </w:txbxContent>
                  </v:textbox>
                </v:shape>
                <v:shape id="TextBox 30" o:spid="_x0000_s1048" type="#_x0000_t202" style="position:absolute;left:36441;top:34290;width:22141;height:14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S8UMAA&#10;AADcAAAADwAAAGRycy9kb3ducmV2LnhtbERPS2vCQBC+F/oflin0VjcRWkt0FfEBHnrRxvuQnWZD&#10;s7MhO5r4712h0Nt8fM9ZrEbfqiv1sQlsIJ9koIirYBuuDZTf+7dPUFGQLbaBycCNIqyWz08LLGwY&#10;+EjXk9QqhXAs0IAT6QqtY+XIY5yEjjhxP6H3KAn2tbY9Dinct3qaZR/aY8OpwWFHG0fV7+niDYjY&#10;dX4rdz4ezuPXdnBZ9Y6lMa8v43oOSmiUf/Gf+2DT/HwGj2fSBXp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OS8UMAAAADcAAAADwAAAAAAAAAAAAAAAACYAgAAZHJzL2Rvd25y&#10;ZXYueG1sUEsFBgAAAAAEAAQA9QAAAIUDA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N2 G91X100.Y15.</w:t>
                        </w:r>
                      </w:p>
                    </w:txbxContent>
                  </v:textbox>
                </v:shape>
                <v:shape id="流程图: 联系 118" o:spid="_x0000_s1049" type="#_x0000_t120" style="position:absolute;left:36441;top:33575;width:720;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7+7MQA&#10;AADcAAAADwAAAGRycy9kb3ducmV2LnhtbESPzW7CQAyE75V4h5WReisbOFAILAhRVaK98fMAJmuS&#10;iKw3ym5CmqevD0jcbM145vN627tKddSE0rOB6SQBRZx5W3Ju4HL+/liAChHZYuWZDPxRgO1m9LbG&#10;1PoHH6k7xVxJCIcUDRQx1qnWISvIYZj4mli0m28cRlmbXNsGHxLuKj1Lkrl2WLI0FFjTvqDsfmqd&#10;gZ8zXobf5TDYWZdddf11bdvdpzHv4363AhWpjy/z8/pgBX8qtPKMTKA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u/uzEAAAA3AAAAA8AAAAAAAAAAAAAAAAAmAIAAGRycy9k&#10;b3ducmV2LnhtbFBLBQYAAAAABAAEAPUAAACJAwAAAAA=&#10;" fillcolor="black [3213]" strokecolor="black [3213]" strokeweight="1pt">
                  <v:stroke joinstyle="miter"/>
                  <v:textbox>
                    <w:txbxContent>
                      <w:p w:rsidR="0090408A" w:rsidRDefault="0090408A" w:rsidP="0090408A">
                        <w:pPr>
                          <w:pStyle w:val="af7"/>
                          <w:spacing w:before="0" w:beforeAutospacing="0" w:after="0" w:afterAutospacing="0"/>
                          <w:jc w:val="center"/>
                        </w:pPr>
                        <w:r>
                          <w:rPr>
                            <w:rFonts w:asciiTheme="minorHAnsi" w:eastAsiaTheme="minorEastAsia" w:hAnsi="Calibri" w:cstheme="minorBidi"/>
                            <w:color w:val="FFFFFF" w:themeColor="light1"/>
                            <w:kern w:val="24"/>
                            <w:sz w:val="36"/>
                            <w:szCs w:val="36"/>
                          </w:rPr>
                          <w:t xml:space="preserve">   </w:t>
                        </w:r>
                      </w:p>
                    </w:txbxContent>
                  </v:textbox>
                </v:shape>
                <v:line id="直接连接符 120" o:spid="_x0000_s1050" style="position:absolute;rotation:90;flip:x y;visibility:visible;mso-wrap-style:square" from="6963,51615" to="24468,51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zHE8IAAADcAAAADwAAAGRycy9kb3ducmV2LnhtbESPMW8CMQyF90r8h8hI3UoCA5QrASEk&#10;BANLKd2ti8mduDinS4Cjvx4PSN1svef3Pi9WfWjUjbpUR7YwHhlQxGV0NXsLp5/txyeolJEdNpHJ&#10;woMSrJaDtwUWLt75m27H7JWEcCrQQpVzW2idyooCplFsiUU7xy5glrXz2nV4l/DQ6IkxUx2wZmmo&#10;sKVNReXleA0W6Lc85J3H2SGak/+b4dxM67m178N+/QUqU5//za/rvRP8ieDLMzKBXj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ZzHE8IAAADcAAAADwAAAAAAAAAAAAAA&#10;AAChAgAAZHJzL2Rvd25yZXYueG1sUEsFBgAAAAAEAAQA+QAAAJADAAAAAA==&#10;" strokecolor="black [3213]" strokeweight="1pt">
                  <v:stroke joinstyle="miter"/>
                </v:line>
                <v:shape id="流程图: 联系 121" o:spid="_x0000_s1051" type="#_x0000_t120" style="position:absolute;left:15716;top:42148;width:720;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idzMIA&#10;AADcAAAADwAAAGRycy9kb3ducmV2LnhtbERPzWrCQBC+F3yHZQRvzcYcbJu6iiiF2ltjHmDMjkkw&#10;Oxuymx/z9N1Cobf5+H5nu59MIwbqXG1ZwTqKQRAXVtdcKsgvH8+vIJxH1thYJgUPcrDfLZ62mGo7&#10;8jcNmS9FCGGXooLK+zaV0hUVGXSRbYkDd7OdQR9gV0rd4RjCTSOTON5IgzWHhgpbOlZU3LPeKDhf&#10;MJ+/3uZZJ0Nxle3p2veHF6VWy+nwDsLT5P/Ff+5PHeYna/h9Jlw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OJ3MwgAAANwAAAAPAAAAAAAAAAAAAAAAAJgCAABkcnMvZG93&#10;bnJldi54bWxQSwUGAAAAAAQABAD1AAAAhwMAAAAA&#10;" fillcolor="black [3213]" strokecolor="black [3213]" strokeweight="1pt">
                  <v:stroke joinstyle="miter"/>
                  <v:textbox>
                    <w:txbxContent>
                      <w:p w:rsidR="0090408A" w:rsidRDefault="0090408A" w:rsidP="0090408A">
                        <w:pPr>
                          <w:pStyle w:val="af7"/>
                          <w:spacing w:before="0" w:beforeAutospacing="0" w:after="0" w:afterAutospacing="0"/>
                          <w:jc w:val="center"/>
                        </w:pPr>
                        <w:r>
                          <w:rPr>
                            <w:rFonts w:asciiTheme="minorHAnsi" w:eastAsiaTheme="minorEastAsia" w:hAnsi="Calibri" w:cstheme="minorBidi"/>
                            <w:color w:val="FFFFFF" w:themeColor="light1"/>
                            <w:kern w:val="24"/>
                            <w:sz w:val="36"/>
                            <w:szCs w:val="36"/>
                          </w:rPr>
                          <w:t xml:space="preserve">   </w:t>
                        </w:r>
                      </w:p>
                    </w:txbxContent>
                  </v:textbox>
                </v:shape>
                <v:shape id="TextBox 18" o:spid="_x0000_s1052" type="#_x0000_t202" style="position:absolute;left:6429;top:37861;width:22141;height:8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Vdb8A&#10;AADcAAAADwAAAGRycy9kb3ducmV2LnhtbERPTWvCQBC9F/wPywje6saApaSuIlrBg5fa9D5kx2ww&#10;OxuyUxP/vSsUepvH+5zVZvStulEfm8AGFvMMFHEVbMO1gfL78PoOKgqyxTYwGbhThM168rLCwoaB&#10;v+h2llqlEI4FGnAiXaF1rBx5jPPQESfuEnqPkmBfa9vjkMJ9q/Mse9MeG04NDjvaOaqu519vQMRu&#10;F/fy08fjz3jaDy6rllgaM5uO2w9QQqP8i//cR5vm5zk8n0kX6P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9V1vwAAANwAAAAPAAAAAAAAAAAAAAAAAJgCAABkcnMvZG93bnJl&#10;di54bWxQSwUGAAAAAAQABAD1AAAAhAM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N3 Y30.</w:t>
                        </w:r>
                      </w:p>
                    </w:txbxContent>
                  </v:textbox>
                </v:shape>
                <w10:anchorlock/>
              </v:group>
            </w:pict>
          </mc:Fallback>
        </mc:AlternateContent>
      </w:r>
    </w:p>
    <w:p w:rsidR="0090408A" w:rsidRDefault="0090408A" w:rsidP="0090408A">
      <w:pPr>
        <w:pStyle w:val="4"/>
        <w:spacing w:before="312" w:after="312"/>
        <w:ind w:left="960" w:hanging="960"/>
        <w:rPr>
          <w:lang w:eastAsia="zh-CN"/>
        </w:rPr>
      </w:pPr>
      <w:bookmarkStart w:id="12" w:name="_Toc436603390"/>
      <w:bookmarkStart w:id="13" w:name="_Toc451342772"/>
      <w:r>
        <w:rPr>
          <w:rFonts w:hint="eastAsia"/>
        </w:rPr>
        <w:t>增量模式下指定极角指令</w:t>
      </w:r>
      <w:bookmarkEnd w:id="12"/>
      <w:bookmarkEnd w:id="13"/>
    </w:p>
    <w:p w:rsidR="0090408A" w:rsidRDefault="0090408A" w:rsidP="0090408A">
      <w:pPr>
        <w:pStyle w:val="ac"/>
        <w:ind w:left="840" w:firstLine="420"/>
        <w:rPr>
          <w:lang w:eastAsia="zh-CN"/>
        </w:rPr>
      </w:pPr>
      <w:r>
        <w:rPr>
          <w:rFonts w:hint="eastAsia"/>
          <w:lang w:eastAsia="zh-CN"/>
        </w:rPr>
        <w:t>如果当前是增量模式，指令中指定了极角，则指定的极角值作为极角增量使用。</w:t>
      </w:r>
    </w:p>
    <w:p w:rsidR="0090408A" w:rsidRDefault="0090408A" w:rsidP="0090408A">
      <w:pPr>
        <w:pStyle w:val="ac"/>
        <w:spacing w:line="240" w:lineRule="auto"/>
        <w:ind w:left="840" w:firstLine="420"/>
        <w:jc w:val="center"/>
      </w:pPr>
      <w:r w:rsidRPr="00FC7BEB">
        <w:rPr>
          <w:noProof/>
          <w:lang w:val="en-US" w:eastAsia="zh-CN"/>
        </w:rPr>
        <mc:AlternateContent>
          <mc:Choice Requires="wpg">
            <w:drawing>
              <wp:inline distT="0" distB="0" distL="0" distR="0" wp14:anchorId="77158683" wp14:editId="0FD6411C">
                <wp:extent cx="3086420" cy="2289810"/>
                <wp:effectExtent l="0" t="38100" r="0" b="0"/>
                <wp:docPr id="40" name="组合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86420" cy="2289810"/>
                          <a:chOff x="966619" y="1357298"/>
                          <a:chExt cx="4819335" cy="3524125"/>
                        </a:xfrm>
                      </wpg:grpSpPr>
                      <wps:wsp>
                        <wps:cNvPr id="123" name="直接箭头连接符 123"/>
                        <wps:cNvCnPr/>
                        <wps:spPr>
                          <a:xfrm>
                            <a:off x="1500166" y="4500570"/>
                            <a:ext cx="3500462" cy="1588"/>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24" name="直接箭头连接符 124"/>
                        <wps:cNvCnPr/>
                        <wps:spPr>
                          <a:xfrm rot="5400000" flipH="1" flipV="1">
                            <a:off x="-72264" y="2928934"/>
                            <a:ext cx="3144066" cy="794"/>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25" name="流程图: 或者 125"/>
                        <wps:cNvSpPr/>
                        <wps:spPr>
                          <a:xfrm>
                            <a:off x="1428728" y="4429132"/>
                            <a:ext cx="180000" cy="180000"/>
                          </a:xfrm>
                          <a:prstGeom prst="flowChar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6" name="直接连接符 126"/>
                        <wps:cNvCnPr>
                          <a:stCxn id="125" idx="7"/>
                        </wps:cNvCnPr>
                        <wps:spPr>
                          <a:xfrm rot="5400000" flipH="1" flipV="1">
                            <a:off x="1635244" y="3304686"/>
                            <a:ext cx="1097930" cy="120368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7" name="弧形 127"/>
                        <wps:cNvSpPr/>
                        <wps:spPr>
                          <a:xfrm rot="2048556">
                            <a:off x="966619" y="3967023"/>
                            <a:ext cx="914400" cy="914400"/>
                          </a:xfrm>
                          <a:prstGeom prst="arc">
                            <a:avLst>
                              <a:gd name="adj1" fmla="val 18149604"/>
                              <a:gd name="adj2" fmla="val 20214734"/>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pic:pic xmlns:pic="http://schemas.openxmlformats.org/drawingml/2006/picture">
                        <pic:nvPicPr>
                          <pic:cNvPr id="128" name="Object 2"/>
                          <pic:cNvPicPr>
                            <a:picLocks noChangeAspect="1" noChangeArrowheads="1"/>
                          </pic:cNvPicPr>
                        </pic:nvPicPr>
                        <pic:blipFill>
                          <a:blip r:embed="rId13"/>
                          <a:srcRect/>
                          <a:stretch>
                            <a:fillRect/>
                          </a:stretch>
                        </pic:blipFill>
                        <pic:spPr bwMode="auto">
                          <a:xfrm>
                            <a:off x="1928813" y="4143375"/>
                            <a:ext cx="357187" cy="320675"/>
                          </a:xfrm>
                          <a:prstGeom prst="rect">
                            <a:avLst/>
                          </a:prstGeom>
                          <a:noFill/>
                          <a:ln w="9525">
                            <a:noFill/>
                            <a:miter lim="800000"/>
                            <a:headEnd/>
                            <a:tailEnd/>
                          </a:ln>
                          <a:effectLst/>
                        </pic:spPr>
                      </pic:pic>
                      <wps:wsp>
                        <wps:cNvPr id="129" name="TextBox 17"/>
                        <wps:cNvSpPr txBox="1"/>
                        <wps:spPr>
                          <a:xfrm>
                            <a:off x="2643174" y="3357562"/>
                            <a:ext cx="2500638" cy="1360394"/>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N1 G90X100.Y45.</w:t>
                              </w:r>
                            </w:p>
                          </w:txbxContent>
                        </wps:txbx>
                        <wps:bodyPr wrap="square" rtlCol="0">
                          <a:spAutoFit/>
                        </wps:bodyPr>
                      </wps:wsp>
                      <wps:wsp>
                        <wps:cNvPr id="130" name="直接连接符 130"/>
                        <wps:cNvCnPr/>
                        <wps:spPr>
                          <a:xfrm rot="5400000" flipH="1" flipV="1">
                            <a:off x="2410860" y="2232554"/>
                            <a:ext cx="1536198" cy="78581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1" name="流程图: 联系 131"/>
                        <wps:cNvSpPr/>
                        <wps:spPr>
                          <a:xfrm>
                            <a:off x="2786050" y="3286124"/>
                            <a:ext cx="72000" cy="7200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408A" w:rsidRDefault="0090408A" w:rsidP="0090408A">
                              <w:pPr>
                                <w:pStyle w:val="af7"/>
                                <w:spacing w:before="0" w:beforeAutospacing="0" w:after="0" w:afterAutospacing="0"/>
                                <w:jc w:val="center"/>
                              </w:pPr>
                              <w:r>
                                <w:rPr>
                                  <w:rFonts w:asciiTheme="minorHAnsi" w:eastAsiaTheme="minorEastAsia" w:hAnsi="Calibri" w:cstheme="minorBidi"/>
                                  <w:color w:val="FFFFFF" w:themeColor="light1"/>
                                  <w:kern w:val="24"/>
                                  <w:sz w:val="36"/>
                                  <w:szCs w:val="36"/>
                                </w:rPr>
                                <w:t xml:space="preserve">   </w:t>
                              </w:r>
                            </w:p>
                          </w:txbxContent>
                        </wps:txbx>
                        <wps:bodyPr rtlCol="0" anchor="ctr"/>
                      </wps:wsp>
                      <wps:wsp>
                        <wps:cNvPr id="132" name="TextBox 30"/>
                        <wps:cNvSpPr txBox="1"/>
                        <wps:spPr>
                          <a:xfrm>
                            <a:off x="3571868" y="1928802"/>
                            <a:ext cx="2214086" cy="1970226"/>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N2 G91X100.Y15.</w:t>
                              </w:r>
                            </w:p>
                          </w:txbxContent>
                        </wps:txbx>
                        <wps:bodyPr wrap="square" rtlCol="0">
                          <a:spAutoFit/>
                        </wps:bodyPr>
                      </wps:wsp>
                      <wps:wsp>
                        <wps:cNvPr id="136" name="流程图: 联系 136"/>
                        <wps:cNvSpPr/>
                        <wps:spPr>
                          <a:xfrm>
                            <a:off x="3571868" y="1857364"/>
                            <a:ext cx="72000" cy="7200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408A" w:rsidRDefault="0090408A" w:rsidP="0090408A">
                              <w:pPr>
                                <w:pStyle w:val="af7"/>
                                <w:spacing w:before="0" w:beforeAutospacing="0" w:after="0" w:afterAutospacing="0"/>
                                <w:jc w:val="center"/>
                              </w:pPr>
                              <w:r>
                                <w:rPr>
                                  <w:rFonts w:asciiTheme="minorHAnsi" w:eastAsiaTheme="minorEastAsia" w:hAnsi="Calibri" w:cstheme="minorBidi"/>
                                  <w:color w:val="FFFFFF" w:themeColor="light1"/>
                                  <w:kern w:val="24"/>
                                  <w:sz w:val="36"/>
                                  <w:szCs w:val="36"/>
                                </w:rPr>
                                <w:t xml:space="preserve">   </w:t>
                              </w:r>
                            </w:p>
                          </w:txbxContent>
                        </wps:txbx>
                        <wps:bodyPr rtlCol="0" anchor="ctr"/>
                      </wps:wsp>
                    </wpg:wgp>
                  </a:graphicData>
                </a:graphic>
              </wp:inline>
            </w:drawing>
          </mc:Choice>
          <mc:Fallback>
            <w:pict>
              <v:group w14:anchorId="77158683" id="组合 40" o:spid="_x0000_s1053" style="width:243.05pt;height:180.3pt;mso-position-horizontal-relative:char;mso-position-vertical-relative:line" coordorigin="9666,13572" coordsize="48193,35241"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">
                <v:shape id="直接箭头连接符 123" o:spid="_x0000_s1054" type="#_x0000_t32" style="position:absolute;left:15001;top:45005;width:35005;height: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z0TcIAAADcAAAADwAAAGRycy9kb3ducmV2LnhtbERPTWuDQBC9B/Iflgn0FtdYUop1DSEg&#10;5NJD01J6nLpTFd1Z465R/322UOhtHu9zssNsOnGjwTWWFeyiGARxaXXDlYKP92L7DMJ5ZI2dZVKw&#10;kINDvl5lmGo78RvdLr4SIYRdigpq7/tUSlfWZNBFticO3I8dDPoAh0rqAacQbjqZxPGTNNhwaKix&#10;p1NNZXsZjQI5JV/YfPft656WpRiv+rPceaUeNvPxBYSn2f+L/9xnHeYnj/D7TLhA5n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Nz0TcIAAADcAAAADwAAAAAAAAAAAAAA&#10;AAChAgAAZHJzL2Rvd25yZXYueG1sUEsFBgAAAAAEAAQA+QAAAJADAAAAAA==&#10;" strokecolor="black [3213]" strokeweight="1pt">
                  <v:stroke endarrow="open" joinstyle="miter"/>
                </v:shape>
                <v:shape id="直接箭头连接符 124" o:spid="_x0000_s1055" type="#_x0000_t32" style="position:absolute;left:-724;top:29289;width:31441;height:8;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bJXsQAAADcAAAADwAAAGRycy9kb3ducmV2LnhtbERPS2vCQBC+F/wPywheRDdNi5ToGsQS&#10;6KEUEr30NmanSWh2NmTXPP59t1DobT6+5xzSybRioN41lhU8biMQxKXVDVcKrpds8wLCeWSNrWVS&#10;MJOD9Lh4OGCi7cg5DYWvRAhhl6CC2vsukdKVNRl0W9sRB+7L9gZ9gH0ldY9jCDetjKNoJw02HBpq&#10;7OhcU/ld3I2CIR7WT9nnrF9vN/2ex/KjyP1aqdVyOu1BeJr8v/jP/abD/PgZfp8JF8jj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tslexAAAANwAAAAPAAAAAAAAAAAA&#10;AAAAAKECAABkcnMvZG93bnJldi54bWxQSwUGAAAAAAQABAD5AAAAkgMAAAAA&#10;" strokecolor="black [3213]" strokeweight="1pt">
                  <v:stroke endarrow="open" joinstyle="miter"/>
                </v:shape>
                <v:shape id="流程图: 或者 125" o:spid="_x0000_s1056" type="#_x0000_t124" style="position:absolute;left:14287;top:44291;width:1800;height:1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hg7cMA&#10;AADcAAAADwAAAGRycy9kb3ducmV2LnhtbERPTWvCQBC9C/0PyxS8iG4qVEJ0FbEoxfZiFPU4zU6T&#10;YHY2ZFcT/323IHibx/uc2aIzlbhR40rLCt5GEQjizOqScwWH/XoYg3AeWWNlmRTcycFi/tKbYaJt&#10;yzu6pT4XIYRdggoK7+tESpcVZNCNbE0cuF/bGPQBNrnUDbYh3FRyHEUTabDk0FBgTauCskt6NQrw&#10;fPw67TbfZrCN7zzY/izj6KNVqv/aLacgPHX+KX64P3WYP36H/2fCB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hg7cMAAADcAAAADwAAAAAAAAAAAAAAAACYAgAAZHJzL2Rv&#10;d25yZXYueG1sUEsFBgAAAAAEAAQA9QAAAIgDAAAAAA==&#10;" filled="f" strokecolor="black [3213]" strokeweight="1pt">
                  <v:stroke joinstyle="miter"/>
                </v:shape>
                <v:line id="直接连接符 126" o:spid="_x0000_s1057" style="position:absolute;rotation:90;flip:x y;visibility:visible;mso-wrap-style:square" from="16352,33046" to="27331,45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n6/MEAAADcAAAADwAAAGRycy9kb3ducmV2LnhtbERPO2vDMBDeC/kP4grZaqkZ7NiJEkKg&#10;NIOX5rEf1kU2sU7GUhO3v74qFLrdx/e89XZyvbjTGDrPGl4zBYK48aZjq+F8entZgggR2WDvmTR8&#10;UYDtZva0xsr4B3/Q/RitSCEcKtTQxjhUUoamJYch8wNx4q5+dBgTHK00Iz5SuOvlQqlcOuw4NbQ4&#10;0L6l5nb8dBro0tTx3WJRe3W23wWWKu9KrefP024FItIU/8V/7oNJ8xc5/D6TLpCb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Ofr8wQAAANwAAAAPAAAAAAAAAAAAAAAA&#10;AKECAABkcnMvZG93bnJldi54bWxQSwUGAAAAAAQABAD5AAAAjwMAAAAA&#10;" strokecolor="black [3213]" strokeweight="1pt">
                  <v:stroke joinstyle="miter"/>
                </v:line>
                <v:shape id="弧形 127" o:spid="_x0000_s1058" style="position:absolute;left:9666;top:39670;width:9144;height:9144;rotation:2237569fd;visibility:visible;mso-wrap-style:square;v-text-anchor:middle" coordsize="914400,91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WFysQA&#10;AADcAAAADwAAAGRycy9kb3ducmV2LnhtbERPS0sDMRC+C/0PYQpeSjdrQStr06Ki4rEPoXgbknF3&#10;cTNZk2x37a9vCoXe5uN7zmI12EYcyIfasYK7LAdBrJ2puVTwtXufPoIIEdlg45gU/FOA1XJ0s8DC&#10;uJ43dNjGUqQQDgUqqGJsCymDrshiyFxLnLgf5y3GBH0pjcc+hdtGzvL8QVqsOTVU2NJrRfp321kF&#10;x+748X2v93++X7/QpNPyrZ1IpW7Hw/MTiEhDvIov7k+T5s/mcH4mXSCX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VhcrEAAAA3AAAAA8AAAAAAAAAAAAAAAAAmAIAAGRycy9k&#10;b3ducmV2LnhtbFBLBQYAAAAABAAEAPUAAACJAwAAAAA=&#10;" path="m702809,71573nsc780613,121127,841608,193057,877781,277913l457200,457200,702809,71573xem702809,71573nfc780613,121127,841608,193057,877781,277913e" filled="f" strokecolor="black [3213]" strokeweight=".5pt">
                  <v:stroke joinstyle="miter"/>
                  <v:path arrowok="t" o:connecttype="custom" o:connectlocs="702809,71573;877781,277913" o:connectangles="0,0"/>
                </v:shape>
                <v:shape id="Object 2" o:spid="_x0000_s1059" type="#_x0000_t75" style="position:absolute;left:19288;top:41433;width:3572;height:32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XKqXGAAAA3AAAAA8AAABkcnMvZG93bnJldi54bWxEj0FrwkAQhe+F/odlCt7qpoKlRFexpRZP&#10;FqMi3obsmASzs9vsqum/7xwK3mZ4b977ZjrvXauu1MXGs4GXYQaKuPS24crAbrt8fgMVE7LF1jMZ&#10;+KUI89njwxRz62+8oWuRKiUhHHM0UKcUcq1jWZPDOPSBWLST7xwmWbtK2w5vEu5aPcqyV+2wYWmo&#10;MdBHTeW5uDgDx6/Pn90C1+Ggv8PlsCw2471/N2bw1C8moBL16W7+v15ZwR8JrTwjE+jZ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FcqpcYAAADcAAAADwAAAAAAAAAAAAAA&#10;AACfAgAAZHJzL2Rvd25yZXYueG1sUEsFBgAAAAAEAAQA9wAAAJIDAAAAAA==&#10;">
                  <v:imagedata r:id="rId14" o:title=""/>
                </v:shape>
                <v:shape id="TextBox 17" o:spid="_x0000_s1060" type="#_x0000_t202" style="position:absolute;left:26431;top:33575;width:25007;height:13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HBMAA&#10;AADcAAAADwAAAGRycy9kb3ducmV2LnhtbERPS2vCQBC+F/wPyxR6qxuFFk1dRXyAh17UeB+y02xo&#10;djZkRxP/vSsUepuP7zmL1eAbdaMu1oENTMYZKOIy2JorA8V5/z4DFQXZYhOYDNwpwmo5ellgbkPP&#10;R7qdpFIphGOOBpxIm2sdS0ce4zi0xIn7CZ1HSbCrtO2wT+G+0dMs+9Qea04NDlvaOCp/T1dvQMSu&#10;J/di5+PhMnxve5eVH1gY8/Y6rL9ACQ3yL/5zH2yaP53D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FtHBMAAAADcAAAADwAAAAAAAAAAAAAAAACYAgAAZHJzL2Rvd25y&#10;ZXYueG1sUEsFBgAAAAAEAAQA9QAAAIUDA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N1 G90X100.Y45.</w:t>
                        </w:r>
                      </w:p>
                    </w:txbxContent>
                  </v:textbox>
                </v:shape>
                <v:line id="直接连接符 130" o:spid="_x0000_s1061" style="position:absolute;rotation:90;flip:x y;visibility:visible;mso-wrap-style:square" from="24108,22325" to="39470,30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VRzsMAAADcAAAADwAAAGRycy9kb3ducmV2LnhtbESPQW/CMAyF75P4D5EncRvJhgSjkFZo&#10;EmIHLmPsbjVeWtE4VROg7NfPh0m72XrP733eVGPo1JWG1Ea28DwzoIjr6Fr2Fk6fu6dXUCkjO+wi&#10;k4U7JajKycMGCxdv/EHXY/ZKQjgVaKHJuS+0TnVDAdMs9sSifcchYJZ18NoNeJPw0OkXYxY6YMvS&#10;0GBPbw3V5+MlWKCv+pD3HpeHaE7+Z4krs2hX1k4fx+0aVKYx/5v/rt+d4M8FX56RCXT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RFUc7DAAAA3AAAAA8AAAAAAAAAAAAA&#10;AAAAoQIAAGRycy9kb3ducmV2LnhtbFBLBQYAAAAABAAEAPkAAACRAwAAAAA=&#10;" strokecolor="black [3213]" strokeweight="1pt">
                  <v:stroke joinstyle="miter"/>
                </v:line>
                <v:shape id="流程图: 联系 131" o:spid="_x0000_s1062" type="#_x0000_t120" style="position:absolute;left:27860;top:32861;width:720;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ELEcIA&#10;AADcAAAADwAAAGRycy9kb3ducmV2LnhtbERPzWrCQBC+F3yHZYTe6iYWWo2uQZSC7a3qA4y7YxLM&#10;zobsJqZ5erdQ6G0+vt9Z54OtRU+trxwrSGcJCGLtTMWFgvPp42UBwgdkg7VjUvBDHvLN5GmNmXF3&#10;/qb+GAoRQ9hnqKAMocmk9Loki37mGuLIXV1rMUTYFtK0eI/htpbzJHmTFiuODSU2tCtJ346dVfB5&#10;wvP4tRxHM+/1RTb7S9dt35V6ng7bFYhAQ/gX/7kPJs5/TeH3mXiB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4QsRwgAAANwAAAAPAAAAAAAAAAAAAAAAAJgCAABkcnMvZG93&#10;bnJldi54bWxQSwUGAAAAAAQABAD1AAAAhwMAAAAA&#10;" fillcolor="black [3213]" strokecolor="black [3213]" strokeweight="1pt">
                  <v:stroke joinstyle="miter"/>
                  <v:textbox>
                    <w:txbxContent>
                      <w:p w:rsidR="0090408A" w:rsidRDefault="0090408A" w:rsidP="0090408A">
                        <w:pPr>
                          <w:pStyle w:val="af7"/>
                          <w:spacing w:before="0" w:beforeAutospacing="0" w:after="0" w:afterAutospacing="0"/>
                          <w:jc w:val="center"/>
                        </w:pPr>
                        <w:r>
                          <w:rPr>
                            <w:rFonts w:asciiTheme="minorHAnsi" w:eastAsiaTheme="minorEastAsia" w:hAnsi="Calibri" w:cstheme="minorBidi"/>
                            <w:color w:val="FFFFFF" w:themeColor="light1"/>
                            <w:kern w:val="24"/>
                            <w:sz w:val="36"/>
                            <w:szCs w:val="36"/>
                          </w:rPr>
                          <w:t xml:space="preserve">   </w:t>
                        </w:r>
                      </w:p>
                    </w:txbxContent>
                  </v:textbox>
                </v:shape>
                <v:shape id="TextBox 30" o:spid="_x0000_s1063" type="#_x0000_t202" style="position:absolute;left:35718;top:19288;width:22141;height:19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ZDqMAA&#10;AADcAAAADwAAAGRycy9kb3ducmV2LnhtbERPS2vCQBC+F/wPyxR6qxstFUldRXyAh17UeB+y02xo&#10;djZkRxP/vSsUepuP7zmL1eAbdaMu1oENTMYZKOIy2JorA8V5/z4HFQXZYhOYDNwpwmo5ellgbkPP&#10;R7qdpFIphGOOBpxIm2sdS0ce4zi0xIn7CZ1HSbCrtO2wT+G+0dMsm2mPNacGhy1tHJW/p6s3IGLX&#10;k3ux8/FwGb63vcvKTyyMeXsd1l+ghAb5F/+5DzbN/5jC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yZDqMAAAADcAAAADwAAAAAAAAAAAAAAAACYAgAAZHJzL2Rvd25y&#10;ZXYueG1sUEsFBgAAAAAEAAQA9QAAAIUDA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N2 G91X100.Y15.</w:t>
                        </w:r>
                      </w:p>
                    </w:txbxContent>
                  </v:textbox>
                </v:shape>
                <v:shape id="流程图: 联系 136" o:spid="_x0000_s1064" type="#_x0000_t120" style="position:absolute;left:35718;top:18573;width:720;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iTZcEA&#10;AADcAAAADwAAAGRycy9kb3ducmV2LnhtbERPzYrCMBC+C/sOYRb2pum6oG7XKLIiqDerDzA2Y1ts&#10;JqVJa+3TG0HwNh/f78yXnSlFS7UrLCv4HkUgiFOrC84UnI6b4QyE88gaS8uk4E4OlouPwRxjbW98&#10;oDbxmQgh7GJUkHtfxVK6NCeDbmQr4sBdbG3QB1hnUtd4C+GmlOMomkiDBYeGHCv6zym9Jo1RsDvi&#10;qd//9r0et+lZVutz06ymSn19dqs/EJ46/xa/3Fsd5v9M4PlMuE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Ik2XBAAAA3AAAAA8AAAAAAAAAAAAAAAAAmAIAAGRycy9kb3du&#10;cmV2LnhtbFBLBQYAAAAABAAEAPUAAACGAwAAAAA=&#10;" fillcolor="black [3213]" strokecolor="black [3213]" strokeweight="1pt">
                  <v:stroke joinstyle="miter"/>
                  <v:textbox>
                    <w:txbxContent>
                      <w:p w:rsidR="0090408A" w:rsidRDefault="0090408A" w:rsidP="0090408A">
                        <w:pPr>
                          <w:pStyle w:val="af7"/>
                          <w:spacing w:before="0" w:beforeAutospacing="0" w:after="0" w:afterAutospacing="0"/>
                          <w:jc w:val="center"/>
                        </w:pPr>
                        <w:r>
                          <w:rPr>
                            <w:rFonts w:asciiTheme="minorHAnsi" w:eastAsiaTheme="minorEastAsia" w:hAnsi="Calibri" w:cstheme="minorBidi"/>
                            <w:color w:val="FFFFFF" w:themeColor="light1"/>
                            <w:kern w:val="24"/>
                            <w:sz w:val="36"/>
                            <w:szCs w:val="36"/>
                          </w:rPr>
                          <w:t xml:space="preserve">   </w:t>
                        </w:r>
                      </w:p>
                    </w:txbxContent>
                  </v:textbox>
                </v:shape>
                <w10:anchorlock/>
              </v:group>
            </w:pict>
          </mc:Fallback>
        </mc:AlternateContent>
      </w:r>
    </w:p>
    <w:p w:rsidR="0090408A" w:rsidRDefault="0090408A" w:rsidP="0090408A">
      <w:pPr>
        <w:pStyle w:val="ac"/>
        <w:spacing w:line="240" w:lineRule="auto"/>
        <w:ind w:left="840" w:firstLine="420"/>
        <w:rPr>
          <w:lang w:eastAsia="zh-CN"/>
        </w:rPr>
      </w:pPr>
      <w:r>
        <w:rPr>
          <w:rFonts w:hint="eastAsia"/>
          <w:lang w:eastAsia="zh-CN"/>
        </w:rPr>
        <w:t>如果当前是增量模式，指令中没有指定极角，则上一个指令中的极角值作为本次指令的增量值使用。</w:t>
      </w:r>
    </w:p>
    <w:p w:rsidR="0090408A" w:rsidRDefault="0090408A" w:rsidP="0090408A">
      <w:pPr>
        <w:pStyle w:val="ac"/>
        <w:spacing w:line="240" w:lineRule="auto"/>
        <w:ind w:left="840" w:firstLine="420"/>
        <w:jc w:val="center"/>
      </w:pPr>
      <w:r w:rsidRPr="00FC7BEB">
        <w:rPr>
          <w:noProof/>
          <w:lang w:val="en-US" w:eastAsia="zh-CN"/>
        </w:rPr>
        <w:lastRenderedPageBreak/>
        <mc:AlternateContent>
          <mc:Choice Requires="wpg">
            <w:drawing>
              <wp:inline distT="0" distB="0" distL="0" distR="0" wp14:anchorId="298C89D8" wp14:editId="0F90DF91">
                <wp:extent cx="2935673" cy="2480945"/>
                <wp:effectExtent l="0" t="38100" r="0" b="0"/>
                <wp:docPr id="41" name="组合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35673" cy="2480945"/>
                          <a:chOff x="966619" y="1357298"/>
                          <a:chExt cx="4248422" cy="3524125"/>
                        </a:xfrm>
                      </wpg:grpSpPr>
                      <wps:wsp>
                        <wps:cNvPr id="138" name="直接箭头连接符 138"/>
                        <wps:cNvCnPr/>
                        <wps:spPr>
                          <a:xfrm>
                            <a:off x="1500166" y="4500570"/>
                            <a:ext cx="3500462" cy="1588"/>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0" name="直接箭头连接符 140"/>
                        <wps:cNvCnPr/>
                        <wps:spPr>
                          <a:xfrm rot="5400000" flipH="1" flipV="1">
                            <a:off x="-72264" y="2928934"/>
                            <a:ext cx="3144066" cy="794"/>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1" name="流程图: 或者 141"/>
                        <wps:cNvSpPr/>
                        <wps:spPr>
                          <a:xfrm>
                            <a:off x="1428728" y="4429132"/>
                            <a:ext cx="180000" cy="180000"/>
                          </a:xfrm>
                          <a:prstGeom prst="flowChar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2" name="直接连接符 142"/>
                        <wps:cNvCnPr>
                          <a:stCxn id="141" idx="7"/>
                        </wps:cNvCnPr>
                        <wps:spPr>
                          <a:xfrm rot="5400000" flipH="1" flipV="1">
                            <a:off x="1635244" y="3304686"/>
                            <a:ext cx="1097930" cy="120368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3" name="弧形 143"/>
                        <wps:cNvSpPr/>
                        <wps:spPr>
                          <a:xfrm rot="2048556">
                            <a:off x="966619" y="3967023"/>
                            <a:ext cx="914400" cy="914400"/>
                          </a:xfrm>
                          <a:prstGeom prst="arc">
                            <a:avLst>
                              <a:gd name="adj1" fmla="val 18149604"/>
                              <a:gd name="adj2" fmla="val 20214734"/>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pic:pic xmlns:pic="http://schemas.openxmlformats.org/drawingml/2006/picture">
                        <pic:nvPicPr>
                          <pic:cNvPr id="144" name="Object 2"/>
                          <pic:cNvPicPr>
                            <a:picLocks noChangeAspect="1" noChangeArrowheads="1"/>
                          </pic:cNvPicPr>
                        </pic:nvPicPr>
                        <pic:blipFill>
                          <a:blip r:embed="rId15"/>
                          <a:srcRect/>
                          <a:stretch>
                            <a:fillRect/>
                          </a:stretch>
                        </pic:blipFill>
                        <pic:spPr bwMode="auto">
                          <a:xfrm>
                            <a:off x="1928813" y="4143375"/>
                            <a:ext cx="357187" cy="320675"/>
                          </a:xfrm>
                          <a:prstGeom prst="rect">
                            <a:avLst/>
                          </a:prstGeom>
                          <a:noFill/>
                          <a:ln w="9525">
                            <a:noFill/>
                            <a:miter lim="800000"/>
                            <a:headEnd/>
                            <a:tailEnd/>
                          </a:ln>
                          <a:effectLst/>
                        </pic:spPr>
                      </pic:pic>
                      <wps:wsp>
                        <wps:cNvPr id="146" name="TextBox 17"/>
                        <wps:cNvSpPr txBox="1"/>
                        <wps:spPr>
                          <a:xfrm>
                            <a:off x="2643174" y="3357562"/>
                            <a:ext cx="2500473" cy="1255588"/>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N1 G90X100.Y45.</w:t>
                              </w:r>
                            </w:p>
                          </w:txbxContent>
                        </wps:txbx>
                        <wps:bodyPr wrap="square" rtlCol="0">
                          <a:spAutoFit/>
                        </wps:bodyPr>
                      </wps:wsp>
                      <wps:wsp>
                        <wps:cNvPr id="147" name="直接连接符 147"/>
                        <wps:cNvCnPr/>
                        <wps:spPr>
                          <a:xfrm flipV="1">
                            <a:off x="2714612" y="1428736"/>
                            <a:ext cx="1026" cy="196482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7" name="流程图: 联系 167"/>
                        <wps:cNvSpPr/>
                        <wps:spPr>
                          <a:xfrm>
                            <a:off x="2714050" y="3357562"/>
                            <a:ext cx="72000" cy="7200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408A" w:rsidRDefault="0090408A" w:rsidP="0090408A">
                              <w:pPr>
                                <w:pStyle w:val="af7"/>
                                <w:spacing w:before="0" w:beforeAutospacing="0" w:after="0" w:afterAutospacing="0"/>
                                <w:jc w:val="center"/>
                              </w:pPr>
                              <w:r>
                                <w:rPr>
                                  <w:rFonts w:asciiTheme="minorHAnsi" w:eastAsiaTheme="minorEastAsia" w:hAnsi="Calibri" w:cstheme="minorBidi"/>
                                  <w:color w:val="FFFFFF" w:themeColor="light1"/>
                                  <w:kern w:val="24"/>
                                  <w:sz w:val="36"/>
                                  <w:szCs w:val="36"/>
                                </w:rPr>
                                <w:t xml:space="preserve">   </w:t>
                              </w:r>
                            </w:p>
                          </w:txbxContent>
                        </wps:txbx>
                        <wps:bodyPr rtlCol="0" anchor="ctr"/>
                      </wps:wsp>
                      <wps:wsp>
                        <wps:cNvPr id="168" name="TextBox 30"/>
                        <wps:cNvSpPr txBox="1"/>
                        <wps:spPr>
                          <a:xfrm>
                            <a:off x="3000363" y="1357298"/>
                            <a:ext cx="2214678" cy="692738"/>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N2 G91X100.</w:t>
                              </w:r>
                            </w:p>
                          </w:txbxContent>
                        </wps:txbx>
                        <wps:bodyPr wrap="square" rtlCol="0">
                          <a:spAutoFit/>
                        </wps:bodyPr>
                      </wps:wsp>
                      <wps:wsp>
                        <wps:cNvPr id="169" name="流程图: 联系 169"/>
                        <wps:cNvSpPr/>
                        <wps:spPr>
                          <a:xfrm>
                            <a:off x="2714612" y="1428736"/>
                            <a:ext cx="72000" cy="7200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408A" w:rsidRDefault="0090408A" w:rsidP="0090408A">
                              <w:pPr>
                                <w:pStyle w:val="af7"/>
                                <w:spacing w:before="0" w:beforeAutospacing="0" w:after="0" w:afterAutospacing="0"/>
                                <w:jc w:val="center"/>
                              </w:pPr>
                              <w:r>
                                <w:rPr>
                                  <w:rFonts w:asciiTheme="minorHAnsi" w:eastAsiaTheme="minorEastAsia" w:hAnsi="Calibri" w:cstheme="minorBidi"/>
                                  <w:color w:val="FFFFFF" w:themeColor="light1"/>
                                  <w:kern w:val="24"/>
                                  <w:sz w:val="36"/>
                                  <w:szCs w:val="36"/>
                                </w:rPr>
                                <w:t xml:space="preserve">   </w:t>
                              </w:r>
                            </w:p>
                          </w:txbxContent>
                        </wps:txbx>
                        <wps:bodyPr rtlCol="0" anchor="ctr"/>
                      </wps:wsp>
                    </wpg:wgp>
                  </a:graphicData>
                </a:graphic>
              </wp:inline>
            </w:drawing>
          </mc:Choice>
          <mc:Fallback>
            <w:pict>
              <v:group w14:anchorId="298C89D8" id="组合 41" o:spid="_x0000_s1065" style="width:231.15pt;height:195.35pt;mso-position-horizontal-relative:char;mso-position-vertical-relative:line" coordorigin="9666,13572" coordsize="42484,35241"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">
                <v:shape id="直接箭头连接符 138" o:spid="_x0000_s1066" type="#_x0000_t32" style="position:absolute;left:15001;top:45005;width:35005;height: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Hw4cMAAADcAAAADwAAAGRycy9kb3ducmV2LnhtbESPQYvCQAyF7wv+hyGCt3WqsotURxFB&#10;8OJBdxGPsRPbYidTO6Nt/705LOwt4b2892W57lylXtSE0rOByTgBRZx5W3Ju4Pdn9zkHFSKyxcoz&#10;GegpwHo1+Fhian3LR3qdYq4khEOKBooY61TrkBXkMIx9TSzazTcOo6xNrm2DrYS7Sk+T5Fs7LFka&#10;CqxpW1B2Pz2dAd1OL1he6/vhi/p+93zYczaJxoyG3WYBKlIX/81/13sr+DOhlWdkAr1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8OHDAAAA3AAAAA8AAAAAAAAAAAAA&#10;AAAAoQIAAGRycy9kb3ducmV2LnhtbFBLBQYAAAAABAAEAPkAAACRAwAAAAA=&#10;" strokecolor="black [3213]" strokeweight="1pt">
                  <v:stroke endarrow="open" joinstyle="miter"/>
                </v:shape>
                <v:shape id="直接箭头连接符 140" o:spid="_x0000_s1067" type="#_x0000_t32" style="position:absolute;left:-724;top:29289;width:31441;height:8;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Iq/cYAAADcAAAADwAAAGRycy9kb3ducmV2LnhtbESPQWvCQBCF7wX/wzIFL1I3xiIldRWx&#10;CB6KkNhLb2N2moRmZ0N2G+O/7xwEbzO8N+99s96OrlUD9aHxbGAxT0ARl942XBn4Oh9e3kCFiGyx&#10;9UwGbhRgu5k8rTGz/so5DUWslIRwyNBAHWOXaR3KmhyGue+IRfvxvcMoa19p2+NVwl2r0yRZaYcN&#10;S0ONHe1rKn+LP2dgSIfZ8vB9sx+Xi/3MU30q8jgzZvo87t5BRRrjw3y/PlrBfxV8eUYm0J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5SKv3GAAAA3AAAAA8AAAAAAAAA&#10;AAAAAAAAoQIAAGRycy9kb3ducmV2LnhtbFBLBQYAAAAABAAEAPkAAACUAwAAAAA=&#10;" strokecolor="black [3213]" strokeweight="1pt">
                  <v:stroke endarrow="open" joinstyle="miter"/>
                </v:shape>
                <v:shape id="流程图: 或者 141" o:spid="_x0000_s1068" type="#_x0000_t124" style="position:absolute;left:14287;top:44291;width:1800;height:1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yDTsQA&#10;AADcAAAADwAAAGRycy9kb3ducmV2LnhtbERPTWvCQBC9C/0PyxS8iG4sIiG6CdLSIrYXU1GP0+w0&#10;Cc3Ohuxq4r/vFoTe5vE+Z50NphFX6lxtWcF8FoEgLqyuuVRw+HydxiCcR9bYWCYFN3KQpQ+jNSba&#10;9ryna+5LEULYJaig8r5NpHRFRQbdzLbEgfu2nUEfYFdK3WEfwk0jn6JoKQ3WHBoqbOm5ouInvxgF&#10;eD6+n/ZvH2ayi2882X1t4uilV2r8OGxWIDwN/l98d291mL+Yw98z4QK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sg07EAAAA3AAAAA8AAAAAAAAAAAAAAAAAmAIAAGRycy9k&#10;b3ducmV2LnhtbFBLBQYAAAAABAAEAPUAAACJAwAAAAA=&#10;" filled="f" strokecolor="black [3213]" strokeweight="1pt">
                  <v:stroke joinstyle="miter"/>
                </v:shape>
                <v:line id="直接连接符 142" o:spid="_x0000_s1069" style="position:absolute;rotation:90;flip:x y;visibility:visible;mso-wrap-style:square" from="16352,33046" to="27331,45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0ZX78AAADcAAAADwAAAGRycy9kb3ducmV2LnhtbERPS4vCMBC+C/6HMII3TRTx0TWKLIge&#10;vPi6D82Ylm0mpclqd3+9EQRv8/E9Z7luXSXu1ITSs4bRUIEgzr0p2Wq4nLeDOYgQkQ1WnknDHwVY&#10;r7qdJWbGP/hI91O0IoVwyFBDEWOdSRnyghyGoa+JE3fzjcOYYGOlafCRwl0lx0pNpcOSU0OBNX0X&#10;lP+cfp0GuuaHuLM4O3h1sf8zXKhpudC632s3XyAitfEjfrv3Js2fjOH1TLpArp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90ZX78AAADcAAAADwAAAAAAAAAAAAAAAACh&#10;AgAAZHJzL2Rvd25yZXYueG1sUEsFBgAAAAAEAAQA+QAAAI0DAAAAAA==&#10;" strokecolor="black [3213]" strokeweight="1pt">
                  <v:stroke joinstyle="miter"/>
                </v:line>
                <v:shape id="弧形 143" o:spid="_x0000_s1070" style="position:absolute;left:9666;top:39670;width:9144;height:9144;rotation:2237569fd;visibility:visible;mso-wrap-style:square;v-text-anchor:middle" coordsize="914400,91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FmacQA&#10;AADcAAAADwAAAGRycy9kb3ducmV2LnhtbERPTWsCMRC9F/wPYQpeRLO1VcrWKLao9NiqIL0NyXR3&#10;6WayTbLu1l9vCoXe5vE+Z7HqbS3O5EPlWMHdJANBrJ2puFBwPGzHjyBCRDZYOyYFPxRgtRzcLDA3&#10;ruN3Ou9jIVIIhxwVlDE2uZRBl2QxTFxDnLhP5y3GBH0hjccuhdtaTrNsLi1WnBpKbOilJP21b62C&#10;S3vZfcz06dt3b880arXcNCOp1PC2Xz+BiNTHf/Gf+9Wk+Q/38PtMukA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ZmnEAAAA3AAAAA8AAAAAAAAAAAAAAAAAmAIAAGRycy9k&#10;b3ducmV2LnhtbFBLBQYAAAAABAAEAPUAAACJAwAAAAA=&#10;" path="m702809,71573nsc780613,121127,841608,193057,877781,277913l457200,457200,702809,71573xem702809,71573nfc780613,121127,841608,193057,877781,277913e" filled="f" strokecolor="black [3213]" strokeweight=".5pt">
                  <v:stroke joinstyle="miter"/>
                  <v:path arrowok="t" o:connecttype="custom" o:connectlocs="702809,71573;877781,277913" o:connectangles="0,0"/>
                </v:shape>
                <v:shape id="Object 2" o:spid="_x0000_s1071" type="#_x0000_t75" style="position:absolute;left:19288;top:41433;width:3572;height:32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cNiTDAAAA3AAAAA8AAABkcnMvZG93bnJldi54bWxET01rwkAQvRf8D8sI3upGkVKjq6hUsL0Z&#10;9eBtyI6bYHY2ZLdJ7K/vFgre5vE+Z7nubSVaanzpWMFknIAgzp0u2Sg4n/av7yB8QNZYOSYFD/Kw&#10;Xg1elphq1/GR2iwYEUPYp6igCKFOpfR5QRb92NXEkbu5xmKIsDFSN9jFcFvJaZK8SYslx4YCa9oV&#10;lN+zb6vg5+q2x9slK9vPj7s5T/Puazc3So2G/WYBIlAfnuJ/90HH+bMZ/D0TL5C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1w2JMMAAADcAAAADwAAAAAAAAAAAAAAAACf&#10;AgAAZHJzL2Rvd25yZXYueG1sUEsFBgAAAAAEAAQA9wAAAI8DAAAAAA==&#10;">
                  <v:imagedata r:id="rId16" o:title=""/>
                </v:shape>
                <v:shape id="TextBox 17" o:spid="_x0000_s1072" type="#_x0000_t202" style="position:absolute;left:26431;top:33575;width:25005;height:12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s21sAA&#10;AADcAAAADwAAAGRycy9kb3ducmV2LnhtbERPTWvCQBC9F/wPyxS81Y3FiqSuIraCBy9qvA/ZaTY0&#10;OxuyUxP/vSsUvM3jfc5yPfhGXamLdWAD00kGirgMtubKQHHevS1ARUG22AQmAzeKsF6NXpaY29Dz&#10;ka4nqVQK4ZijASfS5lrH0pHHOAktceJ+QudREuwqbTvsU7hv9HuWzbXHmlODw5a2jsrf0583IGI3&#10;01vx7eP+Mhy+epeVH1gYM34dNp+ghAZ5iv/de5vmz+bweCZdoF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Bs21sAAAADcAAAADwAAAAAAAAAAAAAAAACYAgAAZHJzL2Rvd25y&#10;ZXYueG1sUEsFBgAAAAAEAAQA9QAAAIUDA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N1 G90X100.Y45.</w:t>
                        </w:r>
                      </w:p>
                    </w:txbxContent>
                  </v:textbox>
                </v:shape>
                <v:line id="直接连接符 147" o:spid="_x0000_s1073" style="position:absolute;flip:y;visibility:visible;mso-wrap-style:square" from="27146,14287" to="27156,33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sPJcQAAADcAAAADwAAAGRycy9kb3ducmV2LnhtbERPTWsCMRC9F/wPYQQvpWYrUu1qlFaQ&#10;rVgEbS/exs24u7iZbJOo239vhEJv83ifM523phYXcr6yrOC5n4Agzq2uuFDw/bV8GoPwAVljbZkU&#10;/JKH+azzMMVU2ytv6bILhYgh7FNUUIbQpFL6vCSDvm8b4sgdrTMYInSF1A6vMdzUcpAkL9JgxbGh&#10;xIYWJeWn3dkoWMmf9endHYpsLLPl/nO0eeXsUalet32bgAjUhn/xn/tDx/nDEdyfiR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2w8lxAAAANwAAAAPAAAAAAAAAAAA&#10;AAAAAKECAABkcnMvZG93bnJldi54bWxQSwUGAAAAAAQABAD5AAAAkgMAAAAA&#10;" strokecolor="black [3213]" strokeweight="1pt">
                  <v:stroke joinstyle="miter"/>
                </v:line>
                <v:shape id="流程图: 联系 167" o:spid="_x0000_s1074" type="#_x0000_t120" style="position:absolute;left:27140;top:33575;width:720;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cZ48IA&#10;AADcAAAADwAAAGRycy9kb3ducmV2LnhtbERPS2rDMBDdF3oHMYXuGjle2I1rOYSWQNJdkxxgYk1t&#10;E2tkLPlTnz4qFLqbx/tOvp1NK0bqXWNZwXoVgSAurW64UnA5719eQTiPrLG1TAp+yMG2eHzIMdN2&#10;4i8aT74SIYRdhgpq77tMSlfWZNCtbEccuG/bG/QB9pXUPU4h3LQyjqJEGmw4NNTY0XtN5e00GAXH&#10;M16Wz82y6Hgsr7L7uA7DLlXq+WnevYHwNPt/8Z/7oMP8JIXfZ8IFs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9xnjwgAAANwAAAAPAAAAAAAAAAAAAAAAAJgCAABkcnMvZG93&#10;bnJldi54bWxQSwUGAAAAAAQABAD1AAAAhwMAAAAA&#10;" fillcolor="black [3213]" strokecolor="black [3213]" strokeweight="1pt">
                  <v:stroke joinstyle="miter"/>
                  <v:textbox>
                    <w:txbxContent>
                      <w:p w:rsidR="0090408A" w:rsidRDefault="0090408A" w:rsidP="0090408A">
                        <w:pPr>
                          <w:pStyle w:val="af7"/>
                          <w:spacing w:before="0" w:beforeAutospacing="0" w:after="0" w:afterAutospacing="0"/>
                          <w:jc w:val="center"/>
                        </w:pPr>
                        <w:r>
                          <w:rPr>
                            <w:rFonts w:asciiTheme="minorHAnsi" w:eastAsiaTheme="minorEastAsia" w:hAnsi="Calibri" w:cstheme="minorBidi"/>
                            <w:color w:val="FFFFFF" w:themeColor="light1"/>
                            <w:kern w:val="24"/>
                            <w:sz w:val="36"/>
                            <w:szCs w:val="36"/>
                          </w:rPr>
                          <w:t xml:space="preserve">   </w:t>
                        </w:r>
                      </w:p>
                    </w:txbxContent>
                  </v:textbox>
                </v:shape>
                <v:shape id="TextBox 30" o:spid="_x0000_s1075" type="#_x0000_t202" style="position:absolute;left:30003;top:13572;width:22147;height:6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1bX8MA&#10;AADcAAAADwAAAGRycy9kb3ducmV2LnhtbESPQWvDMAyF74P9B6PBbqvTQctI65bSrdDDLuvSu4jV&#10;ODSWQ6w16b+fDoPdJN7Te5/W2yl25kZDbhM7mM8KMMR18i03Dqrvw8sbmCzIHrvE5OBOGbabx4c1&#10;lj6N/EW3kzRGQziX6CCI9KW1uQ4UMc9ST6zaJQ0RRdehsX7AUcNjZ1+LYmkjtqwNAXvaB6qvp5/o&#10;QMTv5vfqI+bjefp8H0NRL7By7vlp2q3ACE3yb/67PnrFXyqtPqMT2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1bX8MAAADcAAAADwAAAAAAAAAAAAAAAACYAgAAZHJzL2Rv&#10;d25yZXYueG1sUEsFBgAAAAAEAAQA9QAAAIgDA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N2 G91X100.</w:t>
                        </w:r>
                      </w:p>
                    </w:txbxContent>
                  </v:textbox>
                </v:shape>
                <v:shape id="流程图: 联系 169" o:spid="_x0000_s1076" type="#_x0000_t120" style="position:absolute;left:27146;top:14287;width:720;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oCsIA&#10;AADcAAAADwAAAGRycy9kb3ducmV2LnhtbERPzWrCQBC+F3yHZQRvdWMOtkZXCZaC9laTBxizYxLM&#10;zobsJsY8fbdQ6G0+vt/ZHUbTiIE6V1tWsFpGIIgLq2suFeTZ5+s7COeRNTaWScGTHBz2s5cdJto+&#10;+JuGiy9FCGGXoILK+zaR0hUVGXRL2xIH7mY7gz7ArpS6w0cIN42Mo2gtDdYcGips6VhRcb/0RsE5&#10;w3z62kyTjofiKtuPa9+nb0ot5mO6BeFp9P/iP/dJh/nrDfw+Ey6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JCgKwgAAANwAAAAPAAAAAAAAAAAAAAAAAJgCAABkcnMvZG93&#10;bnJldi54bWxQSwUGAAAAAAQABAD1AAAAhwMAAAAA&#10;" fillcolor="black [3213]" strokecolor="black [3213]" strokeweight="1pt">
                  <v:stroke joinstyle="miter"/>
                  <v:textbox>
                    <w:txbxContent>
                      <w:p w:rsidR="0090408A" w:rsidRDefault="0090408A" w:rsidP="0090408A">
                        <w:pPr>
                          <w:pStyle w:val="af7"/>
                          <w:spacing w:before="0" w:beforeAutospacing="0" w:after="0" w:afterAutospacing="0"/>
                          <w:jc w:val="center"/>
                        </w:pPr>
                        <w:r>
                          <w:rPr>
                            <w:rFonts w:asciiTheme="minorHAnsi" w:eastAsiaTheme="minorEastAsia" w:hAnsi="Calibri" w:cstheme="minorBidi"/>
                            <w:color w:val="FFFFFF" w:themeColor="light1"/>
                            <w:kern w:val="24"/>
                            <w:sz w:val="36"/>
                            <w:szCs w:val="36"/>
                          </w:rPr>
                          <w:t xml:space="preserve">   </w:t>
                        </w:r>
                      </w:p>
                    </w:txbxContent>
                  </v:textbox>
                </v:shape>
                <w10:anchorlock/>
              </v:group>
            </w:pict>
          </mc:Fallback>
        </mc:AlternateContent>
      </w:r>
    </w:p>
    <w:p w:rsidR="0090408A" w:rsidRDefault="0090408A" w:rsidP="0090408A">
      <w:pPr>
        <w:pStyle w:val="3"/>
        <w:spacing w:before="156" w:after="156"/>
        <w:ind w:left="964" w:hanging="964"/>
        <w:rPr>
          <w:lang w:eastAsia="zh-CN"/>
        </w:rPr>
      </w:pPr>
      <w:bookmarkStart w:id="14" w:name="_Toc451342773"/>
      <w:r>
        <w:rPr>
          <w:rFonts w:hint="eastAsia"/>
        </w:rPr>
        <w:t>极坐标绝对指令</w:t>
      </w:r>
      <w:bookmarkEnd w:id="14"/>
    </w:p>
    <w:p w:rsidR="0090408A" w:rsidRDefault="0090408A" w:rsidP="0090408A">
      <w:pPr>
        <w:pStyle w:val="ac"/>
        <w:ind w:left="840" w:firstLine="420"/>
        <w:rPr>
          <w:lang w:eastAsia="zh-CN"/>
        </w:rPr>
      </w:pPr>
      <w:r>
        <w:rPr>
          <w:rFonts w:hint="eastAsia"/>
          <w:lang w:eastAsia="zh-CN"/>
        </w:rPr>
        <w:t>在任何情况下，只要出现</w:t>
      </w:r>
      <w:r>
        <w:rPr>
          <w:rFonts w:hint="eastAsia"/>
          <w:lang w:eastAsia="zh-CN"/>
        </w:rPr>
        <w:t>G90</w:t>
      </w:r>
      <w:r>
        <w:rPr>
          <w:rFonts w:hint="eastAsia"/>
          <w:lang w:eastAsia="zh-CN"/>
        </w:rPr>
        <w:t>指令，则极径和极角立即变为绝对指令。</w:t>
      </w:r>
    </w:p>
    <w:p w:rsidR="0090408A" w:rsidRPr="00ED4682" w:rsidRDefault="0090408A" w:rsidP="0090408A">
      <w:pPr>
        <w:pStyle w:val="ac"/>
        <w:spacing w:line="240" w:lineRule="auto"/>
        <w:ind w:left="840" w:firstLine="420"/>
        <w:jc w:val="center"/>
      </w:pPr>
      <w:r w:rsidRPr="00FC7BEB">
        <w:rPr>
          <w:noProof/>
          <w:lang w:val="en-US" w:eastAsia="zh-CN"/>
        </w:rPr>
        <mc:AlternateContent>
          <mc:Choice Requires="wpg">
            <w:drawing>
              <wp:inline distT="0" distB="0" distL="0" distR="0" wp14:anchorId="43DD64B7" wp14:editId="1F6D8C4F">
                <wp:extent cx="2848144" cy="2226310"/>
                <wp:effectExtent l="0" t="38100" r="0" b="0"/>
                <wp:docPr id="42" name="组合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48144" cy="2226310"/>
                          <a:chOff x="1038851" y="2857496"/>
                          <a:chExt cx="4820113" cy="3524125"/>
                        </a:xfrm>
                      </wpg:grpSpPr>
                      <wps:wsp>
                        <wps:cNvPr id="170" name="直接箭头连接符 170"/>
                        <wps:cNvCnPr/>
                        <wps:spPr>
                          <a:xfrm>
                            <a:off x="1572398" y="6000768"/>
                            <a:ext cx="3500462" cy="1588"/>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1" name="直接箭头连接符 171"/>
                        <wps:cNvCnPr/>
                        <wps:spPr>
                          <a:xfrm rot="5400000" flipH="1" flipV="1">
                            <a:off x="-32" y="4429132"/>
                            <a:ext cx="3144066" cy="794"/>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2" name="流程图: 或者 172"/>
                        <wps:cNvSpPr/>
                        <wps:spPr>
                          <a:xfrm>
                            <a:off x="1500960" y="5929330"/>
                            <a:ext cx="180000" cy="180000"/>
                          </a:xfrm>
                          <a:prstGeom prst="flowChar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3" name="直接连接符 173"/>
                        <wps:cNvCnPr>
                          <a:stCxn id="172" idx="7"/>
                        </wps:cNvCnPr>
                        <wps:spPr>
                          <a:xfrm rot="5400000" flipH="1" flipV="1">
                            <a:off x="1707476" y="4804884"/>
                            <a:ext cx="1097930" cy="120368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4" name="弧形 174"/>
                        <wps:cNvSpPr/>
                        <wps:spPr>
                          <a:xfrm rot="2048556">
                            <a:off x="1038851" y="5467221"/>
                            <a:ext cx="914400" cy="914400"/>
                          </a:xfrm>
                          <a:prstGeom prst="arc">
                            <a:avLst>
                              <a:gd name="adj1" fmla="val 18149604"/>
                              <a:gd name="adj2" fmla="val 20214734"/>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pic:pic xmlns:pic="http://schemas.openxmlformats.org/drawingml/2006/picture">
                        <pic:nvPicPr>
                          <pic:cNvPr id="175" name="Object 2"/>
                          <pic:cNvPicPr>
                            <a:picLocks noChangeAspect="1" noChangeArrowheads="1"/>
                          </pic:cNvPicPr>
                        </pic:nvPicPr>
                        <pic:blipFill>
                          <a:blip r:embed="rId11"/>
                          <a:srcRect/>
                          <a:stretch>
                            <a:fillRect/>
                          </a:stretch>
                        </pic:blipFill>
                        <pic:spPr bwMode="auto">
                          <a:xfrm>
                            <a:off x="2000250" y="5643563"/>
                            <a:ext cx="357188" cy="320675"/>
                          </a:xfrm>
                          <a:prstGeom prst="rect">
                            <a:avLst/>
                          </a:prstGeom>
                          <a:noFill/>
                        </pic:spPr>
                      </pic:pic>
                      <wps:wsp>
                        <wps:cNvPr id="176" name="TextBox 7"/>
                        <wps:cNvSpPr txBox="1"/>
                        <wps:spPr>
                          <a:xfrm>
                            <a:off x="2715406" y="4857760"/>
                            <a:ext cx="2500722" cy="1399196"/>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N1 G90X100.Y45.</w:t>
                              </w:r>
                            </w:p>
                          </w:txbxContent>
                        </wps:txbx>
                        <wps:bodyPr wrap="square" rtlCol="0">
                          <a:spAutoFit/>
                        </wps:bodyPr>
                      </wps:wsp>
                      <wps:wsp>
                        <wps:cNvPr id="177" name="直接连接符 177"/>
                        <wps:cNvCnPr/>
                        <wps:spPr>
                          <a:xfrm rot="5400000" flipH="1" flipV="1">
                            <a:off x="2483092" y="3732752"/>
                            <a:ext cx="1536198" cy="78581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8" name="流程图: 联系 178"/>
                        <wps:cNvSpPr/>
                        <wps:spPr>
                          <a:xfrm>
                            <a:off x="2858282" y="4786322"/>
                            <a:ext cx="72000" cy="7200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408A" w:rsidRDefault="0090408A" w:rsidP="0090408A">
                              <w:pPr>
                                <w:pStyle w:val="af7"/>
                                <w:spacing w:before="0" w:beforeAutospacing="0" w:after="0" w:afterAutospacing="0"/>
                                <w:jc w:val="center"/>
                              </w:pPr>
                              <w:r>
                                <w:rPr>
                                  <w:rFonts w:asciiTheme="minorHAnsi" w:eastAsiaTheme="minorEastAsia" w:hAnsi="Calibri" w:cstheme="minorBidi"/>
                                  <w:color w:val="FFFFFF" w:themeColor="light1"/>
                                  <w:kern w:val="24"/>
                                  <w:sz w:val="36"/>
                                  <w:szCs w:val="36"/>
                                </w:rPr>
                                <w:t xml:space="preserve">   </w:t>
                              </w:r>
                            </w:p>
                          </w:txbxContent>
                        </wps:txbx>
                        <wps:bodyPr rtlCol="0" anchor="ctr"/>
                      </wps:wsp>
                      <wps:wsp>
                        <wps:cNvPr id="179" name="TextBox 10"/>
                        <wps:cNvSpPr txBox="1"/>
                        <wps:spPr>
                          <a:xfrm>
                            <a:off x="3644100" y="3429001"/>
                            <a:ext cx="2214864" cy="2026422"/>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N2 G91X100.Y15.</w:t>
                              </w:r>
                            </w:p>
                          </w:txbxContent>
                        </wps:txbx>
                        <wps:bodyPr wrap="square" rtlCol="0">
                          <a:spAutoFit/>
                        </wps:bodyPr>
                      </wps:wsp>
                      <wps:wsp>
                        <wps:cNvPr id="180" name="流程图: 联系 180"/>
                        <wps:cNvSpPr/>
                        <wps:spPr>
                          <a:xfrm>
                            <a:off x="3644100" y="3357562"/>
                            <a:ext cx="72000" cy="7200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408A" w:rsidRDefault="0090408A" w:rsidP="0090408A">
                              <w:pPr>
                                <w:pStyle w:val="af7"/>
                                <w:spacing w:before="0" w:beforeAutospacing="0" w:after="0" w:afterAutospacing="0"/>
                                <w:jc w:val="center"/>
                              </w:pPr>
                              <w:r>
                                <w:rPr>
                                  <w:rFonts w:asciiTheme="minorHAnsi" w:eastAsiaTheme="minorEastAsia" w:hAnsi="Calibri" w:cstheme="minorBidi"/>
                                  <w:color w:val="FFFFFF" w:themeColor="light1"/>
                                  <w:kern w:val="24"/>
                                  <w:sz w:val="36"/>
                                  <w:szCs w:val="36"/>
                                </w:rPr>
                                <w:t xml:space="preserve">   </w:t>
                              </w:r>
                            </w:p>
                          </w:txbxContent>
                        </wps:txbx>
                        <wps:bodyPr rtlCol="0" anchor="ctr"/>
                      </wps:wsp>
                      <wps:wsp>
                        <wps:cNvPr id="181" name="直接连接符 181"/>
                        <wps:cNvCnPr/>
                        <wps:spPr>
                          <a:xfrm rot="5400000" flipH="1" flipV="1">
                            <a:off x="1231339" y="4697165"/>
                            <a:ext cx="1679868" cy="100092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2" name="流程图: 联系 182"/>
                        <wps:cNvSpPr/>
                        <wps:spPr>
                          <a:xfrm>
                            <a:off x="2571736" y="4357694"/>
                            <a:ext cx="72000" cy="7200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408A" w:rsidRDefault="0090408A" w:rsidP="0090408A">
                              <w:pPr>
                                <w:pStyle w:val="af7"/>
                                <w:spacing w:before="0" w:beforeAutospacing="0" w:after="0" w:afterAutospacing="0"/>
                                <w:jc w:val="center"/>
                              </w:pPr>
                              <w:r>
                                <w:rPr>
                                  <w:rFonts w:asciiTheme="minorHAnsi" w:eastAsiaTheme="minorEastAsia" w:hAnsi="Calibri" w:cstheme="minorBidi"/>
                                  <w:color w:val="FFFFFF" w:themeColor="light1"/>
                                  <w:kern w:val="24"/>
                                  <w:sz w:val="36"/>
                                  <w:szCs w:val="36"/>
                                </w:rPr>
                                <w:t xml:space="preserve">   </w:t>
                              </w:r>
                            </w:p>
                          </w:txbxContent>
                        </wps:txbx>
                        <wps:bodyPr rtlCol="0" anchor="ctr"/>
                      </wps:wsp>
                      <wps:wsp>
                        <wps:cNvPr id="183" name="TextBox 14"/>
                        <wps:cNvSpPr txBox="1"/>
                        <wps:spPr>
                          <a:xfrm>
                            <a:off x="1785873" y="3929065"/>
                            <a:ext cx="1357289" cy="2026422"/>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N3 G90X100.</w:t>
                              </w:r>
                            </w:p>
                          </w:txbxContent>
                        </wps:txbx>
                        <wps:bodyPr wrap="square" rtlCol="0">
                          <a:spAutoFit/>
                        </wps:bodyPr>
                      </wps:wsp>
                    </wpg:wgp>
                  </a:graphicData>
                </a:graphic>
              </wp:inline>
            </w:drawing>
          </mc:Choice>
          <mc:Fallback>
            <w:pict>
              <v:group w14:anchorId="43DD64B7" id="组合 42" o:spid="_x0000_s1077" style="width:224.25pt;height:175.3pt;mso-position-horizontal-relative:char;mso-position-vertical-relative:line" coordorigin="10388,28574" coordsize="48201,35241"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">
                <v:shape id="直接箭头连接符 170" o:spid="_x0000_s1078" type="#_x0000_t32" style="position:absolute;left:15723;top:60007;width:35005;height: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1FJ8MAAADcAAAADwAAAGRycy9kb3ducmV2LnhtbESPQYvCQAyF7wv+hyGCt3Wq4K5URxFB&#10;8OJBdxGPsRPbYidTO6Nt/705LOwt4b2892W57lylXtSE0rOByTgBRZx5W3Ju4Pdn9zkHFSKyxcoz&#10;GegpwHo1+Fhian3LR3qdYq4khEOKBooY61TrkBXkMIx9TSzazTcOo6xNrm2DrYS7Sk+T5Es7LFka&#10;CqxpW1B2Pz2dAd1OL1he6/thRn2/ez7sOZtEY0bDbrMAFamL/+a/670V/G/Bl2dkAr1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9RSfDAAAA3AAAAA8AAAAAAAAAAAAA&#10;AAAAoQIAAGRycy9kb3ducmV2LnhtbFBLBQYAAAAABAAEAPkAAACRAwAAAAA=&#10;" strokecolor="black [3213]" strokeweight="1pt">
                  <v:stroke endarrow="open" joinstyle="miter"/>
                </v:shape>
                <v:shape id="直接箭头连接符 171" o:spid="_x0000_s1079" type="#_x0000_t32" style="position:absolute;left:-1;top:44291;width:31441;height:7;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JF28IAAADcAAAADwAAAGRycy9kb3ducmV2LnhtbERPTYvCMBC9C/sfwgh7EU2toFKNsiiC&#10;B1lo3cvexmZsi82kNNla/71ZELzN433OetubWnTUusqygukkAkGcW11xoeDnfBgvQTiPrLG2TAoe&#10;5GC7+RisMdH2zil1mS9ECGGXoILS+yaR0uUlGXQT2xAH7mpbgz7AtpC6xXsIN7WMo2guDVYcGkps&#10;aFdSfsv+jIIu7kazw+9D7y8XfUpj+Z2lfqTU57D/WoHw1Pu3+OU+6jB/MYX/Z8IFcvM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3JF28IAAADcAAAADwAAAAAAAAAAAAAA&#10;AAChAgAAZHJzL2Rvd25yZXYueG1sUEsFBgAAAAAEAAQA+QAAAJADAAAAAA==&#10;" strokecolor="black [3213]" strokeweight="1pt">
                  <v:stroke endarrow="open" joinstyle="miter"/>
                </v:shape>
                <v:shape id="流程图: 或者 172" o:spid="_x0000_s1080" type="#_x0000_t124" style="position:absolute;left:15009;top:59293;width:1800;height:1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LXhMMA&#10;AADcAAAADwAAAGRycy9kb3ducmV2LnhtbERPTWvCQBC9C/0PyxS8iG7qoYboKmJRiu3FKOpxmp0m&#10;wexsyK4m/vtuQfA2j/c5s0VnKnGjxpWWFbyNIhDEmdUl5woO+/UwBuE8ssbKMim4k4PF/KU3w0Tb&#10;lnd0S30uQgi7BBUU3teJlC4ryKAb2Zo4cL+2MegDbHKpG2xDuKnkOIrepcGSQ0OBNa0Kyi7p1SjA&#10;8/HrtNt8m8E2vvNg+7OMo49Wqf5rt5yC8NT5p/jh/tRh/mQM/8+EC+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LXhMMAAADcAAAADwAAAAAAAAAAAAAAAACYAgAAZHJzL2Rv&#10;d25yZXYueG1sUEsFBgAAAAAEAAQA9QAAAIgDAAAAAA==&#10;" filled="f" strokecolor="black [3213]" strokeweight="1pt">
                  <v:stroke joinstyle="miter"/>
                </v:shape>
                <v:line id="直接连接符 173" o:spid="_x0000_s1081" style="position:absolute;rotation:90;flip:x y;visibility:visible;mso-wrap-style:square" from="17074,48049" to="28053,600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12ecEAAADcAAAADwAAAGRycy9kb3ducmV2LnhtbERPyWrDMBC9F/IPYgK9NVJasBsnSiiF&#10;0h58ydL7YE1kE2tkLNV28vVVoZDbPN46m93kWjFQHxrPGpYLBYK48qZhq+F0/Hh6BREissHWM2m4&#10;UoDddvawwcL4kfc0HKIVKYRDgRrqGLtCylDV5DAsfEecuLPvHcYEeytNj2MKd618ViqTDhtODTV2&#10;9F5TdTn8OA30XZXx02JeenWytxxXKmtWWj/Op7c1iEhTvIv/3V8mzc9f4O+ZdIH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XZ5wQAAANwAAAAPAAAAAAAAAAAAAAAA&#10;AKECAABkcnMvZG93bnJldi54bWxQSwUGAAAAAAQABAD5AAAAjwMAAAAA&#10;" strokecolor="black [3213]" strokeweight="1pt">
                  <v:stroke joinstyle="miter"/>
                </v:line>
                <v:shape id="弧形 174" o:spid="_x0000_s1082" style="position:absolute;left:10388;top:54672;width:9144;height:9144;rotation:2237569fd;visibility:visible;mso-wrap-style:square;v-text-anchor:middle" coordsize="914400,91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Q0oMQA&#10;AADcAAAADwAAAGRycy9kb3ducmV2LnhtbERPTWsCMRC9F/wPYQpeRLOVVsvWKLao9NiqIL0NyXR3&#10;6WayTbLu1l9vCoXe5vE+Z7HqbS3O5EPlWMHdJANBrJ2puFBwPGzHjyBCRDZYOyYFPxRgtRzcLDA3&#10;ruN3Ou9jIVIIhxwVlDE2uZRBl2QxTFxDnLhP5y3GBH0hjccuhdtaTrNsJi1WnBpKbOilJP21b62C&#10;S3vZfTzo07fv3p5p1Gq5aUZSqeFtv34CEamP/+I/96tJ8+f38PtMukA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0NKDEAAAA3AAAAA8AAAAAAAAAAAAAAAAAmAIAAGRycy9k&#10;b3ducmV2LnhtbFBLBQYAAAAABAAEAPUAAACJAwAAAAA=&#10;" path="m702809,71573nsc780613,121127,841608,193057,877781,277913l457200,457200,702809,71573xem702809,71573nfc780613,121127,841608,193057,877781,277913e" filled="f" strokecolor="black [3213]" strokeweight=".5pt">
                  <v:stroke joinstyle="miter"/>
                  <v:path arrowok="t" o:connecttype="custom" o:connectlocs="702809,71573;877781,277913" o:connectangles="0,0"/>
                </v:shape>
                <v:shape id="Object 2" o:spid="_x0000_s1083" type="#_x0000_t75" style="position:absolute;left:20002;top:56435;width:3572;height:32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FtwrEAAAA3AAAAA8AAABkcnMvZG93bnJldi54bWxET0trAjEQvgv+hzCCN81WqMrWKKUP9KJL&#10;Vdp6GzbjZulmsmyirv/eFARv8/E9Z7ZobSXO1PjSsYKnYQKCOHe65ELBfvc5mILwAVlj5ZgUXMnD&#10;Yt7tzDDV7sJfdN6GQsQQ9ikqMCHUqZQ+N2TRD11NHLmjayyGCJtC6gYvMdxWcpQkY2mx5NhgsKY3&#10;Q/nf9mQVHNb7TWLeP66j5fcky1aZ06efX6X6vfb1BUSgNjzEd/dKx/mTZ/h/Jl4g5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sFtwrEAAAA3AAAAA8AAAAAAAAAAAAAAAAA&#10;nwIAAGRycy9kb3ducmV2LnhtbFBLBQYAAAAABAAEAPcAAACQAwAAAAA=&#10;">
                  <v:imagedata r:id="rId12" o:title=""/>
                </v:shape>
                <v:shape id="TextBox 7" o:spid="_x0000_s1084" type="#_x0000_t202" style="position:absolute;left:27154;top:48577;width:25007;height:13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f8a8AA&#10;AADcAAAADwAAAGRycy9kb3ducmV2LnhtbERPS2vCQBC+F/wPyxR6qxsFH6SuIlrBgxc13ofsNBua&#10;nQ3ZqYn/visUepuP7zmrzeAbdacu1oENTMYZKOIy2JorA8X18L4EFQXZYhOYDDwowmY9ellhbkPP&#10;Z7pfpFIphGOOBpxIm2sdS0ce4zi0xIn7Cp1HSbCrtO2wT+G+0dMsm2uPNacGhy3tHJXflx9vQMRu&#10;J4/i08fjbTjte5eVMyyMeXsdth+ghAb5F/+5jzbNX8zh+Uy6QK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nf8a8AAAADcAAAADwAAAAAAAAAAAAAAAACYAgAAZHJzL2Rvd25y&#10;ZXYueG1sUEsFBgAAAAAEAAQA9QAAAIUDA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N1 G90X100.Y45.</w:t>
                        </w:r>
                      </w:p>
                    </w:txbxContent>
                  </v:textbox>
                </v:shape>
                <v:line id="直接连接符 177" o:spid="_x0000_s1085" style="position:absolute;rotation:90;flip:x y;visibility:visible;mso-wrap-style:square" from="24831,37326" to="40193,451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wesEAAADcAAAADwAAAGRycy9kb3ducmV2LnhtbERPPW/CMBDdK/EfrENia2wYSJNiEKqE&#10;ypClKd1P8eFExOcodiHtr68rIbHd0/u8zW5yvbjSGDrPGpaZAkHceNOx1XD6PDy/gAgR2WDvmTT8&#10;UIDddva0wdL4G3/QtY5WpBAOJWpoYxxKKUPTksOQ+YE4cWc/OowJjlaaEW8p3PVypdRaOuw4NbQ4&#10;0FtLzaX+dhroq6niu8W88upkf3Ms1LortF7Mp/0riEhTfIjv7qNJ8/Mc/p9JF8jt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xnB6wQAAANwAAAAPAAAAAAAAAAAAAAAA&#10;AKECAABkcnMvZG93bnJldi54bWxQSwUGAAAAAAQABAD5AAAAjwMAAAAA&#10;" strokecolor="black [3213]" strokeweight="1pt">
                  <v:stroke joinstyle="miter"/>
                </v:line>
                <v:shape id="流程图: 联系 178" o:spid="_x0000_s1086" type="#_x0000_t120" style="position:absolute;left:28582;top:47863;width:720;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EbTMMA&#10;AADcAAAADwAAAGRycy9kb3ducmV2LnhtbESPwW7CQAxE75X4h5WRuJUNHKAEFoRAlUpvBT7AZE0S&#10;kfVG2U0I+fr6UKk3WzOeed7selepjppQejYwmyagiDNvS84NXC+f7x+gQkS2WHkmAy8KsNuO3jaY&#10;Wv/kH+rOMVcSwiFFA0WMdap1yApyGKa+Jhbt7huHUdYm17bBp4S7Ss+TZKEdliwNBdZ0KCh7nFtn&#10;4HTB6/C9GgY777Kbro+3tt0vjZmM+/0aVKQ+/pv/rr+s4C+FVp6RCf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EbTMMAAADcAAAADwAAAAAAAAAAAAAAAACYAgAAZHJzL2Rv&#10;d25yZXYueG1sUEsFBgAAAAAEAAQA9QAAAIgDAAAAAA==&#10;" fillcolor="black [3213]" strokecolor="black [3213]" strokeweight="1pt">
                  <v:stroke joinstyle="miter"/>
                  <v:textbox>
                    <w:txbxContent>
                      <w:p w:rsidR="0090408A" w:rsidRDefault="0090408A" w:rsidP="0090408A">
                        <w:pPr>
                          <w:pStyle w:val="af7"/>
                          <w:spacing w:before="0" w:beforeAutospacing="0" w:after="0" w:afterAutospacing="0"/>
                          <w:jc w:val="center"/>
                        </w:pPr>
                        <w:r>
                          <w:rPr>
                            <w:rFonts w:asciiTheme="minorHAnsi" w:eastAsiaTheme="minorEastAsia" w:hAnsi="Calibri" w:cstheme="minorBidi"/>
                            <w:color w:val="FFFFFF" w:themeColor="light1"/>
                            <w:kern w:val="24"/>
                            <w:sz w:val="36"/>
                            <w:szCs w:val="36"/>
                          </w:rPr>
                          <w:t xml:space="preserve">   </w:t>
                        </w:r>
                      </w:p>
                    </w:txbxContent>
                  </v:textbox>
                </v:shape>
                <v:shape id="TextBox 10" o:spid="_x0000_s1087" type="#_x0000_t202" style="position:absolute;left:36441;top:34290;width:22148;height:20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oGcAA&#10;AADcAAAADwAAAGRycy9kb3ducmV2LnhtbERPTWvCQBC9F/wPywi91Y2CrU1dRdSCBy/VeB+y02xo&#10;djZkRxP/fbdQ8DaP9znL9eAbdaMu1oENTCcZKOIy2JorA8X582UBKgqyxSYwGbhThPVq9LTE3Iae&#10;v+h2kkqlEI45GnAiba51LB15jJPQEifuO3QeJcGu0rbDPoX7Rs+y7FV7rDk1OGxp66j8OV29ARG7&#10;md6LvY+Hy3Dc9S4r51gY8zweNh+ghAZ5iP/dB5vmv73D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hoGcAAAADcAAAADwAAAAAAAAAAAAAAAACYAgAAZHJzL2Rvd25y&#10;ZXYueG1sUEsFBgAAAAAEAAQA9QAAAIUDA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N2 G91X100.Y15.</w:t>
                        </w:r>
                      </w:p>
                    </w:txbxContent>
                  </v:textbox>
                </v:shape>
                <v:shape id="流程图: 联系 180" o:spid="_x0000_s1088" type="#_x0000_t120" style="position:absolute;left:36441;top:33575;width:720;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nbcUA&#10;AADcAAAADwAAAGRycy9kb3ducmV2LnhtbESPwW7CQAxE70j9h5Ur9QabcmghsIkQqFLbWwkfYLIm&#10;iZr1RtlNSPP19aFSb7ZmPPO8zyfXqpH60Hg28LxKQBGX3jZcGbgUb8sNqBCRLbaeycAPBcizh8Ue&#10;U+vv/EXjOVZKQjikaKCOsUu1DmVNDsPKd8Si3XzvMMraV9r2eJdw1+p1krxohw1LQ40dHWsqv8+D&#10;M/BR4GX+3M6zXY/lVXen6zAcXo15epwOO1CRpvhv/rt+t4K/EXx5Rib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EmdtxQAAANwAAAAPAAAAAAAAAAAAAAAAAJgCAABkcnMv&#10;ZG93bnJldi54bWxQSwUGAAAAAAQABAD1AAAAigMAAAAA&#10;" fillcolor="black [3213]" strokecolor="black [3213]" strokeweight="1pt">
                  <v:stroke joinstyle="miter"/>
                  <v:textbox>
                    <w:txbxContent>
                      <w:p w:rsidR="0090408A" w:rsidRDefault="0090408A" w:rsidP="0090408A">
                        <w:pPr>
                          <w:pStyle w:val="af7"/>
                          <w:spacing w:before="0" w:beforeAutospacing="0" w:after="0" w:afterAutospacing="0"/>
                          <w:jc w:val="center"/>
                        </w:pPr>
                        <w:r>
                          <w:rPr>
                            <w:rFonts w:asciiTheme="minorHAnsi" w:eastAsiaTheme="minorEastAsia" w:hAnsi="Calibri" w:cstheme="minorBidi"/>
                            <w:color w:val="FFFFFF" w:themeColor="light1"/>
                            <w:kern w:val="24"/>
                            <w:sz w:val="36"/>
                            <w:szCs w:val="36"/>
                          </w:rPr>
                          <w:t xml:space="preserve">   </w:t>
                        </w:r>
                      </w:p>
                    </w:txbxContent>
                  </v:textbox>
                </v:shape>
                <v:line id="直接连接符 181" o:spid="_x0000_s1089" style="position:absolute;rotation:90;flip:x y;visibility:visible;mso-wrap-style:square" from="12313,46971" to="29112,56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Y9ssAAAADcAAAADwAAAGRycy9kb3ducmV2LnhtbERPPW/CMBDdK/EfrEPqVmw6EJJiEEKq&#10;ypClkO6n+HAi4nMUuxD66zFSJbZ7ep+32oyuExcaQutZw3ymQBDX3rRsNVTHz7cliBCRDXaeScON&#10;AmzWk5cVFsZf+Zsuh2hFCuFQoIYmxr6QMtQNOQwz3xMn7uQHhzHBwUoz4DWFu06+K7WQDltODQ32&#10;tGuoPh9+nQb6qcv4ZTErvarsX4a5WrS51q/TcfsBItIYn+J/996k+cs5PJ5JF8j1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2PbLAAAAA3AAAAA8AAAAAAAAAAAAAAAAA&#10;oQIAAGRycy9kb3ducmV2LnhtbFBLBQYAAAAABAAEAPkAAACOAwAAAAA=&#10;" strokecolor="black [3213]" strokeweight="1pt">
                  <v:stroke joinstyle="miter"/>
                </v:line>
                <v:shape id="流程图: 联系 182" o:spid="_x0000_s1090" type="#_x0000_t120" style="position:absolute;left:25717;top:43576;width:720;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xcgcEA&#10;AADcAAAADwAAAGRycy9kb3ducmV2LnhtbERPzYrCMBC+C/sOYQRvmtrDqtUosiLsetP6AGMz25Zt&#10;JqVJa+3TbwTB23x8v7PZ9aYSHTWutKxgPotAEGdWl5wruKbH6RKE88gaK8uk4EEOdtuP0QYTbe98&#10;pu7icxFC2CWooPC+TqR0WUEG3czWxIH7tY1BH2CTS93gPYSbSsZR9CkNlhwaCqzpq6Ds79IaBT8p&#10;XofTahh03GU3WR9ubbtfKDUZ9/s1CE+9f4tf7m8d5i9jeD4TLp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6MXIHBAAAA3AAAAA8AAAAAAAAAAAAAAAAAmAIAAGRycy9kb3du&#10;cmV2LnhtbFBLBQYAAAAABAAEAPUAAACGAwAAAAA=&#10;" fillcolor="black [3213]" strokecolor="black [3213]" strokeweight="1pt">
                  <v:stroke joinstyle="miter"/>
                  <v:textbox>
                    <w:txbxContent>
                      <w:p w:rsidR="0090408A" w:rsidRDefault="0090408A" w:rsidP="0090408A">
                        <w:pPr>
                          <w:pStyle w:val="af7"/>
                          <w:spacing w:before="0" w:beforeAutospacing="0" w:after="0" w:afterAutospacing="0"/>
                          <w:jc w:val="center"/>
                        </w:pPr>
                        <w:r>
                          <w:rPr>
                            <w:rFonts w:asciiTheme="minorHAnsi" w:eastAsiaTheme="minorEastAsia" w:hAnsi="Calibri" w:cstheme="minorBidi"/>
                            <w:color w:val="FFFFFF" w:themeColor="light1"/>
                            <w:kern w:val="24"/>
                            <w:sz w:val="36"/>
                            <w:szCs w:val="36"/>
                          </w:rPr>
                          <w:t xml:space="preserve">   </w:t>
                        </w:r>
                      </w:p>
                    </w:txbxContent>
                  </v:textbox>
                </v:shape>
                <v:shape id="TextBox 14" o:spid="_x0000_s1091" type="#_x0000_t202" style="position:absolute;left:17858;top:39290;width:13573;height:20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Uv1MAA&#10;AADcAAAADwAAAGRycy9kb3ducmV2LnhtbERPTWvCQBC9C/0PyxR6040tFomuIWgLHrxU433ITrOh&#10;2dmQnZr477uFQm/zeJ+zLSbfqRsNsQ1sYLnIQBHXwbbcGKgu7/M1qCjIFrvAZOBOEYrdw2yLuQ0j&#10;f9DtLI1KIRxzNOBE+lzrWDvyGBehJ07cZxg8SoJDo+2AYwr3nX7OslftseXU4LCnvaP66/ztDYjY&#10;cnmv3nw8XqfTYXRZvcLKmKfHqdyAEprkX/znPto0f/0Cv8+kC/Tu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9Uv1MAAAADcAAAADwAAAAAAAAAAAAAAAACYAgAAZHJzL2Rvd25y&#10;ZXYueG1sUEsFBgAAAAAEAAQA9QAAAIUDA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N3 G90X100.</w:t>
                        </w:r>
                      </w:p>
                    </w:txbxContent>
                  </v:textbox>
                </v:shape>
                <w10:anchorlock/>
              </v:group>
            </w:pict>
          </mc:Fallback>
        </mc:AlternateContent>
      </w:r>
    </w:p>
    <w:p w:rsidR="0090408A" w:rsidRDefault="0090408A" w:rsidP="0090408A">
      <w:pPr>
        <w:pStyle w:val="ac"/>
        <w:ind w:left="840"/>
        <w:rPr>
          <w:lang w:eastAsia="zh-CN"/>
        </w:rPr>
      </w:pPr>
    </w:p>
    <w:p w:rsidR="0090408A" w:rsidRDefault="0090408A" w:rsidP="0090408A">
      <w:pPr>
        <w:pStyle w:val="1"/>
        <w:spacing w:before="156" w:after="156"/>
        <w:ind w:left="1205" w:hanging="1205"/>
        <w:rPr>
          <w:lang w:eastAsia="zh-CN"/>
        </w:rPr>
      </w:pPr>
      <w:bookmarkStart w:id="15" w:name="_Toc436582833"/>
      <w:bookmarkStart w:id="16" w:name="_Toc451342774"/>
      <w:r>
        <w:rPr>
          <w:rFonts w:hint="eastAsia"/>
          <w:lang w:eastAsia="zh-CN"/>
        </w:rPr>
        <w:t>刀具补偿功能</w:t>
      </w:r>
      <w:bookmarkEnd w:id="15"/>
      <w:bookmarkEnd w:id="16"/>
    </w:p>
    <w:p w:rsidR="0090408A" w:rsidRDefault="0090408A" w:rsidP="0090408A">
      <w:pPr>
        <w:pStyle w:val="2"/>
        <w:spacing w:before="156" w:after="156"/>
        <w:ind w:left="1124" w:hanging="1124"/>
        <w:rPr>
          <w:lang w:eastAsia="zh-CN"/>
        </w:rPr>
      </w:pPr>
      <w:bookmarkStart w:id="17" w:name="_Toc436582834"/>
      <w:bookmarkStart w:id="18" w:name="_Toc451342775"/>
      <w:r>
        <w:rPr>
          <w:rFonts w:hint="eastAsia"/>
          <w:lang w:eastAsia="zh-CN"/>
        </w:rPr>
        <w:t>刀具长度补偿</w:t>
      </w:r>
      <w:bookmarkEnd w:id="17"/>
      <w:bookmarkEnd w:id="18"/>
    </w:p>
    <w:p w:rsidR="0090408A" w:rsidRDefault="0090408A" w:rsidP="0090408A">
      <w:pPr>
        <w:pStyle w:val="ac"/>
        <w:ind w:left="840" w:firstLine="420"/>
        <w:rPr>
          <w:lang w:eastAsia="zh-CN"/>
        </w:rPr>
      </w:pPr>
      <w:r>
        <w:rPr>
          <w:noProof/>
          <w:lang w:val="en-US" w:eastAsia="zh-CN"/>
        </w:rPr>
        <w:lastRenderedPageBreak/>
        <mc:AlternateContent>
          <mc:Choice Requires="wps">
            <w:drawing>
              <wp:anchor distT="0" distB="0" distL="114300" distR="114300" simplePos="0" relativeHeight="251663360" behindDoc="0" locked="0" layoutInCell="1" allowOverlap="1" wp14:anchorId="48AC85A5" wp14:editId="1D8FE7B4">
                <wp:simplePos x="0" y="0"/>
                <wp:positionH relativeFrom="column">
                  <wp:posOffset>583565</wp:posOffset>
                </wp:positionH>
                <wp:positionV relativeFrom="paragraph">
                  <wp:posOffset>2302510</wp:posOffset>
                </wp:positionV>
                <wp:extent cx="5080635" cy="198120"/>
                <wp:effectExtent l="0" t="0" r="0" b="1905"/>
                <wp:wrapTopAndBottom/>
                <wp:docPr id="3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635"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408A" w:rsidRPr="00D5658D" w:rsidRDefault="0090408A" w:rsidP="0090408A">
                            <w:pPr>
                              <w:pStyle w:val="a6"/>
                              <w:ind w:left="840"/>
                              <w:rPr>
                                <w:noProof/>
                                <w:szCs w:val="21"/>
                              </w:rPr>
                            </w:pPr>
                            <w:r>
                              <w:rPr>
                                <w:rFonts w:hint="eastAsia"/>
                              </w:rPr>
                              <w:t>图</w:t>
                            </w:r>
                            <w:r>
                              <w:rPr>
                                <w:rFonts w:hint="eastAsia"/>
                              </w:rP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8AC85A5" id="Text Box 14" o:spid="_x0000_s1092" type="#_x0000_t202" style="position:absolute;left:0;text-align:left;margin-left:45.95pt;margin-top:181.3pt;width:400.05pt;height:1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" stroked="f">
                <v:textbox style="mso-fit-shape-to-text:t" inset="0,0,0,0">
                  <w:txbxContent>
                    <w:p w:rsidR="0090408A" w:rsidRPr="00D5658D" w:rsidRDefault="0090408A" w:rsidP="0090408A">
                      <w:pPr>
                        <w:pStyle w:val="a6"/>
                        <w:ind w:left="840"/>
                        <w:rPr>
                          <w:noProof/>
                          <w:szCs w:val="21"/>
                        </w:rPr>
                      </w:pPr>
                      <w:r>
                        <w:rPr>
                          <w:rFonts w:hint="eastAsia"/>
                        </w:rPr>
                        <w:t>图</w:t>
                      </w:r>
                      <w:r>
                        <w:rPr>
                          <w:rFonts w:hint="eastAsia"/>
                        </w:rP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p>
                  </w:txbxContent>
                </v:textbox>
                <w10:wrap type="topAndBottom"/>
              </v:shape>
            </w:pict>
          </mc:Fallback>
        </mc:AlternateContent>
      </w:r>
      <w:r>
        <w:rPr>
          <w:noProof/>
          <w:lang w:val="en-US" w:eastAsia="zh-CN"/>
        </w:rPr>
        <mc:AlternateContent>
          <mc:Choice Requires="wpg">
            <w:drawing>
              <wp:anchor distT="0" distB="0" distL="120396" distR="114300" simplePos="0" relativeHeight="251662336" behindDoc="0" locked="0" layoutInCell="1" allowOverlap="1" wp14:anchorId="34B8B949" wp14:editId="2DA8F7A4">
                <wp:simplePos x="0" y="0"/>
                <wp:positionH relativeFrom="column">
                  <wp:posOffset>589026</wp:posOffset>
                </wp:positionH>
                <wp:positionV relativeFrom="paragraph">
                  <wp:posOffset>670814</wp:posOffset>
                </wp:positionV>
                <wp:extent cx="5074212" cy="1992112"/>
                <wp:effectExtent l="0" t="19050" r="0" b="0"/>
                <wp:wrapTopAndBottom/>
                <wp:docPr id="43" name="组合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74212" cy="1992112"/>
                          <a:chOff x="2285984" y="3071810"/>
                          <a:chExt cx="6215017" cy="2439953"/>
                        </a:xfrm>
                      </wpg:grpSpPr>
                      <wps:wsp>
                        <wps:cNvPr id="184" name="矩形 184"/>
                        <wps:cNvSpPr/>
                        <wps:spPr>
                          <a:xfrm>
                            <a:off x="2285984" y="4857760"/>
                            <a:ext cx="5286412" cy="14287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85" name="组合 185"/>
                        <wpg:cNvGrpSpPr/>
                        <wpg:grpSpPr>
                          <a:xfrm>
                            <a:off x="2714612" y="3071810"/>
                            <a:ext cx="1431142" cy="1785950"/>
                            <a:chOff x="2714612" y="3071810"/>
                            <a:chExt cx="1431142" cy="1785950"/>
                          </a:xfrm>
                        </wpg:grpSpPr>
                        <wps:wsp>
                          <wps:cNvPr id="198" name="直接连接符 198"/>
                          <wps:cNvCnPr/>
                          <wps:spPr>
                            <a:xfrm rot="5400000">
                              <a:off x="2501092" y="3286124"/>
                              <a:ext cx="428628" cy="1588"/>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9" name="直接连接符 199"/>
                          <wps:cNvCnPr/>
                          <wps:spPr>
                            <a:xfrm rot="5400000">
                              <a:off x="3930646" y="3285330"/>
                              <a:ext cx="428628" cy="1588"/>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0" name="直接连接符 200"/>
                          <wps:cNvCnPr/>
                          <wps:spPr>
                            <a:xfrm rot="10800000" flipV="1">
                              <a:off x="2715406" y="3500438"/>
                              <a:ext cx="1420030" cy="10318"/>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矩形 201"/>
                          <wps:cNvSpPr/>
                          <wps:spPr>
                            <a:xfrm>
                              <a:off x="2961073" y="3500438"/>
                              <a:ext cx="928694" cy="42862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2" name="矩形 202"/>
                          <wps:cNvSpPr/>
                          <wps:spPr>
                            <a:xfrm>
                              <a:off x="3246825" y="3929066"/>
                              <a:ext cx="357190" cy="928694"/>
                            </a:xfrm>
                            <a:prstGeom prst="rect">
                              <a:avLst/>
                            </a:prstGeom>
                            <a:solidFill>
                              <a:schemeClr val="bg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186" name="组合 186"/>
                        <wpg:cNvGrpSpPr/>
                        <wpg:grpSpPr>
                          <a:xfrm>
                            <a:off x="5357818" y="3071810"/>
                            <a:ext cx="1431142" cy="1428760"/>
                            <a:chOff x="5357818" y="3071810"/>
                            <a:chExt cx="1431142" cy="1428760"/>
                          </a:xfrm>
                        </wpg:grpSpPr>
                        <wps:wsp>
                          <wps:cNvPr id="190" name="直接连接符 190"/>
                          <wps:cNvCnPr/>
                          <wps:spPr>
                            <a:xfrm rot="5400000">
                              <a:off x="5144298" y="3286124"/>
                              <a:ext cx="428628" cy="1588"/>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3" name="直接连接符 193"/>
                          <wps:cNvCnPr/>
                          <wps:spPr>
                            <a:xfrm rot="5400000">
                              <a:off x="6573852" y="3285330"/>
                              <a:ext cx="428628" cy="1588"/>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4" name="直接连接符 194"/>
                          <wps:cNvCnPr/>
                          <wps:spPr>
                            <a:xfrm rot="10800000" flipV="1">
                              <a:off x="5358612" y="3500438"/>
                              <a:ext cx="1420030" cy="10318"/>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6" name="矩形 196"/>
                          <wps:cNvSpPr/>
                          <wps:spPr>
                            <a:xfrm>
                              <a:off x="5604279" y="3500438"/>
                              <a:ext cx="928694" cy="42862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7" name="矩形 197"/>
                          <wps:cNvSpPr/>
                          <wps:spPr>
                            <a:xfrm>
                              <a:off x="5890031" y="3929066"/>
                              <a:ext cx="325043" cy="571504"/>
                            </a:xfrm>
                            <a:prstGeom prst="rect">
                              <a:avLst/>
                            </a:prstGeom>
                            <a:solidFill>
                              <a:schemeClr val="bg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87" name="直接连接符 187"/>
                        <wps:cNvCnPr/>
                        <wps:spPr>
                          <a:xfrm>
                            <a:off x="3643306" y="4500570"/>
                            <a:ext cx="3000396" cy="1588"/>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88" name="直接箭头连接符 188"/>
                        <wps:cNvCnPr/>
                        <wps:spPr>
                          <a:xfrm rot="5400000">
                            <a:off x="6394463" y="4678371"/>
                            <a:ext cx="357190" cy="1588"/>
                          </a:xfrm>
                          <a:prstGeom prst="straightConnector1">
                            <a:avLst/>
                          </a:prstGeom>
                          <a:ln w="19050">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89" name="TextBox 24"/>
                        <wps:cNvSpPr txBox="1"/>
                        <wps:spPr>
                          <a:xfrm>
                            <a:off x="6643702" y="4429132"/>
                            <a:ext cx="1857299" cy="1082631"/>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36"/>
                                  <w:szCs w:val="36"/>
                                </w:rPr>
                                <w:t>差值为偏置值</w:t>
                              </w:r>
                            </w:p>
                          </w:txbxContent>
                        </wps:txbx>
                        <wps:bodyPr wrap="square" rtlCol="0">
                          <a:spAutoFit/>
                        </wps:bodyPr>
                      </wps:wsp>
                    </wpg:wgp>
                  </a:graphicData>
                </a:graphic>
                <wp14:sizeRelH relativeFrom="page">
                  <wp14:pctWidth>0</wp14:pctWidth>
                </wp14:sizeRelH>
                <wp14:sizeRelV relativeFrom="page">
                  <wp14:pctHeight>0</wp14:pctHeight>
                </wp14:sizeRelV>
              </wp:anchor>
            </w:drawing>
          </mc:Choice>
          <mc:Fallback>
            <w:pict>
              <v:group w14:anchorId="34B8B949" id="组合 18" o:spid="_x0000_s1093" style="position:absolute;left:0;text-align:left;margin-left:46.4pt;margin-top:52.8pt;width:399.55pt;height:156.85pt;z-index:251662336;mso-wrap-distance-left:9.48pt;mso-position-horizontal-relative:text;mso-position-vertical-relative:text" coordorigin="22859,30718" coordsize="62150,24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">
                <v:rect id="矩形 184" o:spid="_x0000_s1094" style="position:absolute;left:22859;top:48577;width:52864;height:1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cMdcEA&#10;AADcAAAADwAAAGRycy9kb3ducmV2LnhtbERPTWvCQBC9C/0PyxS86aZSVKKr2JZq661Rex6y0ySY&#10;mQ3ZVaO/vlsQepvH+5z5suNanan1lRMDT8MEFEnubCWFgf3ufTAF5QOKxdoJGbiSh+XioTfH1LqL&#10;fNE5C4WKIeJTNFCG0KRa+7wkRj90DUnkflzLGCJsC21bvMRwrvUoScaasZLYUGJDryXlx+zEBngr&#10;L81hkyCPxp83z/l68lZ9G9N/7FYzUIG68C++uz9snD99hr9n4gV6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nDHXBAAAA3AAAAA8AAAAAAAAAAAAAAAAAmAIAAGRycy9kb3du&#10;cmV2LnhtbFBLBQYAAAAABAAEAPUAAACGAwAAAAA=&#10;" fillcolor="white [3212]" strokecolor="black [3213]" strokeweight="1pt"/>
                <v:group id="组合 185" o:spid="_x0000_s1095" style="position:absolute;left:27146;top:30718;width:14311;height:17859" coordorigin="27146,30718" coordsize="14311,17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mA6nsQAAADcAAAA&#10;DwAAAAAAAAAAAAAAAACqAgAAZHJzL2Rvd25yZXYueG1sUEsFBgAAAAAEAAQA+gAAAJsDAAAAAA==&#10;">
                  <v:line id="直接连接符 198" o:spid="_x0000_s1096" style="position:absolute;rotation:90;visibility:visible;mso-wrap-style:square" from="25011,32861" to="29297,32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7KXgMYAAADcAAAADwAAAGRycy9kb3ducmV2LnhtbESPzW7CQAyE70h9h5UrcSubUlpByoIq&#10;CpRLD/wI9Whl3SRq1htlF0h4enyoxM3WjGc+T+etq9SZmlB6NvA8SEARZ96WnBs47FdPY1AhIlus&#10;PJOBjgLMZw+9KabWX3hL513MlYRwSNFAEWOdah2yghyGga+JRfv1jcMoa5Nr2+BFwl2lh0nyph2W&#10;LA0F1rQoKPvbnZyBNdrj5/WQJS91N1qOOx9/vl6/jek/th/voCK18W7+v95YwZ8IrTwjE+j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uyl4DGAAAA3AAAAA8AAAAAAAAA&#10;AAAAAAAAoQIAAGRycy9kb3ducmV2LnhtbFBLBQYAAAAABAAEAPkAAACUAwAAAAA=&#10;" strokecolor="black [3213]" strokeweight="2.25pt">
                    <v:stroke joinstyle="miter"/>
                  </v:line>
                  <v:line id="直接连接符 199" o:spid="_x0000_s1097" style="position:absolute;rotation:90;visibility:visible;mso-wrap-style:square" from="39306,32853" to="43592,328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4yG8IAAADcAAAADwAAAGRycy9kb3ducmV2LnhtbERPS2vCQBC+F/oflil4q5uqFY2uIr4v&#10;HnwgHofsmIRmZ0N21cRf7xYKvc3H95zxtDaFuFPlcssKvtoRCOLE6pxTBafj6nMAwnlkjYVlUtCQ&#10;g+nk/W2MsbYP3tP94FMRQtjFqCDzvoyldElGBl3blsSBu9rKoA+wSqWu8BHCTSE7UdSXBnMODRmW&#10;NM8o+TncjII16vPieUqibtn0loPG+svme6dU66OejUB4qv2/+M+91WH+cAi/z4QL5OQ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4yG8IAAADcAAAADwAAAAAAAAAAAAAA&#10;AAChAgAAZHJzL2Rvd25yZXYueG1sUEsFBgAAAAAEAAQA+QAAAJADAAAAAA==&#10;" strokecolor="black [3213]" strokeweight="2.25pt">
                    <v:stroke joinstyle="miter"/>
                  </v:line>
                  <v:line id="直接连接符 200" o:spid="_x0000_s1098" style="position:absolute;rotation:180;flip:y;visibility:visible;mso-wrap-style:square" from="27154,35004" to="41354,35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dPe78AAADcAAAADwAAAGRycy9kb3ducmV2LnhtbESPzQrCMBCE74LvEFbwpqkeRKpRRFBU&#10;vPgDXpdmbYvNpjSxrT69EQSPw8x8w8yXrSlETZXLLSsYDSMQxInVOacKrpfNYArCeWSNhWVS8CIH&#10;y0W3M8dY24ZPVJ99KgKEXYwKMu/LWEqXZGTQDW1JHLy7rQz6IKtU6gqbADeFHEfRRBrMOSxkWNI6&#10;o+RxfhoFN390etJutsd6LRu3l5fRIXor1e+1qxkIT63/h3/tnVYQiPA9E46AXH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MdPe78AAADcAAAADwAAAAAAAAAAAAAAAACh&#10;AgAAZHJzL2Rvd25yZXYueG1sUEsFBgAAAAAEAAQA+QAAAI0DAAAAAA==&#10;" strokecolor="black [3213]" strokeweight="2.25pt">
                    <v:stroke joinstyle="miter"/>
                  </v:line>
                  <v:rect id="矩形 201" o:spid="_x0000_s1099" style="position:absolute;left:29610;top:35004;width:9287;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bNy8QA&#10;AADcAAAADwAAAGRycy9kb3ducmV2LnhtbESPzW7CMBCE75V4B2uRuBWbHAAFDCpULW1v5afnVbxN&#10;ombXUexCytPXlZB6HM3MN5rluudGnakLtRcLk7EBRVJ4V0tp4Xh4up+DChHFYeOFLPxQgPVqcLfE&#10;3PmLvNN5H0uVIBJytFDF2OZah6IixjD2LUnyPn3HGJPsSu06vCQ4NzozZqoZa0kLFba0raj42n+z&#10;BX6TTXvaGeRs+noNXDzPHusPa0fD/mEBKlIf/8O39ouzkJkJ/J1JR0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mzcvEAAAA3AAAAA8AAAAAAAAAAAAAAAAAmAIAAGRycy9k&#10;b3ducmV2LnhtbFBLBQYAAAAABAAEAPUAAACJAwAAAAA=&#10;" fillcolor="white [3212]" strokecolor="black [3213]" strokeweight="1pt"/>
                  <v:rect id="矩形 202" o:spid="_x0000_s1100" style="position:absolute;left:32468;top:39290;width:3572;height:9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bDPcQA&#10;AADcAAAADwAAAGRycy9kb3ducmV2LnhtbESP0WoCMRRE3wX/IVzBF6mJCxXZGkUEqw8iavsBl+R2&#10;d+nmZtmkuvr1piD4OMzMGWa+7FwtLtSGyrOGyViBIDbeVlxo+P7avM1AhIhssfZMGm4UYLno9+aY&#10;W3/lE13OsRAJwiFHDWWMTS5lMCU5DGPfECfvx7cOY5JtIW2L1wR3tcyUmkqHFaeFEhtal2R+z39O&#10;w/aenQ5H+sT9ijfmpkbGvx9mWg8H3eoDRKQuvsLP9s5qyFQG/2fS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mwz3EAAAA3AAAAA8AAAAAAAAAAAAAAAAAmAIAAGRycy9k&#10;b3ducmV2LnhtbFBLBQYAAAAABAAEAPUAAACJAwAAAAA=&#10;" fillcolor="#aeaaaa [2414]" strokecolor="black [3213]" strokeweight="1pt"/>
                </v:group>
                <v:group id="组合 186" o:spid="_x0000_s1101" style="position:absolute;left:53578;top:30718;width:14311;height:14287" coordorigin="53578,30718" coordsize="14311,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line id="直接连接符 190" o:spid="_x0000_s1102" style="position:absolute;rotation:90;visibility:visible;mso-wrap-style:square" from="51443,32861" to="55729,32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SbhsYAAADcAAAADwAAAGRycy9kb3ducmV2LnhtbESPzW7CQAyE70h9h5UrcSubUlpByoIq&#10;CpRLD/wI9Whl3SRq1htlF0h4enyoxM3WjGc+T+etq9SZmlB6NvA8SEARZ96WnBs47FdPY1AhIlus&#10;PJOBjgLMZw+9KabWX3hL513MlYRwSNFAEWOdah2yghyGga+JRfv1jcMoa5Nr2+BFwl2lh0nyph2W&#10;LA0F1rQoKPvbnZyBNdrj5/WQJS91N1qOOx9/vl6/jek/th/voCK18W7+v95YwZ8IvjwjE+j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XEm4bGAAAA3AAAAA8AAAAAAAAA&#10;AAAAAAAAoQIAAGRycy9kb3ducmV2LnhtbFBLBQYAAAAABAAEAPkAAACUAwAAAAA=&#10;" strokecolor="black [3213]" strokeweight="2.25pt">
                    <v:stroke joinstyle="miter"/>
                  </v:line>
                  <v:line id="直接连接符 193" o:spid="_x0000_s1103" style="position:absolute;rotation:90;visibility:visible;mso-wrap-style:square" from="65738,32853" to="70024,328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YF8cMAAADcAAAADwAAAGRycy9kb3ducmV2LnhtbERPS2vCQBC+F/wPywje6sZqRaOrSK2P&#10;iwcfiMchOybB7GzIbjXx17uFQm/z8T1nOq9NIe5Uudyygl43AkGcWJ1zquB0XL2PQDiPrLGwTAoa&#10;cjCftd6mGGv74D3dDz4VIYRdjAoy78tYSpdkZNB1bUkcuKutDPoAq1TqCh8h3BTyI4qG0mDOoSHD&#10;kr4ySm6HH6Ngjfq8fJ6SqF82g+9RY/1l87lTqtOuFxMQnmr/L/5zb3WYP+7D7zPhAjl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WBfHDAAAA3AAAAA8AAAAAAAAAAAAA&#10;AAAAoQIAAGRycy9kb3ducmV2LnhtbFBLBQYAAAAABAAEAPkAAACRAwAAAAA=&#10;" strokecolor="black [3213]" strokeweight="2.25pt">
                    <v:stroke joinstyle="miter"/>
                  </v:line>
                  <v:line id="直接连接符 194" o:spid="_x0000_s1104" style="position:absolute;rotation:180;flip:y;visibility:visible;mso-wrap-style:square" from="53586,35004" to="67786,35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O9g8EAAADcAAAADwAAAGRycy9kb3ducmV2LnhtbERPTYvCMBC9C/6HMMLeNFUWWatpEUHR&#10;xcuq4HVoxrbYTEoT2+qvNwsLe5vH+5xV2ptKtNS40rKC6SQCQZxZXXKu4HLejr9AOI+ssbJMCp7k&#10;IE2GgxXG2nb8Q+3J5yKEsItRQeF9HUvpsoIMuomtiQN3s41BH2CTS91gF8JNJWdRNJcGSw4NBda0&#10;KSi7nx5GwdUfnZ73292x3cjOHeR5+h29lPoY9eslCE+9/xf/ufc6zF98wu8z4QKZv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072DwQAAANwAAAAPAAAAAAAAAAAAAAAA&#10;AKECAABkcnMvZG93bnJldi54bWxQSwUGAAAAAAQABAD5AAAAjwMAAAAA&#10;" strokecolor="black [3213]" strokeweight="2.25pt">
                    <v:stroke joinstyle="miter"/>
                  </v:line>
                  <v:rect id="矩形 196" o:spid="_x0000_s1105" style="position:absolute;left:56042;top:35004;width:9287;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ChRMEA&#10;AADcAAAADwAAAGRycy9kb3ducmV2LnhtbERPS0/CQBC+m/AfNkPCTbZwqFJYCGBU9Cav86Q7tA2d&#10;2aa7QOXXuyYm3ubL95zZouNaXan1lRMDo2ECiiR3tpLCwH73+vgMygcUi7UTMvBNHhbz3sMMM+tu&#10;8kXXbShUDBGfoYEyhCbT2uclMfqha0gid3ItY4iwLbRt8RbDudbjJEk1YyWxocSG1iXl5+2FDfCn&#10;rJrDe4I8Tj/unvO3p5fqaMyg3y2noAJ14V/8597YOH+Swu8z8QI9/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goUTBAAAA3AAAAA8AAAAAAAAAAAAAAAAAmAIAAGRycy9kb3du&#10;cmV2LnhtbFBLBQYAAAAABAAEAPUAAACGAwAAAAA=&#10;" fillcolor="white [3212]" strokecolor="black [3213]" strokeweight="1pt"/>
                  <v:rect id="矩形 197" o:spid="_x0000_s1106" style="position:absolute;left:58900;top:39290;width:3250;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6UXsQA&#10;AADcAAAADwAAAGRycy9kb3ducmV2LnhtbERP22rCQBB9L/Qflin4UsymQjVNXUUKXh6KVNsPGHbH&#10;JJidDdk1if16tyD0bQ7nOvPlYGvRUesrxwpekhQEsXam4kLBz/d6nIHwAdlg7ZgUXMnDcvH4MMfc&#10;uJ4P1B1DIWII+xwVlCE0uZRel2TRJ64hjtzJtRZDhG0hTYt9DLe1nKTpVFqsODaU2NBHSfp8vFgF&#10;29/JYf9FG/xc8Vpf02ftXveZUqOnYfUOItAQ/sV3987E+W8z+HsmXi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lF7EAAAA3AAAAA8AAAAAAAAAAAAAAAAAmAIAAGRycy9k&#10;b3ducmV2LnhtbFBLBQYAAAAABAAEAPUAAACJAwAAAAA=&#10;" fillcolor="#aeaaaa [2414]" strokecolor="black [3213]" strokeweight="1pt"/>
                </v:group>
                <v:line id="直接连接符 187" o:spid="_x0000_s1107" style="position:absolute;visibility:visible;mso-wrap-style:square" from="36433,45005" to="66437,45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EjX8QAAADcAAAADwAAAGRycy9kb3ducmV2LnhtbERPTWvCQBC9F/wPywi9lLqxh1ZSNyJC&#10;1NJejKXnITsmMdnZkF2T6K/vFgre5vE+Z7kaTSN66lxlWcF8FoEgzq2uuFDwfUyfFyCcR9bYWCYF&#10;V3KwSiYPS4y1HfhAfeYLEULYxaig9L6NpXR5SQbdzLbEgTvZzqAPsCuk7nAI4aaRL1H0Kg1WHBpK&#10;bGlTUl5nF6Ngi4182n3e0mta/9T7j+H2tdmdlXqcjut3EJ5Gfxf/u/c6zF+8wd8z4QKZ/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wSNfxAAAANwAAAAPAAAAAAAAAAAA&#10;AAAAAKECAABkcnMvZG93bnJldi54bWxQSwUGAAAAAAQABAD5AAAAkgMAAAAA&#10;" strokecolor="black [3213]" strokeweight="1.5pt">
                  <v:stroke dashstyle="dash" joinstyle="miter"/>
                </v:line>
                <v:shape id="直接箭头连接符 188" o:spid="_x0000_s1108" type="#_x0000_t32" style="position:absolute;left:63944;top:46783;width:3572;height:1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X+jMYAAADcAAAADwAAAGRycy9kb3ducmV2LnhtbESPQWvCQBCF74X+h2UKvdVNC5U0uooU&#10;WkrpQa0o3obsmA1mZ0N2m6T/3jkI3mZ4b977Zr4cfaN66mId2MDzJANFXAZbc2Vg9/vxlIOKCdli&#10;E5gM/FOE5eL+bo6FDQNvqN+mSkkIxwINuJTaQutYOvIYJ6ElFu0UOo9J1q7StsNBwn2jX7Jsqj3W&#10;LA0OW3p3VJ63f95Ac5y69U/+OtjD7jNu0h6P/du3MY8P42oGKtGYbubr9ZcV/Fxo5RmZ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pF/ozGAAAA3AAAAA8AAAAAAAAA&#10;AAAAAAAAoQIAAGRycy9kb3ducmV2LnhtbFBLBQYAAAAABAAEAPkAAACUAwAAAAA=&#10;" strokecolor="black [3213]" strokeweight="1.5pt">
                  <v:stroke startarrow="open" endarrow="open" joinstyle="miter"/>
                </v:shape>
                <v:shape id="TextBox 24" o:spid="_x0000_s1109" type="#_x0000_t202" style="position:absolute;left:66437;top:44291;width:18573;height:10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0YPsAA&#10;AADcAAAADwAAAGRycy9kb3ducmV2LnhtbERPTWvCQBC9F/wPyxS81Y0Fi6auIraCBy9qvA/ZaTY0&#10;OxuyUxP/vSsUvM3jfc5yPfhGXamLdWAD00kGirgMtubKQHHevc1BRUG22AQmAzeKsF6NXpaY29Dz&#10;ka4nqVQK4ZijASfS5lrH0pHHOAktceJ+QudREuwqbTvsU7hv9HuWfWiPNacGhy1tHZW/pz9vQMRu&#10;prfi28f9ZTh89S4rZ1gYM34dNp+ghAZ5iv/de5vmzxfweCZdoF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0YPsAAAADcAAAADwAAAAAAAAAAAAAAAACYAgAAZHJzL2Rvd25y&#10;ZXYueG1sUEsFBgAAAAAEAAQA9QAAAIUDA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36"/>
                            <w:szCs w:val="36"/>
                          </w:rPr>
                          <w:t>差值为偏置值</w:t>
                        </w:r>
                      </w:p>
                    </w:txbxContent>
                  </v:textbox>
                </v:shape>
                <w10:wrap type="topAndBottom"/>
              </v:group>
            </w:pict>
          </mc:Fallback>
        </mc:AlternateContent>
      </w:r>
      <w:r w:rsidRPr="00DF4BF3">
        <w:rPr>
          <w:rFonts w:hint="eastAsia"/>
          <w:lang w:eastAsia="zh-CN"/>
        </w:rPr>
        <w:t>刀具长度补偿功能是将刀具实际长度值和假定的刀具长度值的差值作为刀具长度方向的补偿值，对加工工件进行</w:t>
      </w:r>
      <w:r>
        <w:rPr>
          <w:rFonts w:hint="eastAsia"/>
          <w:lang w:eastAsia="zh-CN"/>
        </w:rPr>
        <w:t>加工。这样在更换刀具时也不必对加工程序进行修改，如图</w:t>
      </w:r>
      <w:r>
        <w:rPr>
          <w:rFonts w:hint="eastAsia"/>
          <w:lang w:eastAsia="zh-CN"/>
        </w:rPr>
        <w:t>2-1</w:t>
      </w:r>
      <w:r>
        <w:rPr>
          <w:rFonts w:hint="eastAsia"/>
          <w:lang w:eastAsia="zh-CN"/>
        </w:rPr>
        <w:t>所示。</w:t>
      </w:r>
    </w:p>
    <w:p w:rsidR="0090408A" w:rsidRDefault="0090408A" w:rsidP="0090408A">
      <w:pPr>
        <w:pStyle w:val="2"/>
        <w:spacing w:before="156" w:after="156"/>
        <w:ind w:left="1124" w:hanging="1124"/>
        <w:rPr>
          <w:lang w:eastAsia="zh-CN"/>
        </w:rPr>
      </w:pPr>
      <w:bookmarkStart w:id="19" w:name="_Toc436582835"/>
      <w:bookmarkStart w:id="20" w:name="_Toc451342776"/>
      <w:r>
        <w:rPr>
          <w:rFonts w:hint="eastAsia"/>
          <w:lang w:eastAsia="zh-CN"/>
        </w:rPr>
        <w:t>刀具半径补偿</w:t>
      </w:r>
      <w:bookmarkEnd w:id="19"/>
      <w:bookmarkEnd w:id="20"/>
    </w:p>
    <w:p w:rsidR="0090408A" w:rsidRPr="00EA4B43" w:rsidRDefault="0090408A" w:rsidP="0090408A">
      <w:pPr>
        <w:pStyle w:val="3"/>
        <w:spacing w:before="156" w:after="156"/>
        <w:ind w:left="964" w:hanging="964"/>
      </w:pPr>
      <w:bookmarkStart w:id="21" w:name="_Toc436582836"/>
      <w:bookmarkStart w:id="22" w:name="_Toc451342777"/>
      <w:r>
        <w:rPr>
          <w:rFonts w:hint="eastAsia"/>
        </w:rPr>
        <w:t>C</w:t>
      </w:r>
      <w:r>
        <w:rPr>
          <w:rFonts w:hint="eastAsia"/>
        </w:rPr>
        <w:t>类刀具半径补偿</w:t>
      </w:r>
      <w:bookmarkEnd w:id="21"/>
      <w:bookmarkEnd w:id="22"/>
    </w:p>
    <w:p w:rsidR="0090408A" w:rsidRDefault="0090408A" w:rsidP="0090408A">
      <w:pPr>
        <w:pStyle w:val="ac"/>
        <w:ind w:left="840" w:firstLine="420"/>
        <w:rPr>
          <w:lang w:eastAsia="zh-CN"/>
        </w:rPr>
      </w:pPr>
      <w:r>
        <w:rPr>
          <w:rFonts w:hint="eastAsia"/>
          <w:lang w:eastAsia="zh-CN"/>
        </w:rPr>
        <w:t>刀具半径补偿分为</w:t>
      </w:r>
      <w:r>
        <w:rPr>
          <w:rFonts w:hint="eastAsia"/>
          <w:lang w:eastAsia="zh-CN"/>
        </w:rPr>
        <w:t>B</w:t>
      </w:r>
      <w:r>
        <w:rPr>
          <w:rFonts w:hint="eastAsia"/>
          <w:lang w:eastAsia="zh-CN"/>
        </w:rPr>
        <w:t>类刀具半径补偿（简称</w:t>
      </w:r>
      <w:r>
        <w:rPr>
          <w:rFonts w:hint="eastAsia"/>
          <w:lang w:eastAsia="zh-CN"/>
        </w:rPr>
        <w:t>B</w:t>
      </w:r>
      <w:r>
        <w:rPr>
          <w:rFonts w:hint="eastAsia"/>
          <w:lang w:eastAsia="zh-CN"/>
        </w:rPr>
        <w:t>刀补）和</w:t>
      </w:r>
      <w:r>
        <w:rPr>
          <w:rFonts w:hint="eastAsia"/>
          <w:lang w:eastAsia="zh-CN"/>
        </w:rPr>
        <w:t>C</w:t>
      </w:r>
      <w:r>
        <w:rPr>
          <w:rFonts w:hint="eastAsia"/>
          <w:lang w:eastAsia="zh-CN"/>
        </w:rPr>
        <w:t>类刀具半径补偿（简称</w:t>
      </w:r>
      <w:r>
        <w:rPr>
          <w:rFonts w:hint="eastAsia"/>
          <w:lang w:eastAsia="zh-CN"/>
        </w:rPr>
        <w:t>C</w:t>
      </w:r>
      <w:r>
        <w:rPr>
          <w:rFonts w:hint="eastAsia"/>
          <w:lang w:eastAsia="zh-CN"/>
        </w:rPr>
        <w:t>刀补）两种。其中</w:t>
      </w:r>
      <w:r>
        <w:rPr>
          <w:rFonts w:hint="eastAsia"/>
          <w:lang w:eastAsia="zh-CN"/>
        </w:rPr>
        <w:t>B</w:t>
      </w:r>
      <w:r>
        <w:rPr>
          <w:rFonts w:hint="eastAsia"/>
          <w:lang w:eastAsia="zh-CN"/>
        </w:rPr>
        <w:t>刀补</w:t>
      </w:r>
      <w:r w:rsidRPr="0054017B">
        <w:rPr>
          <w:rFonts w:hint="eastAsia"/>
          <w:lang w:eastAsia="zh-CN"/>
        </w:rPr>
        <w:t>根据本段程序的轮廓尺寸进行刀补，不能解决程序段之间的过</w:t>
      </w:r>
      <w:r>
        <w:rPr>
          <w:rFonts w:hint="eastAsia"/>
          <w:lang w:eastAsia="zh-CN"/>
        </w:rPr>
        <w:t>渡问题，编程人员必须先估计可能出现的间断点和交叉点进行人为处理，加工编程非常不方便。在本系统中采用</w:t>
      </w:r>
      <w:r>
        <w:rPr>
          <w:rFonts w:hint="eastAsia"/>
          <w:lang w:eastAsia="zh-CN"/>
        </w:rPr>
        <w:t>C</w:t>
      </w:r>
      <w:r>
        <w:rPr>
          <w:rFonts w:hint="eastAsia"/>
          <w:lang w:eastAsia="zh-CN"/>
        </w:rPr>
        <w:t>刀补，以下不说明的情况，刀补即为</w:t>
      </w:r>
      <w:r>
        <w:rPr>
          <w:rFonts w:hint="eastAsia"/>
          <w:lang w:eastAsia="zh-CN"/>
        </w:rPr>
        <w:t>C</w:t>
      </w:r>
      <w:r>
        <w:rPr>
          <w:rFonts w:hint="eastAsia"/>
          <w:lang w:eastAsia="zh-CN"/>
        </w:rPr>
        <w:t>刀补。</w:t>
      </w:r>
    </w:p>
    <w:p w:rsidR="0090408A" w:rsidRDefault="0090408A" w:rsidP="0090408A">
      <w:pPr>
        <w:pStyle w:val="ac"/>
        <w:ind w:left="840" w:firstLine="420"/>
        <w:rPr>
          <w:lang w:eastAsia="zh-CN"/>
        </w:rPr>
      </w:pPr>
      <w:r>
        <w:rPr>
          <w:rFonts w:hint="eastAsia"/>
          <w:lang w:eastAsia="zh-CN"/>
        </w:rPr>
        <w:t>针对</w:t>
      </w:r>
      <w:r>
        <w:rPr>
          <w:rFonts w:hint="eastAsia"/>
          <w:lang w:eastAsia="zh-CN"/>
        </w:rPr>
        <w:t>B</w:t>
      </w:r>
      <w:r>
        <w:rPr>
          <w:rFonts w:hint="eastAsia"/>
          <w:lang w:eastAsia="zh-CN"/>
        </w:rPr>
        <w:t>刀补的缺陷，</w:t>
      </w:r>
      <w:r>
        <w:rPr>
          <w:rFonts w:hint="eastAsia"/>
          <w:lang w:eastAsia="zh-CN"/>
        </w:rPr>
        <w:t>C</w:t>
      </w:r>
      <w:r>
        <w:rPr>
          <w:rFonts w:hint="eastAsia"/>
          <w:lang w:eastAsia="zh-CN"/>
        </w:rPr>
        <w:t>刀补采用提前读取下一段程序，根据下一段程序的转接情况，对本段的刀补轨迹做适当的修正，得到正确的加工轨迹。根据转接角的类型，</w:t>
      </w:r>
      <w:r>
        <w:rPr>
          <w:rFonts w:hint="eastAsia"/>
          <w:lang w:eastAsia="zh-CN"/>
        </w:rPr>
        <w:t>C</w:t>
      </w:r>
      <w:r>
        <w:rPr>
          <w:rFonts w:hint="eastAsia"/>
          <w:lang w:eastAsia="zh-CN"/>
        </w:rPr>
        <w:t>刀补可以分为三种：缩短型，伸长型和插入型。以下以直线与直线的转接为例进行说明。对于直线与圆弧，以及圆弧与圆弧的转接角的计算，只需要再转接处用圆弧的切线方向代替圆弧方向即可。</w:t>
      </w:r>
    </w:p>
    <w:p w:rsidR="0090408A" w:rsidRDefault="0090408A" w:rsidP="0090408A">
      <w:pPr>
        <w:pStyle w:val="ac"/>
        <w:ind w:left="840" w:firstLine="420"/>
        <w:rPr>
          <w:lang w:eastAsia="zh-CN"/>
        </w:rPr>
      </w:pPr>
      <w:r>
        <w:rPr>
          <w:noProof/>
          <w:lang w:val="en-US" w:eastAsia="zh-CN"/>
        </w:rPr>
        <w:lastRenderedPageBreak/>
        <mc:AlternateContent>
          <mc:Choice Requires="wps">
            <w:drawing>
              <wp:anchor distT="0" distB="0" distL="114300" distR="114300" simplePos="0" relativeHeight="251667456" behindDoc="0" locked="0" layoutInCell="1" allowOverlap="1" wp14:anchorId="46312B6A" wp14:editId="675B5D5E">
                <wp:simplePos x="0" y="0"/>
                <wp:positionH relativeFrom="column">
                  <wp:posOffset>881380</wp:posOffset>
                </wp:positionH>
                <wp:positionV relativeFrom="paragraph">
                  <wp:posOffset>5862955</wp:posOffset>
                </wp:positionV>
                <wp:extent cx="4462145" cy="198120"/>
                <wp:effectExtent l="1270" t="0" r="3810" b="3810"/>
                <wp:wrapTopAndBottom/>
                <wp:docPr id="2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2145"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408A" w:rsidRPr="00231832" w:rsidRDefault="0090408A" w:rsidP="0090408A">
                            <w:pPr>
                              <w:pStyle w:val="a6"/>
                              <w:ind w:left="840"/>
                              <w:rPr>
                                <w:noProof/>
                                <w:szCs w:val="21"/>
                                <w:lang w:eastAsia="zh-CN"/>
                              </w:rPr>
                            </w:pPr>
                            <w:r>
                              <w:rPr>
                                <w:rFonts w:hint="eastAsia"/>
                              </w:rPr>
                              <w:t>图</w:t>
                            </w:r>
                            <w:r>
                              <w:rPr>
                                <w:rFonts w:hint="eastAsia"/>
                              </w:rP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rPr>
                                <w:rFonts w:hint="eastAsia"/>
                                <w:lang w:eastAsia="zh-CN"/>
                              </w:rPr>
                              <w:tab/>
                            </w:r>
                            <w:r>
                              <w:rPr>
                                <w:rFonts w:hint="eastAsia"/>
                                <w:lang w:eastAsia="zh-CN"/>
                              </w:rPr>
                              <w:t>插入型</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6312B6A" id="Text Box 16" o:spid="_x0000_s1110" type="#_x0000_t202" style="position:absolute;left:0;text-align:left;margin-left:69.4pt;margin-top:461.65pt;width:351.35pt;height:15.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" stroked="f">
                <v:textbox style="mso-fit-shape-to-text:t" inset="0,0,0,0">
                  <w:txbxContent>
                    <w:p w:rsidR="0090408A" w:rsidRPr="00231832" w:rsidRDefault="0090408A" w:rsidP="0090408A">
                      <w:pPr>
                        <w:pStyle w:val="a6"/>
                        <w:ind w:left="840"/>
                        <w:rPr>
                          <w:noProof/>
                          <w:szCs w:val="21"/>
                          <w:lang w:eastAsia="zh-CN"/>
                        </w:rPr>
                      </w:pPr>
                      <w:r>
                        <w:rPr>
                          <w:rFonts w:hint="eastAsia"/>
                        </w:rPr>
                        <w:t>图</w:t>
                      </w:r>
                      <w:r>
                        <w:rPr>
                          <w:rFonts w:hint="eastAsia"/>
                        </w:rP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rPr>
                          <w:rFonts w:hint="eastAsia"/>
                          <w:lang w:eastAsia="zh-CN"/>
                        </w:rPr>
                        <w:tab/>
                      </w:r>
                      <w:r>
                        <w:rPr>
                          <w:rFonts w:hint="eastAsia"/>
                          <w:lang w:eastAsia="zh-CN"/>
                        </w:rPr>
                        <w:t>插入型</w:t>
                      </w:r>
                    </w:p>
                  </w:txbxContent>
                </v:textbox>
                <w10:wrap type="topAndBottom"/>
              </v:shape>
            </w:pict>
          </mc:Fallback>
        </mc:AlternateContent>
      </w:r>
      <w:r>
        <w:rPr>
          <w:noProof/>
          <w:lang w:val="en-US" w:eastAsia="zh-CN"/>
        </w:rPr>
        <mc:AlternateContent>
          <mc:Choice Requires="wps">
            <w:drawing>
              <wp:anchor distT="0" distB="0" distL="114300" distR="114300" simplePos="0" relativeHeight="251669504" behindDoc="0" locked="0" layoutInCell="1" allowOverlap="1" wp14:anchorId="3719D383" wp14:editId="74D425CC">
                <wp:simplePos x="0" y="0"/>
                <wp:positionH relativeFrom="column">
                  <wp:posOffset>2124075</wp:posOffset>
                </wp:positionH>
                <wp:positionV relativeFrom="paragraph">
                  <wp:posOffset>1875155</wp:posOffset>
                </wp:positionV>
                <wp:extent cx="2356485" cy="198120"/>
                <wp:effectExtent l="0" t="1270" r="0" b="635"/>
                <wp:wrapTopAndBottom/>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6485"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408A" w:rsidRPr="00D71969" w:rsidRDefault="0090408A" w:rsidP="0090408A">
                            <w:pPr>
                              <w:pStyle w:val="a6"/>
                              <w:ind w:left="840"/>
                              <w:rPr>
                                <w:noProof/>
                                <w:szCs w:val="21"/>
                                <w:lang w:eastAsia="zh-CN"/>
                              </w:rPr>
                            </w:pPr>
                            <w:r>
                              <w:rPr>
                                <w:rFonts w:hint="eastAsia"/>
                              </w:rPr>
                              <w:t>图</w:t>
                            </w:r>
                            <w:r>
                              <w:rPr>
                                <w:rFonts w:hint="eastAsia"/>
                              </w:rP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lang w:eastAsia="zh-CN"/>
                              </w:rPr>
                              <w:tab/>
                            </w:r>
                            <w:r>
                              <w:rPr>
                                <w:rFonts w:hint="eastAsia"/>
                                <w:lang w:eastAsia="zh-CN"/>
                              </w:rPr>
                              <w:t>缩短型</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719D383" id="Text Box 17" o:spid="_x0000_s1111" type="#_x0000_t202" style="position:absolute;left:0;text-align:left;margin-left:167.25pt;margin-top:147.65pt;width:185.55pt;height:15.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6qJfQIAAAk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" stroked="f">
                <v:textbox style="mso-fit-shape-to-text:t" inset="0,0,0,0">
                  <w:txbxContent>
                    <w:p w:rsidR="0090408A" w:rsidRPr="00D71969" w:rsidRDefault="0090408A" w:rsidP="0090408A">
                      <w:pPr>
                        <w:pStyle w:val="a6"/>
                        <w:ind w:left="840"/>
                        <w:rPr>
                          <w:noProof/>
                          <w:szCs w:val="21"/>
                          <w:lang w:eastAsia="zh-CN"/>
                        </w:rPr>
                      </w:pPr>
                      <w:r>
                        <w:rPr>
                          <w:rFonts w:hint="eastAsia"/>
                        </w:rPr>
                        <w:t>图</w:t>
                      </w:r>
                      <w:r>
                        <w:rPr>
                          <w:rFonts w:hint="eastAsia"/>
                        </w:rP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lang w:eastAsia="zh-CN"/>
                        </w:rPr>
                        <w:tab/>
                      </w:r>
                      <w:r>
                        <w:rPr>
                          <w:rFonts w:hint="eastAsia"/>
                          <w:lang w:eastAsia="zh-CN"/>
                        </w:rPr>
                        <w:t>缩短型</w:t>
                      </w:r>
                    </w:p>
                  </w:txbxContent>
                </v:textbox>
                <w10:wrap type="topAndBottom"/>
              </v:shape>
            </w:pict>
          </mc:Fallback>
        </mc:AlternateContent>
      </w:r>
      <w:r>
        <w:rPr>
          <w:noProof/>
          <w:lang w:val="en-US" w:eastAsia="zh-CN"/>
        </w:rPr>
        <w:drawing>
          <wp:anchor distT="0" distB="0" distL="114300" distR="114300" simplePos="0" relativeHeight="251668480" behindDoc="0" locked="0" layoutInCell="1" allowOverlap="1" wp14:anchorId="09BB01D1" wp14:editId="66416865">
            <wp:simplePos x="0" y="0"/>
            <wp:positionH relativeFrom="column">
              <wp:posOffset>2248535</wp:posOffset>
            </wp:positionH>
            <wp:positionV relativeFrom="paragraph">
              <wp:posOffset>4267835</wp:posOffset>
            </wp:positionV>
            <wp:extent cx="2356485" cy="1595120"/>
            <wp:effectExtent l="0" t="0" r="5715" b="0"/>
            <wp:wrapTopAndBottom/>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7">
                      <a:extLst>
                        <a:ext uri="{28A0092B-C50C-407E-A947-70E740481C1C}">
                          <a14:useLocalDpi xmlns:a14="http://schemas.microsoft.com/office/drawing/2010/main" val="0"/>
                        </a:ext>
                      </a:extLst>
                    </a:blip>
                    <a:srcRect l="-3116" t="-3757" r="-1511" b="-3899"/>
                    <a:stretch>
                      <a:fillRect/>
                    </a:stretch>
                  </pic:blipFill>
                  <pic:spPr bwMode="auto">
                    <a:xfrm>
                      <a:off x="0" y="0"/>
                      <a:ext cx="2356485" cy="15951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zh-CN"/>
        </w:rPr>
        <mc:AlternateContent>
          <mc:Choice Requires="wps">
            <w:drawing>
              <wp:anchor distT="0" distB="0" distL="114300" distR="114300" simplePos="0" relativeHeight="251665408" behindDoc="0" locked="0" layoutInCell="1" allowOverlap="1" wp14:anchorId="764ED0BE" wp14:editId="48AAF1FF">
                <wp:simplePos x="0" y="0"/>
                <wp:positionH relativeFrom="column">
                  <wp:posOffset>1696720</wp:posOffset>
                </wp:positionH>
                <wp:positionV relativeFrom="paragraph">
                  <wp:posOffset>3916045</wp:posOffset>
                </wp:positionV>
                <wp:extent cx="3017520" cy="198120"/>
                <wp:effectExtent l="0" t="3810" r="4445" b="0"/>
                <wp:wrapTopAndBottom/>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7520"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408A" w:rsidRPr="00210964" w:rsidRDefault="0090408A" w:rsidP="0090408A">
                            <w:pPr>
                              <w:pStyle w:val="a6"/>
                              <w:ind w:left="840"/>
                              <w:rPr>
                                <w:noProof/>
                                <w:szCs w:val="21"/>
                                <w:lang w:eastAsia="zh-CN"/>
                              </w:rPr>
                            </w:pPr>
                            <w:r>
                              <w:rPr>
                                <w:rFonts w:hint="eastAsia"/>
                              </w:rPr>
                              <w:t>图</w:t>
                            </w:r>
                            <w:r>
                              <w:rPr>
                                <w:rFonts w:hint="eastAsia"/>
                              </w:rP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rPr>
                                <w:rFonts w:hint="eastAsia"/>
                                <w:lang w:eastAsia="zh-CN"/>
                              </w:rPr>
                              <w:tab/>
                            </w:r>
                            <w:r>
                              <w:rPr>
                                <w:rFonts w:hint="eastAsia"/>
                                <w:lang w:eastAsia="zh-CN"/>
                              </w:rPr>
                              <w:t>伸长型</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4ED0BE" id="Text Box 15" o:spid="_x0000_s1112" type="#_x0000_t202" style="position:absolute;left:0;text-align:left;margin-left:133.6pt;margin-top:308.35pt;width:237.6pt;height:1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" stroked="f">
                <v:textbox style="mso-fit-shape-to-text:t" inset="0,0,0,0">
                  <w:txbxContent>
                    <w:p w:rsidR="0090408A" w:rsidRPr="00210964" w:rsidRDefault="0090408A" w:rsidP="0090408A">
                      <w:pPr>
                        <w:pStyle w:val="a6"/>
                        <w:ind w:left="840"/>
                        <w:rPr>
                          <w:noProof/>
                          <w:szCs w:val="21"/>
                          <w:lang w:eastAsia="zh-CN"/>
                        </w:rPr>
                      </w:pPr>
                      <w:r>
                        <w:rPr>
                          <w:rFonts w:hint="eastAsia"/>
                        </w:rPr>
                        <w:t>图</w:t>
                      </w:r>
                      <w:r>
                        <w:rPr>
                          <w:rFonts w:hint="eastAsia"/>
                        </w:rPr>
                        <w:t xml:space="preserve">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rPr>
                          <w:rFonts w:hint="eastAsia"/>
                          <w:lang w:eastAsia="zh-CN"/>
                        </w:rPr>
                        <w:tab/>
                      </w:r>
                      <w:r>
                        <w:rPr>
                          <w:rFonts w:hint="eastAsia"/>
                          <w:lang w:eastAsia="zh-CN"/>
                        </w:rPr>
                        <w:t>伸长型</w:t>
                      </w:r>
                    </w:p>
                  </w:txbxContent>
                </v:textbox>
                <w10:wrap type="topAndBottom"/>
              </v:shape>
            </w:pict>
          </mc:Fallback>
        </mc:AlternateContent>
      </w:r>
      <w:r>
        <w:rPr>
          <w:noProof/>
          <w:lang w:val="en-US" w:eastAsia="zh-CN"/>
        </w:rPr>
        <w:drawing>
          <wp:anchor distT="0" distB="0" distL="114300" distR="114300" simplePos="0" relativeHeight="251664384" behindDoc="0" locked="0" layoutInCell="1" allowOverlap="1" wp14:anchorId="6112AFE8" wp14:editId="24F3432E">
            <wp:simplePos x="0" y="0"/>
            <wp:positionH relativeFrom="column">
              <wp:posOffset>1747520</wp:posOffset>
            </wp:positionH>
            <wp:positionV relativeFrom="paragraph">
              <wp:posOffset>2139315</wp:posOffset>
            </wp:positionV>
            <wp:extent cx="3017520" cy="1690370"/>
            <wp:effectExtent l="0" t="0" r="0" b="5080"/>
            <wp:wrapTopAndBottom/>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l="-2382" t="-2107" r="-1601" b="-566"/>
                    <a:stretch>
                      <a:fillRect/>
                    </a:stretch>
                  </pic:blipFill>
                  <pic:spPr bwMode="auto">
                    <a:xfrm>
                      <a:off x="0" y="0"/>
                      <a:ext cx="3017520" cy="16903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zh-CN"/>
        </w:rPr>
        <w:drawing>
          <wp:anchor distT="0" distB="0" distL="114300" distR="114300" simplePos="0" relativeHeight="251666432" behindDoc="0" locked="0" layoutInCell="1" allowOverlap="1" wp14:anchorId="236504C5" wp14:editId="7574B0DC">
            <wp:simplePos x="0" y="0"/>
            <wp:positionH relativeFrom="column">
              <wp:posOffset>881380</wp:posOffset>
            </wp:positionH>
            <wp:positionV relativeFrom="paragraph">
              <wp:posOffset>67945</wp:posOffset>
            </wp:positionV>
            <wp:extent cx="4462145" cy="1668145"/>
            <wp:effectExtent l="0" t="0" r="0" b="8255"/>
            <wp:wrapTopAndBottom/>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9">
                      <a:extLst>
                        <a:ext uri="{28A0092B-C50C-407E-A947-70E740481C1C}">
                          <a14:useLocalDpi xmlns:a14="http://schemas.microsoft.com/office/drawing/2010/main" val="0"/>
                        </a:ext>
                      </a:extLst>
                    </a:blip>
                    <a:srcRect l="-1251" t="-2968" r="-684" b="-3185"/>
                    <a:stretch>
                      <a:fillRect/>
                    </a:stretch>
                  </pic:blipFill>
                  <pic:spPr bwMode="auto">
                    <a:xfrm>
                      <a:off x="0" y="0"/>
                      <a:ext cx="4462145" cy="16681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lang w:eastAsia="zh-CN"/>
        </w:rPr>
        <w:t>如图所示，加工内轮廓归为缩短型；加工外轮廓并且前后两段轨迹向量夹角小于</w:t>
      </w:r>
      <w:r w:rsidRPr="00B239F7">
        <w:rPr>
          <w:position w:val="-6"/>
        </w:rPr>
        <w:object w:dxaOrig="380" w:dyaOrig="320">
          <v:shape id="_x0000_i1025" type="#_x0000_t75" style="width:19.15pt;height:15.4pt" o:ole="">
            <v:imagedata r:id="rId20" o:title=""/>
          </v:shape>
          <o:OLEObject Type="Embed" ProgID="Equation.DSMT4" ShapeID="_x0000_i1025" DrawAspect="Content" ObjectID="_1654934632" r:id="rId21"/>
        </w:object>
      </w:r>
      <w:r>
        <w:rPr>
          <w:rFonts w:hint="eastAsia"/>
          <w:lang w:eastAsia="zh-CN"/>
        </w:rPr>
        <w:t>时为伸长型；加工外轮廓并且前后两段轨迹向量夹角大于</w:t>
      </w:r>
      <w:r w:rsidRPr="00B239F7">
        <w:rPr>
          <w:position w:val="-6"/>
        </w:rPr>
        <w:object w:dxaOrig="380" w:dyaOrig="320">
          <v:shape id="_x0000_i1026" type="#_x0000_t75" style="width:19.15pt;height:15.4pt" o:ole="">
            <v:imagedata r:id="rId22" o:title=""/>
          </v:shape>
          <o:OLEObject Type="Embed" ProgID="Equation.DSMT4" ShapeID="_x0000_i1026" DrawAspect="Content" ObjectID="_1654934633" r:id="rId23"/>
        </w:object>
      </w:r>
      <w:r>
        <w:rPr>
          <w:rFonts w:hint="eastAsia"/>
          <w:lang w:eastAsia="zh-CN"/>
        </w:rPr>
        <w:t>时为插入型，在转接处需要插入一段圆弧作为过渡。</w:t>
      </w:r>
    </w:p>
    <w:p w:rsidR="0090408A" w:rsidRDefault="0090408A" w:rsidP="0090408A">
      <w:pPr>
        <w:pStyle w:val="3"/>
        <w:spacing w:before="156" w:after="156"/>
        <w:ind w:left="964" w:hanging="964"/>
        <w:rPr>
          <w:lang w:eastAsia="zh-CN"/>
        </w:rPr>
      </w:pPr>
      <w:bookmarkStart w:id="23" w:name="_Toc436582837"/>
      <w:bookmarkStart w:id="24" w:name="_Toc451342778"/>
      <w:r>
        <w:rPr>
          <w:rFonts w:hint="eastAsia"/>
          <w:lang w:eastAsia="zh-CN"/>
        </w:rPr>
        <w:t>刀具半径补偿的建立和取消</w:t>
      </w:r>
      <w:bookmarkEnd w:id="23"/>
      <w:bookmarkEnd w:id="24"/>
    </w:p>
    <w:p w:rsidR="0090408A" w:rsidRPr="00E70C95" w:rsidRDefault="0090408A" w:rsidP="0090408A">
      <w:pPr>
        <w:pStyle w:val="ac"/>
        <w:ind w:left="840" w:firstLine="420"/>
        <w:rPr>
          <w:lang w:eastAsia="zh-CN"/>
        </w:rPr>
      </w:pPr>
      <w:r w:rsidRPr="00E70C95">
        <w:rPr>
          <w:rFonts w:hint="eastAsia"/>
          <w:lang w:eastAsia="zh-CN"/>
        </w:rPr>
        <w:t>刀补的建立</w:t>
      </w:r>
      <w:r>
        <w:rPr>
          <w:rFonts w:hint="eastAsia"/>
          <w:lang w:eastAsia="zh-CN"/>
        </w:rPr>
        <w:t>和取消</w:t>
      </w:r>
      <w:r w:rsidRPr="00E70C95">
        <w:rPr>
          <w:rFonts w:hint="eastAsia"/>
          <w:lang w:eastAsia="zh-CN"/>
        </w:rPr>
        <w:t>分为</w:t>
      </w:r>
      <w:r w:rsidRPr="00E70C95">
        <w:rPr>
          <w:rFonts w:hint="eastAsia"/>
          <w:lang w:eastAsia="zh-CN"/>
        </w:rPr>
        <w:t>A</w:t>
      </w:r>
      <w:r w:rsidRPr="00E70C95">
        <w:rPr>
          <w:rFonts w:hint="eastAsia"/>
          <w:lang w:eastAsia="zh-CN"/>
        </w:rPr>
        <w:t>，</w:t>
      </w:r>
      <w:r w:rsidRPr="00E70C95">
        <w:rPr>
          <w:rFonts w:hint="eastAsia"/>
          <w:lang w:eastAsia="zh-CN"/>
        </w:rPr>
        <w:t>B</w:t>
      </w:r>
      <w:r w:rsidRPr="00E70C95">
        <w:rPr>
          <w:rFonts w:hint="eastAsia"/>
          <w:lang w:eastAsia="zh-CN"/>
        </w:rPr>
        <w:t>，</w:t>
      </w:r>
      <w:r w:rsidRPr="00E70C95">
        <w:rPr>
          <w:rFonts w:hint="eastAsia"/>
          <w:lang w:eastAsia="zh-CN"/>
        </w:rPr>
        <w:t>C</w:t>
      </w:r>
      <w:r>
        <w:rPr>
          <w:rFonts w:hint="eastAsia"/>
          <w:lang w:eastAsia="zh-CN"/>
        </w:rPr>
        <w:t>三种，首先介绍</w:t>
      </w:r>
      <w:r>
        <w:rPr>
          <w:rFonts w:hint="eastAsia"/>
          <w:lang w:eastAsia="zh-CN"/>
        </w:rPr>
        <w:t>A</w:t>
      </w:r>
      <w:r>
        <w:rPr>
          <w:rFonts w:hint="eastAsia"/>
          <w:lang w:eastAsia="zh-CN"/>
        </w:rPr>
        <w:t>类型刀补建立方法。</w:t>
      </w:r>
    </w:p>
    <w:p w:rsidR="0090408A" w:rsidRDefault="0090408A" w:rsidP="0090408A">
      <w:pPr>
        <w:pStyle w:val="ac"/>
        <w:ind w:left="840" w:firstLine="420"/>
        <w:rPr>
          <w:lang w:eastAsia="zh-CN"/>
        </w:rPr>
      </w:pPr>
      <w:r>
        <w:rPr>
          <w:rFonts w:hint="eastAsia"/>
          <w:lang w:eastAsia="zh-CN"/>
        </w:rPr>
        <w:t>A</w:t>
      </w:r>
      <w:r>
        <w:rPr>
          <w:rFonts w:hint="eastAsia"/>
          <w:lang w:eastAsia="zh-CN"/>
        </w:rPr>
        <w:t>类型刀具半径补偿的建立：</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4157"/>
        <w:gridCol w:w="4596"/>
      </w:tblGrid>
      <w:tr w:rsidR="0090408A" w:rsidTr="00782561">
        <w:tc>
          <w:tcPr>
            <w:tcW w:w="1101" w:type="dxa"/>
          </w:tcPr>
          <w:p w:rsidR="0090408A" w:rsidRPr="002377B7" w:rsidRDefault="0090408A" w:rsidP="00782561">
            <w:pPr>
              <w:pStyle w:val="ac"/>
              <w:ind w:leftChars="0" w:left="0"/>
              <w:rPr>
                <w:b/>
                <w:kern w:val="2"/>
              </w:rPr>
            </w:pPr>
            <w:r w:rsidRPr="002377B7">
              <w:rPr>
                <w:rFonts w:hint="eastAsia"/>
                <w:b/>
                <w:kern w:val="2"/>
              </w:rPr>
              <w:t>转接类型</w:t>
            </w:r>
          </w:p>
        </w:tc>
        <w:tc>
          <w:tcPr>
            <w:tcW w:w="4157" w:type="dxa"/>
          </w:tcPr>
          <w:p w:rsidR="0090408A" w:rsidRPr="002377B7" w:rsidRDefault="0090408A" w:rsidP="00782561">
            <w:pPr>
              <w:pStyle w:val="ac"/>
              <w:ind w:left="840" w:firstLine="422"/>
              <w:jc w:val="center"/>
              <w:rPr>
                <w:b/>
                <w:kern w:val="2"/>
              </w:rPr>
            </w:pPr>
            <w:r w:rsidRPr="002377B7">
              <w:rPr>
                <w:rFonts w:hint="eastAsia"/>
                <w:b/>
                <w:kern w:val="2"/>
              </w:rPr>
              <w:t>直线</w:t>
            </w:r>
            <w:r w:rsidRPr="002377B7">
              <w:rPr>
                <w:b/>
                <w:kern w:val="2"/>
              </w:rPr>
              <w:sym w:font="Wingdings" w:char="F0E0"/>
            </w:r>
            <w:r w:rsidRPr="002377B7">
              <w:rPr>
                <w:rFonts w:hint="eastAsia"/>
                <w:b/>
                <w:kern w:val="2"/>
              </w:rPr>
              <w:t>直线</w:t>
            </w:r>
          </w:p>
        </w:tc>
        <w:tc>
          <w:tcPr>
            <w:tcW w:w="4596" w:type="dxa"/>
          </w:tcPr>
          <w:p w:rsidR="0090408A" w:rsidRPr="002377B7" w:rsidRDefault="0090408A" w:rsidP="00782561">
            <w:pPr>
              <w:pStyle w:val="ac"/>
              <w:ind w:left="840" w:firstLine="422"/>
              <w:jc w:val="center"/>
              <w:rPr>
                <w:b/>
                <w:kern w:val="2"/>
              </w:rPr>
            </w:pPr>
            <w:r w:rsidRPr="002377B7">
              <w:rPr>
                <w:rFonts w:hint="eastAsia"/>
                <w:b/>
                <w:kern w:val="2"/>
              </w:rPr>
              <w:t>直线</w:t>
            </w:r>
            <w:r w:rsidRPr="002377B7">
              <w:rPr>
                <w:b/>
                <w:kern w:val="2"/>
              </w:rPr>
              <w:sym w:font="Wingdings" w:char="F0E0"/>
            </w:r>
            <w:r w:rsidRPr="002377B7">
              <w:rPr>
                <w:rFonts w:hint="eastAsia"/>
                <w:b/>
                <w:kern w:val="2"/>
              </w:rPr>
              <w:t>圆弧</w:t>
            </w:r>
          </w:p>
        </w:tc>
      </w:tr>
      <w:tr w:rsidR="0090408A" w:rsidTr="00782561">
        <w:tc>
          <w:tcPr>
            <w:tcW w:w="1101" w:type="dxa"/>
          </w:tcPr>
          <w:p w:rsidR="0090408A" w:rsidRPr="002377B7" w:rsidRDefault="0090408A" w:rsidP="00782561">
            <w:pPr>
              <w:pStyle w:val="ac"/>
              <w:ind w:leftChars="0" w:left="0"/>
              <w:rPr>
                <w:b/>
                <w:kern w:val="2"/>
              </w:rPr>
            </w:pPr>
            <w:r w:rsidRPr="002377B7">
              <w:rPr>
                <w:rFonts w:hint="eastAsia"/>
                <w:b/>
                <w:kern w:val="2"/>
              </w:rPr>
              <w:lastRenderedPageBreak/>
              <w:t>缩短型</w:t>
            </w:r>
          </w:p>
        </w:tc>
        <w:tc>
          <w:tcPr>
            <w:tcW w:w="4157" w:type="dxa"/>
          </w:tcPr>
          <w:p w:rsidR="0090408A" w:rsidRPr="002377B7" w:rsidRDefault="0090408A" w:rsidP="00782561">
            <w:pPr>
              <w:pStyle w:val="ac"/>
              <w:ind w:left="840" w:firstLine="420"/>
              <w:rPr>
                <w:kern w:val="2"/>
              </w:rPr>
            </w:pPr>
            <w:r>
              <w:rPr>
                <w:noProof/>
                <w:lang w:val="en-US" w:eastAsia="zh-CN"/>
              </w:rPr>
              <mc:AlternateContent>
                <mc:Choice Requires="wpg">
                  <w:drawing>
                    <wp:anchor distT="0" distB="0" distL="120396" distR="114300" simplePos="0" relativeHeight="251672576" behindDoc="0" locked="0" layoutInCell="1" allowOverlap="1" wp14:anchorId="18B1EA13" wp14:editId="7C6DA202">
                      <wp:simplePos x="0" y="0"/>
                      <wp:positionH relativeFrom="column">
                        <wp:posOffset>-47244</wp:posOffset>
                      </wp:positionH>
                      <wp:positionV relativeFrom="paragraph">
                        <wp:posOffset>263779</wp:posOffset>
                      </wp:positionV>
                      <wp:extent cx="2489200" cy="1624737"/>
                      <wp:effectExtent l="0" t="57150" r="63500" b="0"/>
                      <wp:wrapTopAndBottom/>
                      <wp:docPr id="44" name="组合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9200" cy="1624737"/>
                                <a:chOff x="1214414" y="1428736"/>
                                <a:chExt cx="3429024" cy="1837396"/>
                              </a:xfrm>
                            </wpg:grpSpPr>
                            <wps:wsp>
                              <wps:cNvPr id="203" name="直接箭头连接符 203"/>
                              <wps:cNvCnPr/>
                              <wps:spPr>
                                <a:xfrm rot="5400000" flipH="1" flipV="1">
                                  <a:off x="1214414" y="1785926"/>
                                  <a:ext cx="1428760" cy="14287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04" name="直接箭头连接符 204"/>
                              <wps:cNvCnPr/>
                              <wps:spPr>
                                <a:xfrm flipV="1">
                                  <a:off x="2643174" y="1428736"/>
                                  <a:ext cx="1928826" cy="3571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05" name="直接箭头连接符 205"/>
                              <wps:cNvCnPr/>
                              <wps:spPr>
                                <a:xfrm flipV="1">
                                  <a:off x="1214414" y="2285992"/>
                                  <a:ext cx="1500198" cy="92869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06" name="直接箭头连接符 206"/>
                              <wps:cNvCnPr/>
                              <wps:spPr>
                                <a:xfrm flipV="1">
                                  <a:off x="2714612" y="1928802"/>
                                  <a:ext cx="1928826" cy="35719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07" name="直接连接符 207"/>
                              <wps:cNvCnPr/>
                              <wps:spPr>
                                <a:xfrm rot="16200000" flipH="1">
                                  <a:off x="2428860" y="2000240"/>
                                  <a:ext cx="500066" cy="71438"/>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08" name="肘形连接符 208"/>
                              <wps:cNvCnPr/>
                              <wps:spPr>
                                <a:xfrm rot="-5940000">
                                  <a:off x="2604960" y="1847196"/>
                                  <a:ext cx="214313" cy="105661"/>
                                </a:xfrm>
                                <a:prstGeom prst="bentConnector3">
                                  <a:avLst>
                                    <a:gd name="adj1" fmla="val 50000"/>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09" name="直接箭头连接符 209"/>
                              <wps:cNvCnPr/>
                              <wps:spPr>
                                <a:xfrm>
                                  <a:off x="2071670" y="2714620"/>
                                  <a:ext cx="571504" cy="714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0" name="TextBox 14"/>
                              <wps:cNvSpPr txBox="1"/>
                              <wps:spPr>
                                <a:xfrm>
                                  <a:off x="2643174" y="2714620"/>
                                  <a:ext cx="1215029" cy="551512"/>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刀具中心轨迹</w:t>
                                    </w:r>
                                  </w:p>
                                </w:txbxContent>
                              </wps:txbx>
                              <wps:bodyPr wrap="square" rtlCol="0">
                                <a:spAutoFit/>
                              </wps:bodyPr>
                            </wps:wsp>
                            <wps:wsp>
                              <wps:cNvPr id="211" name="TextBox 16"/>
                              <wps:cNvSpPr txBox="1"/>
                              <wps:spPr>
                                <a:xfrm>
                                  <a:off x="1428728" y="1857257"/>
                                  <a:ext cx="785526" cy="551512"/>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编程轨迹</w:t>
                                    </w:r>
                                  </w:p>
                                </w:txbxContent>
                              </wps:txbx>
                              <wps:bodyPr wrap="square" rtlCol="0">
                                <a:spAutoFit/>
                              </wps:bodyPr>
                            </wps:wsp>
                            <wps:wsp>
                              <wps:cNvPr id="212" name="直接箭头连接符 212"/>
                              <wps:cNvCnPr>
                                <a:endCxn id="211" idx="2"/>
                              </wps:cNvCnPr>
                              <wps:spPr>
                                <a:xfrm rot="16200000" flipV="1">
                                  <a:off x="1755988" y="2184623"/>
                                  <a:ext cx="309894" cy="1785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18B1EA13" id="组合 44" o:spid="_x0000_s1113" style="position:absolute;left:0;text-align:left;margin-left:-3.7pt;margin-top:20.75pt;width:196pt;height:127.95pt;z-index:251672576;mso-wrap-distance-left:9.48pt;mso-position-horizontal-relative:text;mso-position-vertical-relative:text" coordorigin="12144,14287" coordsize="34290,18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">
                      <v:shape id="直接箭头连接符 203" o:spid="_x0000_s1114" type="#_x0000_t32" style="position:absolute;left:12144;top:17859;width:14287;height:14287;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BIl8IAAADcAAAADwAAAGRycy9kb3ducmV2LnhtbESPT2vCQBTE7wW/w/KE3upGBZHoKlpo&#10;6M1/PfT4yD6TYPZt2H018dt3hUKPw8z8hllvB9eqO4XYeDYwnWSgiEtvG64MfF0+3pagoiBbbD2T&#10;gQdF2G5GL2vMre/5RPezVCpBOOZooBbpcq1jWZPDOPEdcfKuPjiUJEOlbcA+wV2rZ1m20A4bTgs1&#10;dvReU3k7/zgDMm/3D5HvJhx1P3W7Q1EUvjDmdTzsVqCEBvkP/7U/rYFZNofnmXQE9O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dBIl8IAAADcAAAADwAAAAAAAAAAAAAA&#10;AAChAgAAZHJzL2Rvd25yZXYueG1sUEsFBgAAAAAEAAQA+QAAAJADAAAAAA==&#10;" strokecolor="black [3213]" strokeweight=".5pt">
                        <v:stroke endarrow="open" joinstyle="miter"/>
                      </v:shape>
                      <v:shape id="直接箭头连接符 204" o:spid="_x0000_s1115" type="#_x0000_t32" style="position:absolute;left:26431;top:14287;width:19289;height:35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B+MUAAADcAAAADwAAAGRycy9kb3ducmV2LnhtbESP0WrCQBRE3wv9h+UWfCl1o5Uq0VVE&#10;lIpioeoHXLK32dDs3ZDdxPj3riD4OMzMGWa26GwpWqp94VjBoJ+AIM6cLjhXcD5tPiYgfEDWWDom&#10;BVfysJi/vsww1e7Cv9QeQy4ihH2KCkwIVSqlzwxZ9H1XEUfvz9UWQ5R1LnWNlwi3pRwmyZe0WHBc&#10;MFjRylD2f2ysgt1PNW4Oxo/1wb6PmvZ7vy4/90r13rrlFESgLjzDj/ZWKxgmI7ifiUd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UB+MUAAADcAAAADwAAAAAAAAAA&#10;AAAAAAChAgAAZHJzL2Rvd25yZXYueG1sUEsFBgAAAAAEAAQA+QAAAJMDAAAAAA==&#10;" strokecolor="black [3213]" strokeweight=".5pt">
                        <v:stroke endarrow="open" joinstyle="miter"/>
                      </v:shape>
                      <v:shape id="直接箭头连接符 205" o:spid="_x0000_s1116" type="#_x0000_t32" style="position:absolute;left:12144;top:22859;width:15002;height:92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sUAAADcAAAADwAAAGRycy9kb3ducmV2LnhtbESPQWsCMRSE7wX/Q3iCt5p1pbXdGkUF&#10;2x68aEWvj81zs7h5WZKo2/76plDwOMzMN8x03tlGXMmH2rGC0TADQVw6XXOlYP+1fnwBESKyxsYx&#10;KfimAPNZ72GKhXY33tJ1FyuRIBwKVGBibAspQ2nIYhi6ljh5J+ctxiR9JbXHW4LbRuZZ9iwt1pwW&#10;DLa0MlSedxer4OgnH8vXdfmzOZhY60s1zt+3R6UG/W7xBiJSF+/h//anVpBnT/B3Jh0B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DgsUAAADcAAAADwAAAAAAAAAA&#10;AAAAAAChAgAAZHJzL2Rvd25yZXYueG1sUEsFBgAAAAAEAAQA+QAAAJMDAAAAAA==&#10;" strokecolor="black [3213]" strokeweight=".5pt">
                        <v:stroke dashstyle="dash" endarrow="open" joinstyle="miter"/>
                      </v:shape>
                      <v:shape id="直接箭头连接符 206" o:spid="_x0000_s1117" type="#_x0000_t32" style="position:absolute;left:27146;top:19288;width:19288;height:35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1d9cUAAADcAAAADwAAAGRycy9kb3ducmV2LnhtbESPQWsCMRSE70L/Q3iCN826grWrUapg&#10;24MXtej1sXndLN28LEnUbX99IxQ8DjPzDbNYdbYRV/KhdqxgPMpAEJdO11wp+DxuhzMQISJrbByT&#10;gh8KsFo+9RZYaHfjPV0PsRIJwqFABSbGtpAylIYshpFriZP35bzFmKSvpPZ4S3DbyDzLptJizWnB&#10;YEsbQ+X34WIVnP3z+/plW/7uTibW+lJN8rf9WalBv3udg4jUxUf4v/2hFeTZFO5n0hG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b1d9cUAAADcAAAADwAAAAAAAAAA&#10;AAAAAAChAgAAZHJzL2Rvd25yZXYueG1sUEsFBgAAAAAEAAQA+QAAAJMDAAAAAA==&#10;" strokecolor="black [3213]" strokeweight=".5pt">
                        <v:stroke dashstyle="dash" endarrow="open" joinstyle="miter"/>
                      </v:shape>
                      <v:line id="直接连接符 207" o:spid="_x0000_s1118" style="position:absolute;rotation:90;flip:x;visibility:visible;mso-wrap-style:square" from="24289,20001" to="29289,20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yfsQAAADcAAAADwAAAGRycy9kb3ducmV2LnhtbESPT2sCMRTE7wW/Q3iCt5oo4p/VKGIp&#10;7aFQXEWvj81zs7h5WTZRt9++KRQ8DjPzG2a16Vwt7tSGyrOG0VCBIC68qbjUcDy8v85BhIhssPZM&#10;Gn4owGbde1lhZvyD93TPYykShEOGGmyMTSZlKCw5DEPfECfv4luHMcm2lKbFR4K7Wo6VmkqHFacF&#10;iw3tLBXX/OY0TPLDh1dfp+nMzhfd+fqtzO1NaT3od9sliEhdfIb/259Gw1jN4O9MOg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Q3J+xAAAANwAAAAPAAAAAAAAAAAA&#10;AAAAAKECAABkcnMvZG93bnJldi54bWxQSwUGAAAAAAQABAD5AAAAkgMAAAAA&#10;" strokecolor="black [3213]" strokeweight=".5pt">
                        <v:stroke dashstyle="dash"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08" o:spid="_x0000_s1119" type="#_x0000_t34" style="position:absolute;left:26049;top:18471;width:2143;height:1057;rotation:-9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gsl8AAAADcAAAADwAAAGRycy9kb3ducmV2LnhtbERPz2vCMBS+D/wfwhO8zVQdRapRRBg6&#10;epoVz8/mmRabl5JkWv/75TDY8eP7vd4OthMP8qF1rGA2zUAQ1063bBScq8/3JYgQkTV2jknBiwJs&#10;N6O3NRbaPfmbHqdoRArhUKCCJsa+kDLUDVkMU9cTJ+7mvMWYoDdSe3ymcNvJeZbl0mLLqaHBnvYN&#10;1ffTj1Ww8NXh0pVf+a6sbGmvH2aRo1FqMh52KxCRhvgv/nMftYJ5ltamM+kIyM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AoLJfAAAAA3AAAAA8AAAAAAAAAAAAAAAAA&#10;oQIAAGRycy9kb3ducmV2LnhtbFBLBQYAAAAABAAEAPkAAACOAwAAAAA=&#10;" strokecolor="black [3213]" strokeweight=".5pt">
                        <v:stroke dashstyle="dash"/>
                      </v:shape>
                      <v:shape id="直接箭头连接符 209" o:spid="_x0000_s1120" type="#_x0000_t32" style="position:absolute;left:20716;top:27146;width:5715;height: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4n98YAAADcAAAADwAAAGRycy9kb3ducmV2LnhtbESPT2sCMRTE74V+h/AKXopmKyh1NUor&#10;SkWQ4p+D3p6b5+7WzcuSpLp+eyMUehxm5jfMaNKYSlzI+dKygrdOAoI4s7rkXMFuO2+/g/ABWWNl&#10;mRTcyMNk/Pw0wlTbK6/psgm5iBD2KSooQqhTKX1WkEHfsTVx9E7WGQxRulxqh9cIN5XsJklfGiw5&#10;LhRY07Sg7Lz5NQpeP/3+dv766R0Ps5X/dkterCQr1XppPoYgAjXhP/zXXmgF3WQAjzPxCMjx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4+J/fGAAAA3AAAAA8AAAAAAAAA&#10;AAAAAAAAoQIAAGRycy9kb3ducmV2LnhtbFBLBQYAAAAABAAEAPkAAACUAwAAAAA=&#10;" strokecolor="black [3213]" strokeweight=".5pt">
                        <v:stroke endarrow="open" joinstyle="miter"/>
                      </v:shape>
                      <v:shape id="TextBox 14" o:spid="_x0000_s1121" type="#_x0000_t202" style="position:absolute;left:26431;top:27146;width:12151;height:5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hFWL8A&#10;AADcAAAADwAAAGRycy9kb3ducmV2LnhtbERPTWvCQBC9F/wPywjedBPBIqmrSG3Bg5dqvA/ZaTY0&#10;Oxuyo4n/3j0IPT7e92Y3+lbdqY9NYAP5IgNFXAXbcG2gvHzP16CiIFtsA5OBB0XYbSdvGyxsGPiH&#10;7mepVQrhWKABJ9IVWsfKkce4CB1x4n5D71ES7GttexxSuG/1MsvetceGU4PDjj4dVX/nmzcgYvf5&#10;o/zy8XgdT4fBZdUKS2Nm03H/AUpolH/xy320BpZ5mp/OpCO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KEVYvwAAANwAAAAPAAAAAAAAAAAAAAAAAJgCAABkcnMvZG93bnJl&#10;di54bWxQSwUGAAAAAAQABAD1AAAAhAM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刀具中心轨迹</w:t>
                              </w:r>
                            </w:p>
                          </w:txbxContent>
                        </v:textbox>
                      </v:shape>
                      <v:shape id="TextBox 16" o:spid="_x0000_s1122" type="#_x0000_t202" style="position:absolute;left:14287;top:18572;width:7855;height:5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Tgw8IA&#10;AADcAAAADwAAAGRycy9kb3ducmV2LnhtbESPQWvCQBSE7wX/w/IK3uomgiKpq0it4MGLNr0/sq/Z&#10;0OzbkH018d+7gtDjMDPfMOvt6Ft1pT42gQ3kswwUcRVsw7WB8uvwtgIVBdliG5gM3CjCdjN5WWNh&#10;w8Bnul6kVgnCsUADTqQrtI6VI49xFjri5P2E3qMk2dfa9jgkuG/1PMuW2mPDacFhRx+Oqt/Lnzcg&#10;Ynf5rfz08fg9nvaDy6oFlsZMX8fdOyihUf7Dz/bRGpjnOTzOpCO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ZODDwgAAANwAAAAPAAAAAAAAAAAAAAAAAJgCAABkcnMvZG93&#10;bnJldi54bWxQSwUGAAAAAAQABAD1AAAAhwM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编程轨迹</w:t>
                              </w:r>
                            </w:p>
                          </w:txbxContent>
                        </v:textbox>
                      </v:shape>
                      <v:shape id="直接箭头连接符 212" o:spid="_x0000_s1123" type="#_x0000_t32" style="position:absolute;left:17559;top:21846;width:3099;height:1786;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RFgMUAAADcAAAADwAAAGRycy9kb3ducmV2LnhtbESP0WrCQBRE3wv+w3ILfSm6SYRSUlcJ&#10;ouiTteoH3Gav2djs3ZBdY/r3XUHo4zAzZ5jZYrCN6KnztWMF6SQBQVw6XXOl4HRcj99B+ICssXFM&#10;Cn7Jw2I+epphrt2Nv6g/hEpECPscFZgQ2lxKXxqy6CeuJY7e2XUWQ5RdJXWHtwi3jcyS5E1arDku&#10;GGxpaaj8OVytgsL0n7Rvdudtuv9enTavl2xaXJR6eR6KDxCBhvAffrS3WkGWZnA/E4+A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cRFgMUAAADcAAAADwAAAAAAAAAA&#10;AAAAAAChAgAAZHJzL2Rvd25yZXYueG1sUEsFBgAAAAAEAAQA+QAAAJMDAAAAAA==&#10;" strokecolor="black [3213]" strokeweight=".5pt">
                        <v:stroke endarrow="open" joinstyle="miter"/>
                      </v:shape>
                      <w10:wrap type="topAndBottom"/>
                    </v:group>
                  </w:pict>
                </mc:Fallback>
              </mc:AlternateContent>
            </w:r>
          </w:p>
        </w:tc>
        <w:tc>
          <w:tcPr>
            <w:tcW w:w="4596" w:type="dxa"/>
          </w:tcPr>
          <w:p w:rsidR="0090408A" w:rsidRPr="002377B7" w:rsidRDefault="0090408A" w:rsidP="00782561">
            <w:pPr>
              <w:pStyle w:val="ac"/>
              <w:ind w:left="840" w:firstLine="420"/>
              <w:rPr>
                <w:kern w:val="2"/>
              </w:rPr>
            </w:pPr>
            <w:r>
              <w:rPr>
                <w:noProof/>
                <w:lang w:val="en-US" w:eastAsia="zh-CN"/>
              </w:rPr>
              <mc:AlternateContent>
                <mc:Choice Requires="wpg">
                  <w:drawing>
                    <wp:anchor distT="0" distB="0" distL="120396" distR="115189" simplePos="0" relativeHeight="251670528" behindDoc="0" locked="0" layoutInCell="1" allowOverlap="1" wp14:anchorId="14ED0F08" wp14:editId="65665363">
                      <wp:simplePos x="0" y="0"/>
                      <wp:positionH relativeFrom="column">
                        <wp:posOffset>25146</wp:posOffset>
                      </wp:positionH>
                      <wp:positionV relativeFrom="paragraph">
                        <wp:posOffset>452374</wp:posOffset>
                      </wp:positionV>
                      <wp:extent cx="2431415" cy="1469390"/>
                      <wp:effectExtent l="0" t="0" r="6985" b="0"/>
                      <wp:wrapTopAndBottom/>
                      <wp:docPr id="45" name="组合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31415" cy="1469390"/>
                                <a:chOff x="4357686" y="2643182"/>
                                <a:chExt cx="3033484" cy="3012290"/>
                              </a:xfrm>
                            </wpg:grpSpPr>
                            <wps:wsp>
                              <wps:cNvPr id="214" name="直接箭头连接符 214"/>
                              <wps:cNvCnPr>
                                <a:endCxn id="222" idx="0"/>
                              </wps:cNvCnPr>
                              <wps:spPr>
                                <a:xfrm flipV="1">
                                  <a:off x="4357686" y="2899549"/>
                                  <a:ext cx="1487543" cy="145814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5" name="直接箭头连接符 215"/>
                              <wps:cNvCnPr/>
                              <wps:spPr>
                                <a:xfrm flipV="1">
                                  <a:off x="4357686" y="3429000"/>
                                  <a:ext cx="1500198" cy="92869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16" name="直接连接符 216"/>
                              <wps:cNvCnPr/>
                              <wps:spPr>
                                <a:xfrm rot="16200000" flipH="1">
                                  <a:off x="5572132" y="3143248"/>
                                  <a:ext cx="500066" cy="71438"/>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17" name="肘形连接符 217"/>
                              <wps:cNvCnPr/>
                              <wps:spPr>
                                <a:xfrm rot="-6000000">
                                  <a:off x="5749925" y="2990806"/>
                                  <a:ext cx="214313" cy="105661"/>
                                </a:xfrm>
                                <a:prstGeom prst="bentConnector3">
                                  <a:avLst>
                                    <a:gd name="adj1" fmla="val 50000"/>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18" name="直接箭头连接符 218"/>
                              <wps:cNvCnPr/>
                              <wps:spPr>
                                <a:xfrm>
                                  <a:off x="5214942" y="3857628"/>
                                  <a:ext cx="571504" cy="714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9" name="TextBox 28"/>
                              <wps:cNvSpPr txBox="1"/>
                              <wps:spPr>
                                <a:xfrm>
                                  <a:off x="5786446" y="3857629"/>
                                  <a:ext cx="1214503" cy="999757"/>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刀具中心轨迹</w:t>
                                    </w:r>
                                  </w:p>
                                </w:txbxContent>
                              </wps:txbx>
                              <wps:bodyPr wrap="square" rtlCol="0">
                                <a:spAutoFit/>
                              </wps:bodyPr>
                            </wps:wsp>
                            <wps:wsp>
                              <wps:cNvPr id="220" name="TextBox 29"/>
                              <wps:cNvSpPr txBox="1"/>
                              <wps:spPr>
                                <a:xfrm>
                                  <a:off x="4572000" y="3000373"/>
                                  <a:ext cx="785109" cy="999757"/>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编程轨迹</w:t>
                                    </w:r>
                                  </w:p>
                                </w:txbxContent>
                              </wps:txbx>
                              <wps:bodyPr wrap="square" rtlCol="0">
                                <a:spAutoFit/>
                              </wps:bodyPr>
                            </wps:wsp>
                            <wps:wsp>
                              <wps:cNvPr id="221" name="直接箭头连接符 221"/>
                              <wps:cNvCnPr>
                                <a:endCxn id="220" idx="2"/>
                              </wps:cNvCnPr>
                              <wps:spPr>
                                <a:xfrm rot="16200000" flipV="1">
                                  <a:off x="4899260" y="3327631"/>
                                  <a:ext cx="309894" cy="1785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2" name="弧形 222"/>
                              <wps:cNvSpPr/>
                              <wps:spPr>
                                <a:xfrm rot="21130161">
                                  <a:off x="4676526" y="2886640"/>
                                  <a:ext cx="2714644" cy="2768832"/>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wps:wsp>
                              <wps:cNvPr id="223" name="弧形 223"/>
                              <wps:cNvSpPr/>
                              <wps:spPr>
                                <a:xfrm rot="21130161">
                                  <a:off x="5044525" y="3410106"/>
                                  <a:ext cx="1854046" cy="1819945"/>
                                </a:xfrm>
                                <a:prstGeom prst="arc">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rtlCol="0" anchor="ctr"/>
                            </wps:wsp>
                            <wps:wsp>
                              <wps:cNvPr id="224" name="直接连接符 224"/>
                              <wps:cNvCnPr/>
                              <wps:spPr>
                                <a:xfrm flipV="1">
                                  <a:off x="5786446" y="2643182"/>
                                  <a:ext cx="1285884" cy="285752"/>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14ED0F08" id="组合 45" o:spid="_x0000_s1124" style="position:absolute;left:0;text-align:left;margin-left:2pt;margin-top:35.6pt;width:191.45pt;height:115.7pt;z-index:251670528;mso-wrap-distance-left:9.48pt;mso-wrap-distance-right:9.07pt;mso-position-horizontal-relative:text;mso-position-vertical-relative:text" coordorigin="43576,26431" coordsize="30334,30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">
                      <v:shape id="直接箭头连接符 214" o:spid="_x0000_s1125" type="#_x0000_t32" style="position:absolute;left:43576;top:28995;width:14876;height:145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yXJcYAAADcAAAADwAAAGRycy9kb3ducmV2LnhtbESP3WrCQBSE74W+w3IKvRHd+INKmo2U&#10;0mKpWKj6AIfsaTY0ezZkNzG+vVsoeDnMzDdMth1sLXpqfeVYwWyagCAunK64VHA+vU82IHxA1lg7&#10;JgVX8rDNH0YZptpd+Jv6YyhFhLBPUYEJoUml9IUhi37qGuLo/bjWYoiyLaVu8RLhtpbzJFlJixXH&#10;BYMNvRoqfo+dVfD51ay7g/FrfbDjZdfv9m/1Yq/U0+Pw8gwi0BDu4f/2h1Ywny3h70w8AjK/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lslyXGAAAA3AAAAA8AAAAAAAAA&#10;AAAAAAAAoQIAAGRycy9kb3ducmV2LnhtbFBLBQYAAAAABAAEAPkAAACUAwAAAAA=&#10;" strokecolor="black [3213]" strokeweight=".5pt">
                        <v:stroke endarrow="open" joinstyle="miter"/>
                      </v:shape>
                      <v:shape id="直接箭头连接符 215" o:spid="_x0000_s1126" type="#_x0000_t32" style="position:absolute;left:43576;top:34290;width:15002;height:92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ZVX8UAAADcAAAADwAAAGRycy9kb3ducmV2LnhtbESPQWsCMRSE74L/IbyCN826oq2rUWxB&#10;20Mv2qLXx+a5Wbp5WZKo2/76piD0OMzMN8xy3dlGXMmH2rGC8SgDQVw6XXOl4PNjO3wCESKyxsYx&#10;KfimAOtVv7fEQrsb7+l6iJVIEA4FKjAxtoWUoTRkMYxcS5y8s/MWY5K+ktrjLcFtI/Msm0mLNacF&#10;gy29GCq/Dher4OQfX5/n2/Ln/WhirS/VJN/tT0oNHrrNAkSkLv6H7+03rSAfT+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ZVX8UAAADcAAAADwAAAAAAAAAA&#10;AAAAAAChAgAAZHJzL2Rvd25yZXYueG1sUEsFBgAAAAAEAAQA+QAAAJMDAAAAAA==&#10;" strokecolor="black [3213]" strokeweight=".5pt">
                        <v:stroke dashstyle="dash" endarrow="open" joinstyle="miter"/>
                      </v:shape>
                      <v:line id="直接连接符 216" o:spid="_x0000_s1127" style="position:absolute;rotation:90;flip:x;visibility:visible;mso-wrap-style:square" from="55720,31433" to="60721,32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ZBOMQAAADcAAAADwAAAGRycy9kb3ducmV2LnhtbESPQWsCMRSE7wX/Q3iF3mqilFVXo0hL&#10;aQ8FcRW9Pjavm8XNy7KJuv33jSB4HGbmG2ax6l0jLtSF2rOG0VCBIC69qbnSsN99vk5BhIhssPFM&#10;Gv4owGo5eFpgbvyVt3QpYiUShEOOGmyMbS5lKC05DEPfEifv13cOY5JdJU2H1wR3jRwrlUmHNacF&#10;iy29WypPxdlpeCt2X179HLKJnc7642mjzPlDaf3y3K/nICL18RG+t7+NhvEog9uZdATk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1kE4xAAAANwAAAAPAAAAAAAAAAAA&#10;AAAAAKECAABkcnMvZG93bnJldi54bWxQSwUGAAAAAAQABAD5AAAAkgMAAAAA&#10;" strokecolor="black [3213]" strokeweight=".5pt">
                        <v:stroke dashstyle="dash" joinstyle="miter"/>
                      </v:line>
                      <v:shape id="肘形连接符 217" o:spid="_x0000_s1128" type="#_x0000_t34" style="position:absolute;left:57499;top:29907;width:2143;height:1057;rotation:-10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EnTsMAAADcAAAADwAAAGRycy9kb3ducmV2LnhtbESPS6vCMBSE9xf8D+EIbi6a6sJHNYoI&#10;olsfcHF3aI5ttTmpTazVX28E4S6HmfmGmS0aU4iaKpdbVtDvRSCIE6tzThUcD+vuGITzyBoLy6Tg&#10;SQ4W89bPDGNtH7yjeu9TESDsYlSQeV/GUrokI4OuZ0vi4J1tZdAHWaVSV/gIcFPIQRQNpcGcw0KG&#10;Ja0ySq77u1FwKs8nzZtavn6LYzK5XW5/ow0q1Wk3yykIT43/D3/bW61g0B/B50w4AnL+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RJ07DAAAA3AAAAA8AAAAAAAAAAAAA&#10;AAAAoQIAAGRycy9kb3ducmV2LnhtbFBLBQYAAAAABAAEAPkAAACRAwAAAAA=&#10;" strokecolor="black [3213]" strokeweight=".5pt">
                        <v:stroke dashstyle="dash"/>
                      </v:shape>
                      <v:shape id="直接箭头连接符 218" o:spid="_x0000_s1129" type="#_x0000_t32" style="position:absolute;left:52149;top:38576;width:5715;height: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sUscMAAADcAAAADwAAAGRycy9kb3ducmV2LnhtbERPz2vCMBS+C/sfwht4kZkqbIzOKCqK&#10;MhCx22Hens2zrTYvJYla//vlIHj8+H6PJq2pxZWcrywrGPQTEMS51RUXCn5/lm+fIHxA1lhbJgV3&#10;8jAZv3RGmGp74x1ds1CIGMI+RQVlCE0qpc9LMuj7tiGO3NE6gyFCV0jt8BbDTS2HSfIhDVYcG0ps&#10;aF5Sfs4uRkFv5v/u59Xp/bBfbPzWffN6I1mp7ms7/QIRqA1P8cO91gqGg7g2nolHQI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SrFLHDAAAA3AAAAA8AAAAAAAAAAAAA&#10;AAAAoQIAAGRycy9kb3ducmV2LnhtbFBLBQYAAAAABAAEAPkAAACRAwAAAAA=&#10;" strokecolor="black [3213]" strokeweight=".5pt">
                        <v:stroke endarrow="open" joinstyle="miter"/>
                      </v:shape>
                      <v:shape id="TextBox 28" o:spid="_x0000_s1130" type="#_x0000_t202" style="position:absolute;left:57864;top:38576;width:12145;height:9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LsxcIA&#10;AADcAAAADwAAAGRycy9kb3ducmV2LnhtbESPQWvCQBSE74X+h+UJvdVNhJY2uorUFjz0Uk3vj+wz&#10;G8y+Ddmnif/eFQSPw8x8wyxWo2/VmfrYBDaQTzNQxFWwDdcGyv3P6weoKMgW28Bk4EIRVsvnpwUW&#10;Ngz8R+ed1CpBOBZowIl0hdaxcuQxTkNHnLxD6D1Kkn2tbY9DgvtWz7LsXXtsOC047OjLUXXcnbwB&#10;EbvOL+W3j9v/8XczuKx6w9KYl8m4noMSGuURvre31sAs/4TbmXQE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EuzFwgAAANwAAAAPAAAAAAAAAAAAAAAAAJgCAABkcnMvZG93&#10;bnJldi54bWxQSwUGAAAAAAQABAD1AAAAhwM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刀具中心轨迹</w:t>
                              </w:r>
                            </w:p>
                          </w:txbxContent>
                        </v:textbox>
                      </v:shape>
                      <v:shape id="TextBox 29" o:spid="_x0000_s1131" type="#_x0000_t202" style="position:absolute;left:45720;top:30003;width:7851;height:9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SP5b8A&#10;AADcAAAADwAAAGRycy9kb3ducmV2LnhtbERPTWvCQBC9F/wPywje6saApURXEW3Bg5faeB+yYzaY&#10;nQ3Z0cR/7x4KPT7e93o7+lY9qI9NYAOLeQaKuAq24dpA+fv9/gkqCrLFNjAZeFKE7WbytsbChoF/&#10;6HGWWqUQjgUacCJdoXWsHHmM89ARJ+4aeo+SYF9r2+OQwn2r8yz70B4bTg0OO9o7qm7nuzcgYneL&#10;Z/nl4/Eyng6Dy6ollsbMpuNuBUpolH/xn/toDeR5mp/OpCOgN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RI/lvwAAANwAAAAPAAAAAAAAAAAAAAAAAJgCAABkcnMvZG93bnJl&#10;di54bWxQSwUGAAAAAAQABAD1AAAAhAM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编程轨迹</w:t>
                              </w:r>
                            </w:p>
                          </w:txbxContent>
                        </v:textbox>
                      </v:shape>
                      <v:shape id="直接箭头连接符 221" o:spid="_x0000_s1132" type="#_x0000_t32" style="position:absolute;left:48992;top:33276;width:3099;height:1786;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oRSsUAAADcAAAADwAAAGRycy9kb3ducmV2LnhtbESP0WrCQBRE3wv+w3ILfSm6SYRSUlcJ&#10;ouiTteoH3Gav2djs3ZBdY/r3XUHo4zAzZ5jZYrCN6KnztWMF6SQBQVw6XXOl4HRcj99B+ICssXFM&#10;Cn7Jw2I+epphrt2Nv6g/hEpECPscFZgQ2lxKXxqy6CeuJY7e2XUWQ5RdJXWHtwi3jcyS5E1arDku&#10;GGxpaaj8OVytgsL0n7Rvdudtuv9enTavl2xaXJR6eR6KDxCBhvAffrS3WkGWpXA/E4+A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3oRSsUAAADcAAAADwAAAAAAAAAA&#10;AAAAAAChAgAAZHJzL2Rvd25yZXYueG1sUEsFBgAAAAAEAAQA+QAAAJMDAAAAAA==&#10;" strokecolor="black [3213]" strokeweight=".5pt">
                        <v:stroke endarrow="open" joinstyle="miter"/>
                      </v:shape>
                      <v:shape id="弧形 222" o:spid="_x0000_s1133" style="position:absolute;left:46765;top:28866;width:27146;height:27688;rotation:-513189fd;visibility:visible;mso-wrap-style:square;v-text-anchor:middle" coordsize="2714644,2768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bssQA&#10;AADcAAAADwAAAGRycy9kb3ducmV2LnhtbESPQWvCQBSE74X+h+UVvDWbpqAldZVSCHgpaBTs8ZF9&#10;ZkOyb0N21eivdwXB4zAz3zDz5Wg7caLBN44VfCQpCOLK6YZrBbtt8f4FwgdkjZ1jUnAhD8vF68sc&#10;c+3OvKFTGWoRIexzVGBC6HMpfWXIok9cTxy9gxsshiiHWuoBzxFuO5ml6VRabDguGOzp11DVlker&#10;YF1sTXmcFevwebjintv/Nv1bKTV5G3++QQQawzP8aK+0gizL4H4mHg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gm7LEAAAA3AAAAA8AAAAAAAAAAAAAAAAAmAIAAGRycy9k&#10;b3ducmV2LnhtbFBLBQYAAAAABAAEAPUAAACJAwAAAAA=&#10;" path="m1357322,nsc2106950,,2714644,619824,2714644,1384416r-1357322,l1357322,xem1357322,nfc2106950,,2714644,619824,2714644,1384416e" filled="f" strokecolor="black [3213]" strokeweight=".5pt">
                        <v:stroke joinstyle="miter"/>
                        <v:path arrowok="t" o:connecttype="custom" o:connectlocs="1357322,0;2714644,1384416" o:connectangles="0,0"/>
                      </v:shape>
                      <v:shape id="弧形 223" o:spid="_x0000_s1134" style="position:absolute;left:50445;top:34101;width:18540;height:18199;rotation:-513189fd;visibility:visible;mso-wrap-style:square;v-text-anchor:middle" coordsize="1854046,18199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8PScUA&#10;AADcAAAADwAAAGRycy9kb3ducmV2LnhtbESP0WoCMRRE3wv9h3ALfavZxlbKapRWEYTqg9YPuGyu&#10;2dDNzbKJ67Zf3whCH4eZOcPMFoNvRE9ddIE1PI8KEMRVMI6thuPX+ukNREzIBpvApOGHIizm93cz&#10;LE248J76Q7IiQziWqKFOqS2ljFVNHuMotMTZO4XOY8qys9J0eMlw30hVFBPp0XFeqLGlZU3V9+Hs&#10;NWyV/Xw57YaNWstt/+rcr/2gldaPD8P7FESiIf2Hb+2N0aDUGK5n8h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bw9JxQAAANwAAAAPAAAAAAAAAAAAAAAAAJgCAABkcnMv&#10;ZG93bnJldi54bWxQSwUGAAAAAAQABAD1AAAAigMAAAAA&#10;" path="m927023,nsc1439004,,1854046,407409,1854046,909973r-927023,l927023,xem927023,nfc1439004,,1854046,407409,1854046,909973e" filled="f" strokecolor="black [3213]" strokeweight=".5pt">
                        <v:stroke dashstyle="dash" joinstyle="miter"/>
                        <v:path arrowok="t" o:connecttype="custom" o:connectlocs="927023,0;1854046,909973" o:connectangles="0,0"/>
                      </v:shape>
                      <v:line id="直接连接符 224" o:spid="_x0000_s1135" style="position:absolute;flip:y;visibility:visible;mso-wrap-style:square" from="57864,26431" to="70723,29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hc8QAAADcAAAADwAAAGRycy9kb3ducmV2LnhtbESPQWvCQBSE74L/YXlCb7oxBCupq2ho&#10;QcSL1vb8mn0mwezbmN3G+O9dodDjMDPfMItVb2rRUesqywqmkwgEcW51xYWC0+fHeA7CeWSNtWVS&#10;cCcHq+VwsMBU2xsfqDv6QgQIuxQVlN43qZQuL8mgm9iGOHhn2xr0QbaF1C3eAtzUMo6imTRYcVgo&#10;saGspPxy/DUKsuz1mnS7r/et+dknu3zG35s9K/Uy6tdvIDz1/j/8195qBXGcwPNMOAJ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T+FzxAAAANwAAAAPAAAAAAAAAAAA&#10;AAAAAKECAABkcnMvZG93bnJldi54bWxQSwUGAAAAAAQABAD5AAAAkgMAAAAA&#10;" strokecolor="black [3213]" strokeweight=".5pt">
                        <v:stroke dashstyle="dash" joinstyle="miter"/>
                      </v:line>
                      <w10:wrap type="topAndBottom"/>
                    </v:group>
                  </w:pict>
                </mc:Fallback>
              </mc:AlternateContent>
            </w:r>
          </w:p>
        </w:tc>
      </w:tr>
      <w:tr w:rsidR="0090408A" w:rsidTr="00782561">
        <w:tc>
          <w:tcPr>
            <w:tcW w:w="1101" w:type="dxa"/>
          </w:tcPr>
          <w:p w:rsidR="0090408A" w:rsidRPr="002377B7" w:rsidRDefault="0090408A" w:rsidP="00782561">
            <w:pPr>
              <w:pStyle w:val="ac"/>
              <w:ind w:leftChars="0" w:left="0"/>
              <w:rPr>
                <w:b/>
                <w:kern w:val="2"/>
              </w:rPr>
            </w:pPr>
            <w:r w:rsidRPr="002377B7">
              <w:rPr>
                <w:rFonts w:hint="eastAsia"/>
                <w:b/>
                <w:kern w:val="2"/>
              </w:rPr>
              <w:t>伸长型</w:t>
            </w:r>
          </w:p>
        </w:tc>
        <w:tc>
          <w:tcPr>
            <w:tcW w:w="4157" w:type="dxa"/>
          </w:tcPr>
          <w:p w:rsidR="0090408A" w:rsidRPr="002377B7" w:rsidRDefault="0090408A" w:rsidP="00782561">
            <w:pPr>
              <w:pStyle w:val="ac"/>
              <w:ind w:left="840" w:firstLine="420"/>
              <w:rPr>
                <w:kern w:val="2"/>
              </w:rPr>
            </w:pPr>
            <w:r>
              <w:rPr>
                <w:noProof/>
                <w:lang w:val="en-US" w:eastAsia="zh-CN"/>
              </w:rPr>
              <mc:AlternateContent>
                <mc:Choice Requires="wpg">
                  <w:drawing>
                    <wp:anchor distT="0" distB="0" distL="114300" distR="114300" simplePos="0" relativeHeight="251671552" behindDoc="0" locked="0" layoutInCell="1" allowOverlap="1" wp14:anchorId="2199E09F" wp14:editId="274AFD91">
                      <wp:simplePos x="0" y="0"/>
                      <wp:positionH relativeFrom="column">
                        <wp:posOffset>-32766</wp:posOffset>
                      </wp:positionH>
                      <wp:positionV relativeFrom="paragraph">
                        <wp:posOffset>160274</wp:posOffset>
                      </wp:positionV>
                      <wp:extent cx="2910205" cy="1609192"/>
                      <wp:effectExtent l="0" t="76200" r="42545" b="0"/>
                      <wp:wrapTopAndBottom/>
                      <wp:docPr id="46" name="组合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10205" cy="1609192"/>
                                <a:chOff x="1071538" y="1428736"/>
                                <a:chExt cx="3571900" cy="1845040"/>
                              </a:xfrm>
                            </wpg:grpSpPr>
                            <wps:wsp>
                              <wps:cNvPr id="225" name="直接箭头连接符 225"/>
                              <wps:cNvCnPr/>
                              <wps:spPr>
                                <a:xfrm rot="5400000" flipH="1" flipV="1">
                                  <a:off x="1214414" y="1785926"/>
                                  <a:ext cx="1428760" cy="142876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26" name="直接箭头连接符 226"/>
                              <wps:cNvCnPr/>
                              <wps:spPr>
                                <a:xfrm flipV="1">
                                  <a:off x="2643174" y="1428736"/>
                                  <a:ext cx="1928826" cy="35719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27" name="直接箭头连接符 227"/>
                              <wps:cNvCnPr/>
                              <wps:spPr>
                                <a:xfrm flipV="1">
                                  <a:off x="1214414" y="2285992"/>
                                  <a:ext cx="1500198" cy="928694"/>
                                </a:xfrm>
                                <a:prstGeom prst="straightConnector1">
                                  <a:avLst/>
                                </a:prstGeom>
                                <a:ln>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228" name="直接箭头连接符 228"/>
                              <wps:cNvCnPr/>
                              <wps:spPr>
                                <a:xfrm flipV="1">
                                  <a:off x="2714612" y="1928802"/>
                                  <a:ext cx="1928826" cy="357190"/>
                                </a:xfrm>
                                <a:prstGeom prst="straightConnector1">
                                  <a:avLst/>
                                </a:prstGeom>
                                <a:ln>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229" name="直接连接符 229"/>
                              <wps:cNvCnPr/>
                              <wps:spPr>
                                <a:xfrm rot="16200000" flipH="1">
                                  <a:off x="2428860" y="2000240"/>
                                  <a:ext cx="500066" cy="71438"/>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30" name="肘形连接符 230"/>
                              <wps:cNvCnPr/>
                              <wps:spPr>
                                <a:xfrm rot="-600000">
                                  <a:off x="2714613" y="2180331"/>
                                  <a:ext cx="214313" cy="105661"/>
                                </a:xfrm>
                                <a:prstGeom prst="bentConnector3">
                                  <a:avLst>
                                    <a:gd name="adj1" fmla="val 50000"/>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31" name="直接箭头连接符 231"/>
                              <wps:cNvCnPr/>
                              <wps:spPr>
                                <a:xfrm>
                                  <a:off x="2071670" y="2714620"/>
                                  <a:ext cx="571504" cy="714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32" name="TextBox 8"/>
                              <wps:cNvSpPr txBox="1"/>
                              <wps:spPr>
                                <a:xfrm>
                                  <a:off x="2643174" y="2714620"/>
                                  <a:ext cx="856539" cy="559156"/>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编程轨迹</w:t>
                                    </w:r>
                                  </w:p>
                                </w:txbxContent>
                              </wps:txbx>
                              <wps:bodyPr wrap="square" rtlCol="0">
                                <a:spAutoFit/>
                              </wps:bodyPr>
                            </wps:wsp>
                            <wps:wsp>
                              <wps:cNvPr id="233" name="TextBox 9"/>
                              <wps:cNvSpPr txBox="1"/>
                              <wps:spPr>
                                <a:xfrm>
                                  <a:off x="1071538" y="1857336"/>
                                  <a:ext cx="1143351" cy="559156"/>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刀具中心轨迹</w:t>
                                    </w:r>
                                  </w:p>
                                </w:txbxContent>
                              </wps:txbx>
                              <wps:bodyPr wrap="square" rtlCol="0">
                                <a:spAutoFit/>
                              </wps:bodyPr>
                            </wps:wsp>
                            <wps:wsp>
                              <wps:cNvPr id="234" name="直接箭头连接符 234"/>
                              <wps:cNvCnPr>
                                <a:endCxn id="233" idx="2"/>
                              </wps:cNvCnPr>
                              <wps:spPr>
                                <a:xfrm rot="10800000">
                                  <a:off x="1643043" y="2118974"/>
                                  <a:ext cx="357195" cy="30990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199E09F" id="组合 46" o:spid="_x0000_s1136" style="position:absolute;left:0;text-align:left;margin-left:-2.6pt;margin-top:12.6pt;width:229.15pt;height:126.7pt;z-index:251671552;mso-position-horizontal-relative:text;mso-position-vertical-relative:text" coordorigin="10715,14287" coordsize="35719,18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">
                      <v:shape id="直接箭头连接符 225" o:spid="_x0000_s1137" type="#_x0000_t32" style="position:absolute;left:12144;top:17859;width:14287;height:14287;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yoWMUAAADcAAAADwAAAGRycy9kb3ducmV2LnhtbESPQWvCQBSE7wX/w/KEXopuGqhIzEZs&#10;acFeCo2K12f2mQSzb+PuVtN/3y0IHoeZ+YbJl4PpxIWcby0reJ4mIIgrq1uuFWw3H5M5CB+QNXaW&#10;ScEveVgWo4ccM22v/E2XMtQiQthnqKAJoc+k9FVDBv3U9sTRO1pnMETpaqkdXiPcdDJNkpk02HJc&#10;aLCnt4aqU/ljFBzk59Oav85uU/rX8/u+3nk67JR6HA+rBYhAQ7iHb+21VpCmL/B/Jh4BW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eyoWMUAAADcAAAADwAAAAAAAAAA&#10;AAAAAAChAgAAZHJzL2Rvd25yZXYueG1sUEsFBgAAAAAEAAQA+QAAAJMDAAAAAA==&#10;" strokecolor="black [3213]" strokeweight=".5pt">
                        <v:stroke dashstyle="dash" endarrow="open" joinstyle="miter"/>
                      </v:shape>
                      <v:shape id="直接箭头连接符 226" o:spid="_x0000_s1138" type="#_x0000_t32" style="position:absolute;left:26431;top:14287;width:19289;height:35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gBlcUAAADcAAAADwAAAGRycy9kb3ducmV2LnhtbESPQWsCMRSE7wX/Q3iCt5p1BWtXo6hg&#10;66EXtej1sXndLN28LEnUbX+9KRQ8DjPzDTNfdrYRV/KhdqxgNMxAEJdO11wp+Dxun6cgQkTW2Dgm&#10;BT8UYLnoPc2x0O7Ge7oeYiUShEOBCkyMbSFlKA1ZDEPXEifvy3mLMUlfSe3xluC2kXmWTaTFmtOC&#10;wZY2hsrvw8UqOPuX9/Xrtvz9OJlY60s1zt/2Z6UG/W41AxGpi4/wf3unFeT5BP7OpCMgF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ggBlcUAAADcAAAADwAAAAAAAAAA&#10;AAAAAAChAgAAZHJzL2Rvd25yZXYueG1sUEsFBgAAAAAEAAQA+QAAAJMDAAAAAA==&#10;" strokecolor="black [3213]" strokeweight=".5pt">
                        <v:stroke dashstyle="dash" endarrow="open" joinstyle="miter"/>
                      </v:shape>
                      <v:shape id="直接箭头连接符 227" o:spid="_x0000_s1139" type="#_x0000_t32" style="position:absolute;left:12144;top:22859;width:15002;height:92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LD78UAAADcAAAADwAAAGRycy9kb3ducmV2LnhtbESP0WrCQBRE3wv+w3ILfSm6MRZToquI&#10;tFQqFqr9gEv2mg3N3g3ZTYx/7xYKPg4zc4ZZrgdbi55aXzlWMJ0kIIgLpysuFfyc3sevIHxA1lg7&#10;JgVX8rBejR6WmGt34W/qj6EUEcI+RwUmhCaX0heGLPqJa4ijd3atxRBlW0rd4iXCbS3TJJlLixXH&#10;BYMNbQ0Vv8fOKvj8arLuYHymD/b5pes/9m/1bK/U0+OwWYAINIR7+L+90wrSNIO/M/EIyN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9LD78UAAADcAAAADwAAAAAAAAAA&#10;AAAAAAChAgAAZHJzL2Rvd25yZXYueG1sUEsFBgAAAAAEAAQA+QAAAJMDAAAAAA==&#10;" strokecolor="black [3213]" strokeweight=".5pt">
                        <v:stroke endarrow="open" joinstyle="miter"/>
                      </v:shape>
                      <v:shape id="直接箭头连接符 228" o:spid="_x0000_s1140" type="#_x0000_t32" style="position:absolute;left:27146;top:19288;width:19288;height:35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1XncIAAADcAAAADwAAAGRycy9kb3ducmV2LnhtbERP3WrCMBS+F/YO4Qx2IzO1ypRqFBkb&#10;iuJg6gMcmrOmrDkpTVrr25sLwcuP73+57m0lOmp86VjBeJSAIM6dLrlQcDl/v89B+ICssXJMCm7k&#10;Yb16GSwx0+7Kv9SdQiFiCPsMFZgQ6kxKnxuy6EeuJo7cn2sshgibQuoGrzHcVjJNkg9pseTYYLCm&#10;T0P5/6m1CvY/9aw9Gj/TRzuctt328FVNDkq9vfabBYhAfXiKH+6dVpCmcW08E4+AX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k1XncIAAADcAAAADwAAAAAAAAAAAAAA&#10;AAChAgAAZHJzL2Rvd25yZXYueG1sUEsFBgAAAAAEAAQA+QAAAJADAAAAAA==&#10;" strokecolor="black [3213]" strokeweight=".5pt">
                        <v:stroke endarrow="open" joinstyle="miter"/>
                      </v:shape>
                      <v:line id="直接连接符 229" o:spid="_x0000_s1141" style="position:absolute;rotation:90;flip:x;visibility:visible;mso-wrap-style:square" from="24289,20001" to="29289,20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Uf98QAAADcAAAADwAAAGRycy9kb3ducmV2LnhtbESPQWsCMRSE74X+h/AK3mrSpVhdjVKU&#10;oodCcRW9PjbPzeLmZdlEXf99Uyh4HGbmG2a26F0jrtSF2rOGt6ECQVx6U3OlYb/7eh2DCBHZYOOZ&#10;NNwpwGL+/DTD3Pgbb+laxEokCIccNdgY21zKUFpyGIa+JU7eyXcOY5JdJU2HtwR3jcyUGkmHNacF&#10;iy0tLZXn4uI0vBe7tVffh9GHHU/64/lHmctKaT146T+nICL18RH+b2+MhiybwN+ZdATk/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JR/3xAAAANwAAAAPAAAAAAAAAAAA&#10;AAAAAKECAABkcnMvZG93bnJldi54bWxQSwUGAAAAAAQABAD5AAAAkgMAAAAA&#10;" strokecolor="black [3213]" strokeweight=".5pt">
                        <v:stroke dashstyle="dash" joinstyle="miter"/>
                      </v:line>
                      <v:shape id="肘形连接符 230" o:spid="_x0000_s1142" type="#_x0000_t34" style="position:absolute;left:27146;top:21803;width:2143;height:1056;rotation:-1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xdn8EAAADcAAAADwAAAGRycy9kb3ducmV2LnhtbERPz2vCMBS+D/wfwhO8zVTLhlSjiNDh&#10;aVCniLdH82xKm5fSZG333y+HwY4f3+/dYbKtGKj3tWMFq2UCgrh0uuZKwfUrf92A8AFZY+uYFPyQ&#10;h8N+9rLDTLuRCxouoRIxhH2GCkwIXSalLw1Z9EvXEUfu6XqLIcK+krrHMYbbVq6T5F1arDk2GOzo&#10;ZKhsLt9WQXN73P2bSYtGFx+3NnQrvH/mSi3m03ELItAU/sV/7rNWsE7j/HgmHgG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PF2fwQAAANwAAAAPAAAAAAAAAAAAAAAA&#10;AKECAABkcnMvZG93bnJldi54bWxQSwUGAAAAAAQABAD5AAAAjwMAAAAA&#10;" strokecolor="black [3213]" strokeweight=".5pt">
                        <v:stroke dashstyle="dash"/>
                      </v:shape>
                      <v:shape id="直接箭头连接符 231" o:spid="_x0000_s1143" type="#_x0000_t32" style="position:absolute;left:20716;top:27146;width:5715;height: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ThTMcAAADcAAAADwAAAGRycy9kb3ducmV2LnhtbESPQWsCMRSE70L/Q3iFXopmVSyyNUpb&#10;WhRBpKsHvb1uXne3bl6WJOr6741Q8DjMzDfMZNaaWpzI+cqygn4vAUGcW11xoWC7+eqOQfiArLG2&#10;TAou5GE2fehMMNX2zN90ykIhIoR9igrKEJpUSp+XZND3bEMcvV/rDIYoXSG1w3OEm1oOkuRFGqw4&#10;LpTY0EdJ+SE7GgXP7353Ocz/Rj/7z5VfuyUvVpKVenps315BBGrDPfzfXmgFg2EfbmfiEZ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JOFMxwAAANwAAAAPAAAAAAAA&#10;AAAAAAAAAKECAABkcnMvZG93bnJldi54bWxQSwUGAAAAAAQABAD5AAAAlQMAAAAA&#10;" strokecolor="black [3213]" strokeweight=".5pt">
                        <v:stroke endarrow="open" joinstyle="miter"/>
                      </v:shape>
                      <v:shape id="TextBox 8" o:spid="_x0000_s1144" type="#_x0000_t202" style="position:absolute;left:26431;top:27146;width:8566;height:5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Mi1MIA&#10;AADcAAAADwAAAGRycy9kb3ducmV2LnhtbESPQWvCQBSE74X+h+UJ3urGSEtJXUWqgodequn9kX3N&#10;BrNvQ/Zp4r/vFgSPw8x8wyzXo2/VlfrYBDYwn2WgiKtgG64NlKf9yzuoKMgW28Bk4EYR1qvnpyUW&#10;Ngz8Tdej1CpBOBZowIl0hdaxcuQxzkJHnLzf0HuUJPta2x6HBPetzrPsTXtsOC047OjTUXU+XrwB&#10;EbuZ38qdj4ef8Ws7uKx6xdKY6WTcfIASGuURvrcP1kC+yOH/TDoCe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AyLUwgAAANwAAAAPAAAAAAAAAAAAAAAAAJgCAABkcnMvZG93&#10;bnJldi54bWxQSwUGAAAAAAQABAD1AAAAhwM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编程轨迹</w:t>
                              </w:r>
                            </w:p>
                          </w:txbxContent>
                        </v:textbox>
                      </v:shape>
                      <v:shape id="TextBox 9" o:spid="_x0000_s1145" type="#_x0000_t202" style="position:absolute;left:10715;top:18573;width:11433;height:5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HT8MA&#10;AADcAAAADwAAAGRycy9kb3ducmV2LnhtbESPT2vCQBTE7wW/w/IEb3Wj0lKiq4h/wEMvtfH+yL5m&#10;Q7NvQ/Zp4rd3hUKPw8z8hlltBt+oG3WxDmxgNs1AEZfB1lwZKL6Prx+goiBbbAKTgTtF2KxHLyvM&#10;bej5i25nqVSCcMzRgBNpc61j6chjnIaWOHk/ofMoSXaVth32Ce4bPc+yd+2x5rTgsKWdo/L3fPUG&#10;ROx2di8OPp4uw+e+d1n5hoUxk/GwXYISGuQ//Nc+WQPzxQK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0+HT8MAAADcAAAADwAAAAAAAAAAAAAAAACYAgAAZHJzL2Rv&#10;d25yZXYueG1sUEsFBgAAAAAEAAQA9QAAAIgDA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刀具中心轨迹</w:t>
                              </w:r>
                            </w:p>
                          </w:txbxContent>
                        </v:textbox>
                      </v:shape>
                      <v:shape id="直接箭头连接符 234" o:spid="_x0000_s1146" type="#_x0000_t32" style="position:absolute;left:16430;top:21189;width:3572;height:3099;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ER2sMAAADcAAAADwAAAGRycy9kb3ducmV2LnhtbESPQYvCMBSE74L/IbwFb5quFlmqUVQQ&#10;9Ni6CN4ezds2bPNSm6j135uFBY/DzHzDLNe9bcSdOm8cK/icJCCIS6cNVwq+T/vxFwgfkDU2jknB&#10;kzysV8PBEjPtHpzTvQiViBD2GSqoQ2gzKX1Zk0U/cS1x9H5cZzFE2VVSd/iIcNvIaZLMpUXDcaHG&#10;lnY1lb/FzSow2zx/bopzP7vObXo2aeury1Gp0Ue/WYAI1Id3+L990AqmsxT+zsQjIF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hEdrDAAAA3AAAAA8AAAAAAAAAAAAA&#10;AAAAoQIAAGRycy9kb3ducmV2LnhtbFBLBQYAAAAABAAEAPkAAACRAwAAAAA=&#10;" strokecolor="black [3213]" strokeweight=".5pt">
                        <v:stroke endarrow="open" joinstyle="miter"/>
                      </v:shape>
                      <w10:wrap type="topAndBottom"/>
                    </v:group>
                  </w:pict>
                </mc:Fallback>
              </mc:AlternateContent>
            </w:r>
          </w:p>
        </w:tc>
        <w:tc>
          <w:tcPr>
            <w:tcW w:w="4596" w:type="dxa"/>
          </w:tcPr>
          <w:p w:rsidR="0090408A" w:rsidRPr="002377B7" w:rsidRDefault="0090408A" w:rsidP="00782561">
            <w:pPr>
              <w:pStyle w:val="ac"/>
              <w:ind w:left="840" w:firstLine="420"/>
              <w:rPr>
                <w:kern w:val="2"/>
              </w:rPr>
            </w:pPr>
            <w:r>
              <w:rPr>
                <w:noProof/>
                <w:lang w:val="en-US" w:eastAsia="zh-CN"/>
              </w:rPr>
              <mc:AlternateContent>
                <mc:Choice Requires="wpg">
                  <w:drawing>
                    <wp:anchor distT="0" distB="0" distL="114300" distR="115824" simplePos="0" relativeHeight="251673600" behindDoc="0" locked="0" layoutInCell="1" allowOverlap="1" wp14:anchorId="02EE7A4C" wp14:editId="11D66830">
                      <wp:simplePos x="0" y="0"/>
                      <wp:positionH relativeFrom="column">
                        <wp:posOffset>27559</wp:posOffset>
                      </wp:positionH>
                      <wp:positionV relativeFrom="paragraph">
                        <wp:posOffset>241681</wp:posOffset>
                      </wp:positionV>
                      <wp:extent cx="2552700" cy="1594485"/>
                      <wp:effectExtent l="0" t="57150" r="0" b="0"/>
                      <wp:wrapTopAndBottom/>
                      <wp:docPr id="47" name="组合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52700" cy="1594485"/>
                                <a:chOff x="4214810" y="2886640"/>
                                <a:chExt cx="3176360" cy="2768832"/>
                              </a:xfrm>
                            </wpg:grpSpPr>
                            <wps:wsp>
                              <wps:cNvPr id="235" name="直接箭头连接符 235"/>
                              <wps:cNvCnPr>
                                <a:endCxn id="243" idx="0"/>
                              </wps:cNvCnPr>
                              <wps:spPr>
                                <a:xfrm flipV="1">
                                  <a:off x="4357686" y="2899549"/>
                                  <a:ext cx="1487543" cy="145814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36" name="直接箭头连接符 236"/>
                              <wps:cNvCnPr/>
                              <wps:spPr>
                                <a:xfrm flipV="1">
                                  <a:off x="4357686" y="3429000"/>
                                  <a:ext cx="1500198" cy="928694"/>
                                </a:xfrm>
                                <a:prstGeom prst="straightConnector1">
                                  <a:avLst/>
                                </a:prstGeom>
                                <a:ln>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237" name="直接连接符 237"/>
                              <wps:cNvCnPr/>
                              <wps:spPr>
                                <a:xfrm rot="16200000" flipH="1">
                                  <a:off x="5572132" y="3143248"/>
                                  <a:ext cx="500066" cy="71438"/>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38" name="肘形连接符 238"/>
                              <wps:cNvCnPr/>
                              <wps:spPr>
                                <a:xfrm rot="-660000">
                                  <a:off x="5865996" y="3305600"/>
                                  <a:ext cx="214313" cy="105661"/>
                                </a:xfrm>
                                <a:prstGeom prst="bentConnector3">
                                  <a:avLst>
                                    <a:gd name="adj1" fmla="val 50000"/>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39" name="直接箭头连接符 239"/>
                              <wps:cNvCnPr/>
                              <wps:spPr>
                                <a:xfrm>
                                  <a:off x="5214942" y="3857628"/>
                                  <a:ext cx="571504" cy="714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40" name="TextBox 34"/>
                              <wps:cNvSpPr txBox="1"/>
                              <wps:spPr>
                                <a:xfrm>
                                  <a:off x="5786446" y="3857628"/>
                                  <a:ext cx="786189" cy="846859"/>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编程轨迹</w:t>
                                    </w:r>
                                  </w:p>
                                </w:txbxContent>
                              </wps:txbx>
                              <wps:bodyPr wrap="square" rtlCol="0">
                                <a:spAutoFit/>
                              </wps:bodyPr>
                            </wps:wsp>
                            <wps:wsp>
                              <wps:cNvPr id="241" name="TextBox 35"/>
                              <wps:cNvSpPr txBox="1"/>
                              <wps:spPr>
                                <a:xfrm>
                                  <a:off x="4214810" y="3000372"/>
                                  <a:ext cx="1143332" cy="846859"/>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刀具中心轨迹</w:t>
                                    </w:r>
                                  </w:p>
                                </w:txbxContent>
                              </wps:txbx>
                              <wps:bodyPr wrap="square" rtlCol="0">
                                <a:spAutoFit/>
                              </wps:bodyPr>
                            </wps:wsp>
                            <wps:wsp>
                              <wps:cNvPr id="242" name="直接箭头连接符 242"/>
                              <wps:cNvCnPr>
                                <a:endCxn id="241" idx="2"/>
                              </wps:cNvCnPr>
                              <wps:spPr>
                                <a:xfrm rot="10800000">
                                  <a:off x="4786315" y="3261982"/>
                                  <a:ext cx="357199" cy="30990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43" name="弧形 243"/>
                              <wps:cNvSpPr/>
                              <wps:spPr>
                                <a:xfrm rot="21130161">
                                  <a:off x="4676526" y="2886640"/>
                                  <a:ext cx="2714644" cy="2768832"/>
                                </a:xfrm>
                                <a:prstGeom prst="arc">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rtlCol="0" anchor="ctr"/>
                            </wps:wsp>
                            <wps:wsp>
                              <wps:cNvPr id="244" name="弧形 244"/>
                              <wps:cNvSpPr/>
                              <wps:spPr>
                                <a:xfrm rot="21130161">
                                  <a:off x="5044525" y="3410106"/>
                                  <a:ext cx="1854046" cy="1819945"/>
                                </a:xfrm>
                                <a:prstGeom prst="arc">
                                  <a:avLst/>
                                </a:prstGeom>
                                <a:ln>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rtlCol="0" anchor="ctr"/>
                            </wps:wsp>
                            <wps:wsp>
                              <wps:cNvPr id="245" name="直接连接符 245"/>
                              <wps:cNvCnPr/>
                              <wps:spPr>
                                <a:xfrm flipV="1">
                                  <a:off x="5786446" y="3143248"/>
                                  <a:ext cx="1285884" cy="285752"/>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02EE7A4C" id="组合 47" o:spid="_x0000_s1147" style="position:absolute;left:0;text-align:left;margin-left:2.15pt;margin-top:19.05pt;width:201pt;height:125.55pt;z-index:251673600;mso-wrap-distance-right:9.12pt;mso-position-horizontal-relative:text;mso-position-vertical-relative:text" coordorigin="42148,28866" coordsize="31763,27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">
                      <v:shape id="直接箭头连接符 235" o:spid="_x0000_s1148" type="#_x0000_t32" style="position:absolute;left:43576;top:28995;width:14876;height:145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MJP8UAAADcAAAADwAAAGRycy9kb3ducmV2LnhtbESPQWsCMRSE74L/ITzBm2a7oq2rUVpB&#10;20Mv2qLXx+a5Wbp5WZKo2/76piD0OMzMN8xy3dlGXMmH2rGCh3EGgrh0uuZKwefHdvQEIkRkjY1j&#10;UvBNAdarfm+JhXY33tP1ECuRIBwKVGBibAspQ2nIYhi7ljh5Z+ctxiR9JbXHW4LbRuZZNpMWa04L&#10;BlvaGCq/Dher4OQfX1/m2/Ln/WhirS/VJN/tT0oNB93zAkSkLv6H7+03rSCfTO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MJP8UAAADcAAAADwAAAAAAAAAA&#10;AAAAAAChAgAAZHJzL2Rvd25yZXYueG1sUEsFBgAAAAAEAAQA+QAAAJMDAAAAAA==&#10;" strokecolor="black [3213]" strokeweight=".5pt">
                        <v:stroke dashstyle="dash" endarrow="open" joinstyle="miter"/>
                      </v:shape>
                      <v:shape id="直接箭头连接符 236" o:spid="_x0000_s1149" type="#_x0000_t32" style="position:absolute;left:43576;top:34290;width:15002;height:92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fwqcYAAADcAAAADwAAAGRycy9kb3ducmV2LnhtbESP0WrCQBRE3wv+w3KFvpS6UYuWmI2I&#10;tLRUFLT9gEv2mg1m74bsJsa/dwuFPg4zc4bJ1oOtRU+trxwrmE4SEMSF0xWXCn6+359fQfiArLF2&#10;TApu5GGdjx4yTLW78pH6UyhFhLBPUYEJoUml9IUhi37iGuLonV1rMUTZllK3eI1wW8tZkiykxYrj&#10;gsGGtoaKy6mzCr4OzbLbG7/Ue/v00vUfu7d6vlPqcTxsViACDeE//Nf+1Apm8wX8nolHQOZ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H8KnGAAAA3AAAAA8AAAAAAAAA&#10;AAAAAAAAoQIAAGRycy9kb3ducmV2LnhtbFBLBQYAAAAABAAEAPkAAACUAwAAAAA=&#10;" strokecolor="black [3213]" strokeweight=".5pt">
                        <v:stroke endarrow="open" joinstyle="miter"/>
                      </v:shape>
                      <v:line id="直接连接符 237" o:spid="_x0000_s1150" style="position:absolute;rotation:90;flip:x;visibility:visible;mso-wrap-style:square" from="55720,31433" to="60721,32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w8UAAADcAAAADwAAAGRycy9kb3ducmV2LnhtbESPT2sCMRTE74LfITzBmya14p/VKKVF&#10;7KEgXYteH5vXzeLmZdlE3X77plDwOMzMb5j1tnO1uFEbKs8ansYKBHHhTcWlhq/jbrQAESKywdoz&#10;afihANtNv7fGzPg7f9Itj6VIEA4ZarAxNpmUobDkMIx9Q5y8b986jEm2pTQt3hPc1XKi1Ew6rDgt&#10;WGzo1VJxya9OwzQ/7r36OM3mdrHszpeDMtc3pfVw0L2sQETq4iP83343GibPc/g7k46A3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4w8UAAADcAAAADwAAAAAAAAAA&#10;AAAAAAChAgAAZHJzL2Rvd25yZXYueG1sUEsFBgAAAAAEAAQA+QAAAJMDAAAAAA==&#10;" strokecolor="black [3213]" strokeweight=".5pt">
                        <v:stroke dashstyle="dash" joinstyle="miter"/>
                      </v:line>
                      <v:shape id="肘形连接符 238" o:spid="_x0000_s1151" type="#_x0000_t34" style="position:absolute;left:58659;top:33056;width:2144;height:1056;rotation:-1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JQY8EAAADcAAAADwAAAGRycy9kb3ducmV2LnhtbERPS2rDMBDdB3IHMYHuEjlOMcWNbEJC&#10;oe2qdXqAqTX+YGtkJNVxbl8tCl0+3v9YLmYUMznfW1aw3yUgiGure24VfF1ftk8gfEDWOFomBXfy&#10;UBbr1RFzbW/8SXMVWhFD2OeooAthyqX0dUcG/c5OxJFrrDMYInSt1A5vMdyMMk2STBrsOTZ0ONG5&#10;o3qofoyCx4+3LJtmHhp3SQf/nvXN9+Gu1MNmOT2DCLSEf/Gf+1UrSA9xbTwTj4As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0lBjwQAAANwAAAAPAAAAAAAAAAAAAAAA&#10;AKECAABkcnMvZG93bnJldi54bWxQSwUGAAAAAAQABAD5AAAAjwMAAAAA&#10;" strokecolor="black [3213]" strokeweight=".5pt">
                        <v:stroke dashstyle="dash"/>
                      </v:shape>
                      <v:shape id="直接箭头连接符 239" o:spid="_x0000_s1152" type="#_x0000_t32" style="position:absolute;left:52149;top:38576;width:5715;height: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LtSscAAADcAAAADwAAAGRycy9kb3ducmV2LnhtbESPQWsCMRSE74L/ITyhl6LZKpV2NUpb&#10;WiqCSLUHvT03z93VzcuSRF3/fSMUPA4z8w0znjamEmdyvrSs4KmXgCDOrC45V/C7/uq+gPABWWNl&#10;mRRcycN00m6NMdX2wj90XoVcRAj7FBUUIdSplD4ryKDv2Zo4envrDIYoXS61w0uEm0r2k2QoDZYc&#10;Fwqs6aOg7Lg6GQWP735zPX4fnnfbz4VfujnPFpKVeug0byMQgZpwD/+3Z1pBf/AKtzPxCMjJ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Uu1KxwAAANwAAAAPAAAAAAAA&#10;AAAAAAAAAKECAABkcnMvZG93bnJldi54bWxQSwUGAAAAAAQABAD5AAAAlQMAAAAA&#10;" strokecolor="black [3213]" strokeweight=".5pt">
                        <v:stroke endarrow="open" joinstyle="miter"/>
                      </v:shape>
                      <v:shape id="TextBox 34" o:spid="_x0000_s1153" type="#_x0000_t202" style="position:absolute;left:57864;top:38576;width:7862;height:8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tqRb8A&#10;AADcAAAADwAAAGRycy9kb3ducmV2LnhtbERPTWvCQBC9F/wPywje6kaxpURXEa3goRdtvA/ZMRvM&#10;zobs1MR/7x4KHh/ve7UZfKPu1MU6sIHZNANFXAZbc2Wg+D28f4GKgmyxCUwGHhRhsx69rTC3oecT&#10;3c9SqRTCMUcDTqTNtY6lI49xGlrixF1D51ES7CptO+xTuG/0PMs+tceaU4PDlnaOytv5zxsQsdvZ&#10;o/j28XgZfva9y8oPLIyZjIftEpTQIC/xv/toDcwXaX4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m2pFvwAAANwAAAAPAAAAAAAAAAAAAAAAAJgCAABkcnMvZG93bnJl&#10;di54bWxQSwUGAAAAAAQABAD1AAAAhAM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编程轨迹</w:t>
                              </w:r>
                            </w:p>
                          </w:txbxContent>
                        </v:textbox>
                      </v:shape>
                      <v:shape id="TextBox 35" o:spid="_x0000_s1154" type="#_x0000_t202" style="position:absolute;left:42148;top:30003;width:11433;height:8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fP3sIA&#10;AADcAAAADwAAAGRycy9kb3ducmV2LnhtbESPQWvCQBSE74X+h+UJvdVNpC0luorUFjz0Uk3vj+wz&#10;G8y+Ddmnif/eFQSPw8x8wyxWo2/VmfrYBDaQTzNQxFWwDdcGyv3P6yeoKMgW28Bk4EIRVsvnpwUW&#10;Ngz8R+ed1CpBOBZowIl0hdaxcuQxTkNHnLxD6D1Kkn2tbY9DgvtWz7LsQ3tsOC047OjLUXXcnbwB&#10;EbvOL+W3j9v/8XczuKx6x9KYl8m4noMSGuURvre31sDsLYfbmXQE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18/ewgAAANwAAAAPAAAAAAAAAAAAAAAAAJgCAABkcnMvZG93&#10;bnJldi54bWxQSwUGAAAAAAQABAD1AAAAhwM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刀具中心轨迹</w:t>
                              </w:r>
                            </w:p>
                          </w:txbxContent>
                        </v:textbox>
                      </v:shape>
                      <v:shape id="直接箭头连接符 242" o:spid="_x0000_s1155" type="#_x0000_t32" style="position:absolute;left:47863;top:32619;width:3572;height:3099;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JfSMMAAADcAAAADwAAAGRycy9kb3ducmV2LnhtbESPQWvCQBSE7wX/w/IEb3VjDCLRVbQg&#10;2GNSEbw9ss9kMfs2Zrca/323UOhxmJlvmPV2sK14UO+NYwWzaQKCuHLacK3g9HV4X4LwAVlj65gU&#10;vMjDdjN6W2Ou3ZMLepShFhHCPkcFTQhdLqWvGrLop64jjt7V9RZDlH0tdY/PCLetTJNkIS0ajgsN&#10;dvTRUHUrv60Csy+K1648D/P7wmZnk3W+vnwqNRkPuxWIQEP4D/+1j1pBmqXweyYe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CX0jDAAAA3AAAAA8AAAAAAAAAAAAA&#10;AAAAoQIAAGRycy9kb3ducmV2LnhtbFBLBQYAAAAABAAEAPkAAACRAwAAAAA=&#10;" strokecolor="black [3213]" strokeweight=".5pt">
                        <v:stroke endarrow="open" joinstyle="miter"/>
                      </v:shape>
                      <v:shape id="弧形 243" o:spid="_x0000_s1156" style="position:absolute;left:46765;top:28866;width:27146;height:27688;rotation:-513189fd;visibility:visible;mso-wrap-style:square;v-text-anchor:middle" coordsize="2714644,2768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kVMYA&#10;AADcAAAADwAAAGRycy9kb3ducmV2LnhtbESP3WrCQBSE7wu+w3KE3hTdmIpIdBWR/tkb8ecBDtlj&#10;EpM9G7LbJO3Tu4LQy2FmvmGW695UoqXGFZYVTMYRCOLU6oIzBefT+2gOwnlkjZVlUvBLDtarwdMS&#10;E207PlB79JkIEHYJKsi9rxMpXZqTQTe2NXHwLrYx6INsMqkb7ALcVDKOopk0WHBYyLGmbU5pefwx&#10;CsqPGe4+WX7HL9NT+7ctu7frPlPqedhvFiA89f4//Gh/aQXx9BXuZ8IR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fkVMYAAADcAAAADwAAAAAAAAAAAAAAAACYAgAAZHJz&#10;L2Rvd25yZXYueG1sUEsFBgAAAAAEAAQA9QAAAIsDAAAAAA==&#10;" path="m1357322,nsc2106950,,2714644,619824,2714644,1384416r-1357322,l1357322,xem1357322,nfc2106950,,2714644,619824,2714644,1384416e" filled="f" strokecolor="black [3213]" strokeweight=".5pt">
                        <v:stroke dashstyle="dash" joinstyle="miter"/>
                        <v:path arrowok="t" o:connecttype="custom" o:connectlocs="1357322,0;2714644,1384416" o:connectangles="0,0"/>
                      </v:shape>
                      <v:shape id="弧形 244" o:spid="_x0000_s1157" style="position:absolute;left:50445;top:34101;width:18540;height:18199;rotation:-513189fd;visibility:visible;mso-wrap-style:square;v-text-anchor:middle" coordsize="1854046,18199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3FHMUA&#10;AADcAAAADwAAAGRycy9kb3ducmV2LnhtbESPT2vCQBTE74V+h+UVvBTdJEiR6CpWqO3Fg3/A6zP7&#10;zEazb0N2o+m37woFj8PM/IaZLXpbixu1vnKsIB0lIIgLpysuFRz2X8MJCB+QNdaOScEveVjMX19m&#10;mGt35y3ddqEUEcI+RwUmhCaX0heGLPqRa4ijd3atxRBlW0rd4j3CbS2zJPmQFiuOCwYbWhkqrrvO&#10;KvhMcd11K9wbf7pss43+Tt/To1KDt345BRGoD8/wf/tHK8jGY3ici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TcUcxQAAANwAAAAPAAAAAAAAAAAAAAAAAJgCAABkcnMv&#10;ZG93bnJldi54bWxQSwUGAAAAAAQABAD1AAAAigMAAAAA&#10;" path="m927023,nsc1439004,,1854046,407409,1854046,909973r-927023,l927023,xem927023,nfc1439004,,1854046,407409,1854046,909973e" filled="f" strokecolor="black [3213]" strokeweight=".5pt">
                        <v:stroke joinstyle="miter"/>
                        <v:path arrowok="t" o:connecttype="custom" o:connectlocs="927023,0;1854046,909973" o:connectangles="0,0"/>
                      </v:shape>
                      <v:line id="直接连接符 245" o:spid="_x0000_s1158" style="position:absolute;flip:y;visibility:visible;mso-wrap-style:square" from="57864,31432" to="70723,34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yhSMUAAADcAAAADwAAAGRycy9kb3ducmV2LnhtbESPQWvCQBSE7wX/w/KE3uqmkqqkboKG&#10;FkS8aKvnZ/Y1Cc2+TbPbGP99Vyh4HGbmG2aZDaYRPXWutqzgeRKBIC6srrlU8Pnx/rQA4TyyxsYy&#10;KbiSgywdPSwx0fbCe+oPvhQBwi5BBZX3bSKlKyoy6Ca2JQ7el+0M+iC7UuoOLwFuGjmNopk0WHNY&#10;qLClvKLi+/BrFOT5/Cfut8e3jTnv4m0x49N6x0o9jofVKwhPg7+H/9sbrWAav8DtTDgCM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yhSMUAAADcAAAADwAAAAAAAAAA&#10;AAAAAAChAgAAZHJzL2Rvd25yZXYueG1sUEsFBgAAAAAEAAQA+QAAAJMDAAAAAA==&#10;" strokecolor="black [3213]" strokeweight=".5pt">
                        <v:stroke dashstyle="dash" joinstyle="miter"/>
                      </v:line>
                      <w10:wrap type="topAndBottom"/>
                    </v:group>
                  </w:pict>
                </mc:Fallback>
              </mc:AlternateContent>
            </w:r>
          </w:p>
        </w:tc>
      </w:tr>
      <w:tr w:rsidR="0090408A" w:rsidTr="00782561">
        <w:tc>
          <w:tcPr>
            <w:tcW w:w="1101" w:type="dxa"/>
          </w:tcPr>
          <w:p w:rsidR="0090408A" w:rsidRPr="002377B7" w:rsidRDefault="0090408A" w:rsidP="00782561">
            <w:pPr>
              <w:pStyle w:val="ac"/>
              <w:ind w:leftChars="0" w:left="0"/>
              <w:rPr>
                <w:b/>
                <w:kern w:val="2"/>
              </w:rPr>
            </w:pPr>
            <w:r w:rsidRPr="002377B7">
              <w:rPr>
                <w:rFonts w:hint="eastAsia"/>
                <w:b/>
                <w:kern w:val="2"/>
              </w:rPr>
              <w:t>插入型</w:t>
            </w:r>
          </w:p>
        </w:tc>
        <w:tc>
          <w:tcPr>
            <w:tcW w:w="4157" w:type="dxa"/>
          </w:tcPr>
          <w:p w:rsidR="0090408A" w:rsidRPr="002377B7" w:rsidRDefault="0090408A" w:rsidP="00782561">
            <w:pPr>
              <w:pStyle w:val="ac"/>
              <w:ind w:left="840" w:firstLine="420"/>
              <w:rPr>
                <w:kern w:val="2"/>
              </w:rPr>
            </w:pPr>
            <w:r>
              <w:rPr>
                <w:noProof/>
                <w:lang w:val="en-US" w:eastAsia="zh-CN"/>
              </w:rPr>
              <mc:AlternateContent>
                <mc:Choice Requires="wpg">
                  <w:drawing>
                    <wp:anchor distT="0" distB="0" distL="114300" distR="114300" simplePos="0" relativeHeight="251674624" behindDoc="0" locked="0" layoutInCell="1" allowOverlap="1" wp14:anchorId="6967C437" wp14:editId="4CDF6D76">
                      <wp:simplePos x="0" y="0"/>
                      <wp:positionH relativeFrom="column">
                        <wp:posOffset>-89662</wp:posOffset>
                      </wp:positionH>
                      <wp:positionV relativeFrom="paragraph">
                        <wp:posOffset>118110</wp:posOffset>
                      </wp:positionV>
                      <wp:extent cx="2895371" cy="1594485"/>
                      <wp:effectExtent l="0" t="38100" r="0" b="43815"/>
                      <wp:wrapTopAndBottom/>
                      <wp:docPr id="48" name="组合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95371" cy="1594485"/>
                                <a:chOff x="2893207" y="2571744"/>
                                <a:chExt cx="3357320" cy="1714512"/>
                              </a:xfrm>
                            </wpg:grpSpPr>
                            <wps:wsp>
                              <wps:cNvPr id="246" name="直接箭头连接符 246"/>
                              <wps:cNvCnPr/>
                              <wps:spPr>
                                <a:xfrm rot="5400000" flipH="1" flipV="1">
                                  <a:off x="3107521" y="3143248"/>
                                  <a:ext cx="1357322" cy="642942"/>
                                </a:xfrm>
                                <a:prstGeom prst="straightConnector1">
                                  <a:avLst/>
                                </a:prstGeom>
                                <a:ln>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247" name="直接箭头连接符 247"/>
                              <wps:cNvCnPr/>
                              <wps:spPr>
                                <a:xfrm rot="16200000" flipH="1">
                                  <a:off x="3643306" y="3250405"/>
                                  <a:ext cx="1500198" cy="571504"/>
                                </a:xfrm>
                                <a:prstGeom prst="straightConnector1">
                                  <a:avLst/>
                                </a:prstGeom>
                                <a:ln>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248" name="直接箭头连接符 248"/>
                              <wps:cNvCnPr/>
                              <wps:spPr>
                                <a:xfrm rot="10800000">
                                  <a:off x="3536149" y="3143248"/>
                                  <a:ext cx="357190" cy="714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49" name="TextBox 4"/>
                              <wps:cNvSpPr txBox="1"/>
                              <wps:spPr>
                                <a:xfrm>
                                  <a:off x="2893207" y="2928934"/>
                                  <a:ext cx="785646" cy="524391"/>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编程轨迹</w:t>
                                    </w:r>
                                  </w:p>
                                </w:txbxContent>
                              </wps:txbx>
                              <wps:bodyPr wrap="square" rtlCol="0">
                                <a:spAutoFit/>
                              </wps:bodyPr>
                            </wps:wsp>
                            <wps:wsp>
                              <wps:cNvPr id="250" name="直接箭头连接符 250"/>
                              <wps:cNvCnPr>
                                <a:endCxn id="251" idx="1"/>
                              </wps:cNvCnPr>
                              <wps:spPr>
                                <a:xfrm>
                                  <a:off x="4679157" y="3071810"/>
                                  <a:ext cx="357190" cy="5936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51" name="TextBox 6"/>
                              <wps:cNvSpPr txBox="1"/>
                              <wps:spPr>
                                <a:xfrm>
                                  <a:off x="5036347" y="3000372"/>
                                  <a:ext cx="1214180" cy="311357"/>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刀具中心轨迹</w:t>
                                    </w:r>
                                  </w:p>
                                </w:txbxContent>
                              </wps:txbx>
                              <wps:bodyPr wrap="square" rtlCol="0">
                                <a:spAutoFit/>
                              </wps:bodyPr>
                            </wps:wsp>
                            <wps:wsp>
                              <wps:cNvPr id="252" name="直接箭头连接符 252"/>
                              <wps:cNvCnPr/>
                              <wps:spPr>
                                <a:xfrm rot="5400000" flipH="1" flipV="1">
                                  <a:off x="3250397" y="2857496"/>
                                  <a:ext cx="1500198" cy="92869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53" name="直接箭头连接符 253"/>
                              <wps:cNvCnPr/>
                              <wps:spPr>
                                <a:xfrm rot="16200000" flipH="1">
                                  <a:off x="4071934" y="2964653"/>
                                  <a:ext cx="1357322" cy="57150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54" name="直接连接符 254"/>
                              <wps:cNvCnPr/>
                              <wps:spPr>
                                <a:xfrm rot="10800000" flipV="1">
                                  <a:off x="4107654" y="2571744"/>
                                  <a:ext cx="392909" cy="214314"/>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55" name="肘形连接符 255"/>
                              <wps:cNvCnPr/>
                              <wps:spPr>
                                <a:xfrm rot="9060000" flipV="1">
                                  <a:off x="4082113" y="2711165"/>
                                  <a:ext cx="312195" cy="122732"/>
                                </a:xfrm>
                                <a:prstGeom prst="bentConnector3">
                                  <a:avLst>
                                    <a:gd name="adj1" fmla="val 50000"/>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6967C437" id="组合 48" o:spid="_x0000_s1159" style="position:absolute;left:0;text-align:left;margin-left:-7.05pt;margin-top:9.3pt;width:228pt;height:125.55pt;z-index:251674624;mso-position-horizontal-relative:text;mso-position-vertical-relative:text" coordorigin="28932,25717" coordsize="33573,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">
                      <v:shape id="直接箭头连接符 246" o:spid="_x0000_s1160" type="#_x0000_t32" style="position:absolute;left:31075;top:31432;width:13573;height:6429;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1Sz8MAAADcAAAADwAAAGRycy9kb3ducmV2LnhtbESPQWvCQBSE7wX/w/KE3upGLVKiq2jB&#10;0Jut9eDxkX0mwezbsPtq4r93C4Ueh5n5hlltBteqG4XYeDYwnWSgiEtvG64MnL73L2+goiBbbD2T&#10;gTtF2KxHTyvMre/5i25HqVSCcMzRQC3S5VrHsiaHceI74uRdfHAoSYZK24B9grtWz7JsoR02nBZq&#10;7Oi9pvJ6/HEGZN7u7iLnJnzqfuq2h6IofGHM83jYLkEJDfIf/mt/WAOz1wX8nklHQK8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NUs/DAAAA3AAAAA8AAAAAAAAAAAAA&#10;AAAAoQIAAGRycy9kb3ducmV2LnhtbFBLBQYAAAAABAAEAPkAAACRAwAAAAA=&#10;" strokecolor="black [3213]" strokeweight=".5pt">
                        <v:stroke endarrow="open" joinstyle="miter"/>
                      </v:shape>
                      <v:shape id="直接箭头连接符 247" o:spid="_x0000_s1161" type="#_x0000_t32" style="position:absolute;left:36433;top:32503;width:15002;height:5715;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DJBcYAAADcAAAADwAAAGRycy9kb3ducmV2LnhtbESPzWrDMBCE74W+g9hCLyWR45YkuFGC&#10;CS3NKf8PsLU2lhNrZSzVcd++ChRyHGbmG2a26G0tOmp95VjBaJiAIC6crrhUcDx8DqYgfEDWWDsm&#10;Bb/kYTF/fJhhpt2Vd9TtQykihH2GCkwITSalLwxZ9EPXEEfv5FqLIcq2lLrFa4TbWqZJMpYWK44L&#10;BhtaGiou+x+rIDfdhrb1+rQabb8/jl8v5/Q1Pyv1/NTn7yAC9eEe/m+vtIL0bQK3M/EI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YAyQXGAAAA3AAAAA8AAAAAAAAA&#10;AAAAAAAAoQIAAGRycy9kb3ducmV2LnhtbFBLBQYAAAAABAAEAPkAAACUAwAAAAA=&#10;" strokecolor="black [3213]" strokeweight=".5pt">
                        <v:stroke endarrow="open" joinstyle="miter"/>
                      </v:shape>
                      <v:shape id="直接箭头连接符 248" o:spid="_x0000_s1162" type="#_x0000_t32" style="position:absolute;left:35361;top:31432;width:3572;height:714;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poosEAAADcAAAADwAAAGRycy9kb3ducmV2LnhtbERPz2uDMBS+D/Y/hDfobcZ1IsWZlm5Q&#10;WI+6Iuz2MK8aal6cSVv975fDYMeP73e5m+0gbjR541jBS5KCIG6dNtwpOH0dnjcgfEDWODgmBQt5&#10;2G0fH0ostLtzRbc6dCKGsC9QQR/CWEjp254s+sSNxJE7u8liiHDqpJ7wHsPtINdpmkuLhmNDjyN9&#10;9NRe6qtVYN6ratnXzfz6k9usMdnou++jUqunef8GItAc/sV/7k+tYJ3FtfFMPAJ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KmiiwQAAANwAAAAPAAAAAAAAAAAAAAAA&#10;AKECAABkcnMvZG93bnJldi54bWxQSwUGAAAAAAQABAD5AAAAjwMAAAAA&#10;" strokecolor="black [3213]" strokeweight=".5pt">
                        <v:stroke endarrow="open" joinstyle="miter"/>
                      </v:shape>
                      <v:shape id="TextBox 4" o:spid="_x0000_s1163" type="#_x0000_t202" style="position:absolute;left:28932;top:29289;width:7856;height:5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HD2MMA&#10;AADcAAAADwAAAGRycy9kb3ducmV2LnhtbESPQWvCQBSE7wX/w/IEb3Wj2FKjq4hV8NBLbbw/ss9s&#10;MPs2ZF9N/PfdQqHHYWa+YdbbwTfqTl2sAxuYTTNQxGWwNVcGiq/j8xuoKMgWm8Bk4EERtpvR0xpz&#10;G3r+pPtZKpUgHHM04ETaXOtYOvIYp6ElTt41dB4lya7StsM+wX2j51n2qj3WnBYctrR3VN7O396A&#10;iN3NHsXBx9Nl+HjvXVa+YGHMZDzsVqCEBvkP/7VP1sB8sYT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HD2MMAAADcAAAADwAAAAAAAAAAAAAAAACYAgAAZHJzL2Rv&#10;d25yZXYueG1sUEsFBgAAAAAEAAQA9QAAAIgDA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编程轨迹</w:t>
                              </w:r>
                            </w:p>
                          </w:txbxContent>
                        </v:textbox>
                      </v:shape>
                      <v:shape id="直接箭头连接符 250" o:spid="_x0000_s1164" type="#_x0000_t32" style="position:absolute;left:46791;top:30718;width:3572;height:5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hd8MAAADcAAAADwAAAGRycy9kb3ducmV2LnhtbERPz2vCMBS+D/wfwhN2EU0nKFJNixsb&#10;k4GMqQe9PZtn29m8lCTT+t+bg7Djx/d7kXemERdyvras4GWUgCAurK65VLDbfgxnIHxA1thYJgU3&#10;8pBnvacFptpe+Ycum1CKGMI+RQVVCG0qpS8qMuhHtiWO3Mk6gyFCV0rt8BrDTSPHSTKVBmuODRW2&#10;9FZRcd78GQWDV7+/nT9/J8fD+9p/uy9erSUr9dzvlnMQgbrwL364V1rBeBLnxzPxCMjs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3oXfDAAAA3AAAAA8AAAAAAAAAAAAA&#10;AAAAoQIAAGRycy9kb3ducmV2LnhtbFBLBQYAAAAABAAEAPkAAACRAwAAAAA=&#10;" strokecolor="black [3213]" strokeweight=".5pt">
                        <v:stroke endarrow="open" joinstyle="miter"/>
                      </v:shape>
                      <v:shape id="TextBox 6" o:spid="_x0000_s1165" type="#_x0000_t202" style="position:absolute;left:50363;top:30003;width:12142;height:3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5ZA8IA&#10;AADcAAAADwAAAGRycy9kb3ducmV2LnhtbESPQWvCQBSE7wX/w/IEb3UTwVKiq4i24KGX2nh/ZJ/Z&#10;YPZtyD5N/PduodDjMDPfMOvt6Ft1pz42gQ3k8wwUcRVsw7WB8ufz9R1UFGSLbWAy8KAI283kZY2F&#10;DQN/0/0ktUoQjgUacCJdoXWsHHmM89ARJ+8Seo+SZF9r2+OQ4L7Viyx70x4bTgsOO9o7qq6nmzcg&#10;Ynf5o/zw8Xgevw6Dy6ollsbMpuNuBUpolP/wX/toDSyWOfyeSUdAb5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DlkDwgAAANwAAAAPAAAAAAAAAAAAAAAAAJgCAABkcnMvZG93&#10;bnJldi54bWxQSwUGAAAAAAQABAD1AAAAhwM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刀具中心轨迹</w:t>
                              </w:r>
                            </w:p>
                          </w:txbxContent>
                        </v:textbox>
                      </v:shape>
                      <v:shape id="直接箭头连接符 252" o:spid="_x0000_s1166" type="#_x0000_t32" style="position:absolute;left:32504;top:28574;width:15002;height:9287;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NDUcUAAADcAAAADwAAAGRycy9kb3ducmV2LnhtbESPQWvCQBSE7wX/w/KEXopuGqhIzEZs&#10;acFeCo2K12f2mQSzb+PuVtN/3y0IHoeZ+YbJl4PpxIWcby0reJ4mIIgrq1uuFWw3H5M5CB+QNXaW&#10;ScEveVgWo4ccM22v/E2XMtQiQthnqKAJoc+k9FVDBv3U9sTRO1pnMETpaqkdXiPcdDJNkpk02HJc&#10;aLCnt4aqU/ljFBzk59Oav85uU/rX8/u+3nk67JR6HA+rBYhAQ7iHb+21VpC+pPB/Jh4BW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gNDUcUAAADcAAAADwAAAAAAAAAA&#10;AAAAAAChAgAAZHJzL2Rvd25yZXYueG1sUEsFBgAAAAAEAAQA+QAAAJMDAAAAAA==&#10;" strokecolor="black [3213]" strokeweight=".5pt">
                        <v:stroke dashstyle="dash" endarrow="open" joinstyle="miter"/>
                      </v:shape>
                      <v:shape id="直接箭头连接符 253" o:spid="_x0000_s1167" type="#_x0000_t32" style="position:absolute;left:40719;top:29646;width:13573;height:5715;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ENtMMAAADcAAAADwAAAGRycy9kb3ducmV2LnhtbESPQYvCMBSE7wv+h/AEb2tqxXWpRlFR&#10;0aPusvT4aJ5tsXkpTbT13xtB2OMwM98w82VnKnGnxpWWFYyGEQjizOqScwW/P7vPbxDOI2usLJOC&#10;BzlYLnofc0y0bflE97PPRYCwS1BB4X2dSOmyggy6oa2Jg3exjUEfZJNL3WAb4KaScRR9SYMlh4UC&#10;a9oUlF3PN6Og1WP+23Zpm1/S7bGcpvu1jvdKDfrdagbCU+f/w+/2QSuIJ2N4nQlHQC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7BDbTDAAAA3AAAAA8AAAAAAAAAAAAA&#10;AAAAoQIAAGRycy9kb3ducmV2LnhtbFBLBQYAAAAABAAEAPkAAACRAwAAAAA=&#10;" strokecolor="black [3213]" strokeweight=".5pt">
                        <v:stroke dashstyle="dash" endarrow="open" joinstyle="miter"/>
                      </v:shape>
                      <v:line id="直接连接符 254" o:spid="_x0000_s1168" style="position:absolute;rotation:180;flip:y;visibility:visible;mso-wrap-style:square" from="41076,25717" to="45005,27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98vcQAAADcAAAADwAAAGRycy9kb3ducmV2LnhtbESPQWsCMRSE74X+h/AKXopmFVvKapSi&#10;iL2utvfn5rlZ3bxsk7i7/vumUOhxmJlvmOV6sI3oyIfasYLpJANBXDpdc6Xg87gbv4EIEVlj45gU&#10;3CnAevX4sMRcu54L6g6xEgnCIUcFJsY2lzKUhiyGiWuJk3d23mJM0ldSe+wT3DZylmWv0mLNacFg&#10;SxtD5fVwswrm9tR3z3XxffXbfbFzU/llLmelRk/D+wJEpCH+h//aH1rB7GUOv2fSEZ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L3y9xAAAANwAAAAPAAAAAAAAAAAA&#10;AAAAAKECAABkcnMvZG93bnJldi54bWxQSwUGAAAAAAQABAD5AAAAkgMAAAAA&#10;" strokecolor="black [3213]" strokeweight=".5pt">
                        <v:stroke dashstyle="dash" joinstyle="miter"/>
                      </v:line>
                      <v:shape id="肘形连接符 255" o:spid="_x0000_s1169" type="#_x0000_t34" style="position:absolute;left:40821;top:27111;width:3122;height:1227;rotation:-15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Q6MMAAADcAAAADwAAAGRycy9kb3ducmV2LnhtbESPzarCMBSE94LvEI7gRq6piqX0GkVE&#10;wZ34g3B3h+bctticlCZq+/ZGEFwOM/MNs1i1phIPalxpWcFkHIEgzqwuOVdwOe9+EhDOI2usLJOC&#10;jhyslv3eAlNtn3ykx8nnIkDYpaig8L5OpXRZQQbd2NbEwfu3jUEfZJNL3eAzwE0lp1EUS4Mlh4UC&#10;a9oUlN1Od6Og3XXb9UGa5M9Wo9F1duziRJdKDQft+heEp9Z/w5/2XiuYzufwPhOOgF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UOjDAAAA3AAAAA8AAAAAAAAAAAAA&#10;AAAAoQIAAGRycy9kb3ducmV2LnhtbFBLBQYAAAAABAAEAPkAAACRAwAAAAA=&#10;" strokecolor="black [3213]" strokeweight=".5pt">
                        <v:stroke dashstyle="dash"/>
                      </v:shape>
                      <w10:wrap type="topAndBottom"/>
                    </v:group>
                  </w:pict>
                </mc:Fallback>
              </mc:AlternateContent>
            </w:r>
          </w:p>
        </w:tc>
        <w:tc>
          <w:tcPr>
            <w:tcW w:w="4596" w:type="dxa"/>
          </w:tcPr>
          <w:p w:rsidR="0090408A" w:rsidRPr="002377B7" w:rsidRDefault="0090408A" w:rsidP="00782561">
            <w:pPr>
              <w:pStyle w:val="ac"/>
              <w:ind w:left="840" w:firstLine="420"/>
              <w:rPr>
                <w:kern w:val="2"/>
              </w:rPr>
            </w:pPr>
            <w:r>
              <w:rPr>
                <w:noProof/>
                <w:lang w:val="en-US" w:eastAsia="zh-CN"/>
              </w:rPr>
              <mc:AlternateContent>
                <mc:Choice Requires="wpg">
                  <w:drawing>
                    <wp:anchor distT="0" distB="0" distL="114300" distR="117094" simplePos="0" relativeHeight="251675648" behindDoc="0" locked="0" layoutInCell="1" allowOverlap="1" wp14:anchorId="32772EE5" wp14:editId="214ED7AB">
                      <wp:simplePos x="0" y="0"/>
                      <wp:positionH relativeFrom="column">
                        <wp:posOffset>183388</wp:posOffset>
                      </wp:positionH>
                      <wp:positionV relativeFrom="paragraph">
                        <wp:posOffset>114046</wp:posOffset>
                      </wp:positionV>
                      <wp:extent cx="2215515" cy="1777365"/>
                      <wp:effectExtent l="0" t="0" r="13335" b="0"/>
                      <wp:wrapTopAndBottom/>
                      <wp:docPr id="49" name="组合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15515" cy="1777365"/>
                                <a:chOff x="4605088" y="2357430"/>
                                <a:chExt cx="2714644" cy="3298041"/>
                              </a:xfrm>
                            </wpg:grpSpPr>
                            <wps:wsp>
                              <wps:cNvPr id="256" name="直接箭头连接符 256"/>
                              <wps:cNvCnPr>
                                <a:endCxn id="264" idx="0"/>
                              </wps:cNvCnPr>
                              <wps:spPr>
                                <a:xfrm rot="16200000" flipV="1">
                                  <a:off x="5372517" y="3300822"/>
                                  <a:ext cx="1743898" cy="941349"/>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57" name="直接箭头连接符 257"/>
                              <wps:cNvCnPr/>
                              <wps:spPr>
                                <a:xfrm rot="16200000" flipV="1">
                                  <a:off x="5679289" y="3607595"/>
                                  <a:ext cx="1214446" cy="857256"/>
                                </a:xfrm>
                                <a:prstGeom prst="straightConnector1">
                                  <a:avLst/>
                                </a:prstGeom>
                                <a:ln>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258" name="直接连接符 258"/>
                              <wps:cNvCnPr/>
                              <wps:spPr>
                                <a:xfrm rot="16200000" flipH="1">
                                  <a:off x="5571338" y="3144042"/>
                                  <a:ext cx="500860" cy="70644"/>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59" name="肘形连接符 259"/>
                              <wps:cNvCnPr/>
                              <wps:spPr>
                                <a:xfrm rot="-660000">
                                  <a:off x="5865996" y="3305600"/>
                                  <a:ext cx="214313" cy="105661"/>
                                </a:xfrm>
                                <a:prstGeom prst="bentConnector3">
                                  <a:avLst>
                                    <a:gd name="adj1" fmla="val 50000"/>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60" name="直接箭头连接符 260"/>
                              <wps:cNvCnPr>
                                <a:endCxn id="261" idx="3"/>
                              </wps:cNvCnPr>
                              <wps:spPr>
                                <a:xfrm rot="10800000" flipV="1">
                                  <a:off x="5786446" y="4143379"/>
                                  <a:ext cx="571504" cy="5936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61" name="TextBox 21"/>
                              <wps:cNvSpPr txBox="1"/>
                              <wps:spPr>
                                <a:xfrm>
                                  <a:off x="5000628" y="4071942"/>
                                  <a:ext cx="785838" cy="904929"/>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编程轨迹</w:t>
                                    </w:r>
                                  </w:p>
                                </w:txbxContent>
                              </wps:txbx>
                              <wps:bodyPr wrap="square" rtlCol="0">
                                <a:spAutoFit/>
                              </wps:bodyPr>
                            </wps:wsp>
                            <wps:wsp>
                              <wps:cNvPr id="262" name="TextBox 22"/>
                              <wps:cNvSpPr txBox="1"/>
                              <wps:spPr>
                                <a:xfrm>
                                  <a:off x="6000760" y="2357430"/>
                                  <a:ext cx="1142967" cy="904929"/>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刀具中心轨迹</w:t>
                                    </w:r>
                                  </w:p>
                                </w:txbxContent>
                              </wps:txbx>
                              <wps:bodyPr wrap="square" rtlCol="0">
                                <a:spAutoFit/>
                              </wps:bodyPr>
                            </wps:wsp>
                            <wps:wsp>
                              <wps:cNvPr id="263" name="直接箭头连接符 263"/>
                              <wps:cNvCnPr/>
                              <wps:spPr>
                                <a:xfrm rot="16200000" flipV="1">
                                  <a:off x="6453036" y="2833848"/>
                                  <a:ext cx="452780" cy="7144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64" name="弧形 264"/>
                              <wps:cNvSpPr/>
                              <wps:spPr>
                                <a:xfrm rot="21130161">
                                  <a:off x="4605088" y="2886639"/>
                                  <a:ext cx="2714644" cy="2768832"/>
                                </a:xfrm>
                                <a:prstGeom prst="arc">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rtlCol="0" anchor="ctr"/>
                            </wps:wsp>
                            <wps:wsp>
                              <wps:cNvPr id="265" name="弧形 265"/>
                              <wps:cNvSpPr/>
                              <wps:spPr>
                                <a:xfrm rot="21130161">
                                  <a:off x="5044525" y="3410106"/>
                                  <a:ext cx="1854046" cy="1819945"/>
                                </a:xfrm>
                                <a:prstGeom prst="arc">
                                  <a:avLst/>
                                </a:prstGeom>
                                <a:ln>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rtlCol="0" anchor="ctr"/>
                            </wps:wsp>
                            <wps:wsp>
                              <wps:cNvPr id="266" name="直接连接符 266"/>
                              <wps:cNvCnPr/>
                              <wps:spPr>
                                <a:xfrm flipV="1">
                                  <a:off x="5786446" y="3286124"/>
                                  <a:ext cx="1428760" cy="142876"/>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32772EE5" id="组合 49" o:spid="_x0000_s1170" style="position:absolute;left:0;text-align:left;margin-left:14.45pt;margin-top:9pt;width:174.45pt;height:139.95pt;z-index:251675648;mso-wrap-distance-right:9.22pt;mso-position-horizontal-relative:text;mso-position-vertical-relative:text" coordorigin="46050,23574" coordsize="27146,32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">
                      <v:shape id="直接箭头连接符 256" o:spid="_x0000_s1171" type="#_x0000_t32" style="position:absolute;left:53724;top:33008;width:17439;height:9414;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uLMMAAADcAAAADwAAAGRycy9kb3ducmV2LnhtbESPQYvCMBSE74L/ITzBm6ZW1pVqFBWV&#10;9bgq0uOjebbF5qU00Xb//WZhweMwM98wy3VnKvGixpWWFUzGEQjizOqScwXXy2E0B+E8ssbKMin4&#10;IQfrVb+3xETblr/pdfa5CBB2CSoovK8TKV1WkEE3tjVx8O62MeiDbHKpG2wD3FQyjqKZNFhyWCiw&#10;pl1B2eP8NApaPeXbvkvb/J7uT+Vnetzq+KjUcNBtFiA8df4d/m9/aQXxxwz+zo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62rizDAAAA3AAAAA8AAAAAAAAAAAAA&#10;AAAAoQIAAGRycy9kb3ducmV2LnhtbFBLBQYAAAAABAAEAPkAAACRAwAAAAA=&#10;" strokecolor="black [3213]" strokeweight=".5pt">
                        <v:stroke dashstyle="dash" endarrow="open" joinstyle="miter"/>
                      </v:shape>
                      <v:shape id="直接箭头连接符 257" o:spid="_x0000_s1172" type="#_x0000_t32" style="position:absolute;left:56793;top:36075;width:12144;height:8573;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lf2MYAAADcAAAADwAAAGRycy9kb3ducmV2LnhtbESPzWrDMBCE74W+g9hCLyWR49IkuFGC&#10;CS3NKf8PsLU2lhNrZSzVcd++ChRyHGbmG2a26G0tOmp95VjBaJiAIC6crrhUcDx8DqYgfEDWWDsm&#10;Bb/kYTF/fJhhpt2Vd9TtQykihH2GCkwITSalLwxZ9EPXEEfv5FqLIcq2lLrFa4TbWqZJMpYWK44L&#10;BhtaGiou+x+rIDfdhrb1+rQabb8/jl8v5/Q1Pyv1/NTn7yAC9eEe/m+vtIL0bQK3M/EI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ZX9jGAAAA3AAAAA8AAAAAAAAA&#10;AAAAAAAAoQIAAGRycy9kb3ducmV2LnhtbFBLBQYAAAAABAAEAPkAAACUAwAAAAA=&#10;" strokecolor="black [3213]" strokeweight=".5pt">
                        <v:stroke endarrow="open" joinstyle="miter"/>
                      </v:shape>
                      <v:line id="直接连接符 258" o:spid="_x0000_s1173" style="position:absolute;rotation:90;flip:x;visibility:visible;mso-wrap-style:square" from="55713,31440" to="60721,32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JEcIAAADcAAAADwAAAGRycy9kb3ducmV2LnhtbERPTWsCMRC9C/6HMIK3mijW2tUookh7&#10;KIhrqddhM24WN5NlE3X775tDwePjfS/XnavFndpQedYwHikQxIU3FZcavk/7lzmIEJEN1p5Jwy8F&#10;WK/6vSVmxj/4SPc8liKFcMhQg42xyaQMhSWHYeQb4sRdfOswJtiW0rT4SOGulhOlZtJhxanBYkNb&#10;S8U1vzkN0/z04dXXz+zNzt+78/WgzG2ntB4Ous0CRKQuPsX/7k+jYfKa1qYz6QjI1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G/JEcIAAADcAAAADwAAAAAAAAAAAAAA&#10;AAChAgAAZHJzL2Rvd25yZXYueG1sUEsFBgAAAAAEAAQA+QAAAJADAAAAAA==&#10;" strokecolor="black [3213]" strokeweight=".5pt">
                        <v:stroke dashstyle="dash" joinstyle="miter"/>
                      </v:line>
                      <v:shape id="肘形连接符 259" o:spid="_x0000_s1174" type="#_x0000_t34" style="position:absolute;left:58659;top:33056;width:2144;height:1056;rotation:-1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EQWMQAAADcAAAADwAAAGRycy9kb3ducmV2LnhtbESP3WrCQBSE7wXfYTlC7+qmaRs0dRWx&#10;FFqvrPUBjtmTH5I9G3a3Mb59tyB4OczMN8xqM5pODOR8Y1nB0zwBQVxY3XCl4PTz8bgA4QOyxs4y&#10;KbiSh816Ollhru2Fv2k4hkpECPscFdQh9LmUvqjJoJ/bnjh6pXUGQ5SuktrhJcJNJ9MkyaTBhuNC&#10;jT3taira469R8HL4yrJ+4LZ072nr91lTnp+vSj3Mxu0biEBjuIdv7U+tIH1dwv+ZeAT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QRBYxAAAANwAAAAPAAAAAAAAAAAA&#10;AAAAAKECAABkcnMvZG93bnJldi54bWxQSwUGAAAAAAQABAD5AAAAkgMAAAAA&#10;" strokecolor="black [3213]" strokeweight=".5pt">
                        <v:stroke dashstyle="dash"/>
                      </v:shape>
                      <v:shape id="直接箭头连接符 260" o:spid="_x0000_s1175" type="#_x0000_t32" style="position:absolute;left:57864;top:41433;width:5715;height:594;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NeJsEAAADcAAAADwAAAGRycy9kb3ducmV2LnhtbERPTWuDQBC9F/Iflgnk1qxNqbUmmxCE&#10;QvRWE3oe3KmaurPibtT8++yh0OPjfe8Os+nESINrLSt4WUcgiCurW64VXM6fzwkI55E1dpZJwZ0c&#10;HPaLpx2m2k78RWPpaxFC2KWooPG+T6V0VUMG3dr2xIH7sYNBH+BQSz3gFMJNJzdRFEuDLYeGBnvK&#10;Gqp+y5tRoKe3/JolSTJ+fJ/1a14W/v1SKLVazsctCE+z/xf/uU9awSYO88OZcATk/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A14mwQAAANwAAAAPAAAAAAAAAAAAAAAA&#10;AKECAABkcnMvZG93bnJldi54bWxQSwUGAAAAAAQABAD5AAAAjwMAAAAA&#10;" strokecolor="black [3213]" strokeweight=".5pt">
                        <v:stroke endarrow="open" joinstyle="miter"/>
                      </v:shape>
                      <v:shape id="TextBox 21" o:spid="_x0000_s1176" type="#_x0000_t202" style="position:absolute;left:50006;top:40719;width:7858;height:9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KTvsIA&#10;AADcAAAADwAAAGRycy9kb3ducmV2LnhtbESPQWvCQBSE74L/YXlCb7qJUCmpq4i24KGX2nh/ZF+z&#10;wezbkH2a+O+7gtDjMDPfMOvt6Ft1oz42gQ3kiwwUcRVsw7WB8udz/gYqCrLFNjAZuFOE7WY6WWNh&#10;w8DfdDtJrRKEY4EGnEhXaB0rRx7jInTEyfsNvUdJsq+17XFIcN/qZZattMeG04LDjvaOqsvp6g2I&#10;2F1+Lz98PJ7Hr8PgsuoVS2NeZuPuHZTQKP/hZ/toDSxXOTzOpCO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YpO+wgAAANwAAAAPAAAAAAAAAAAAAAAAAJgCAABkcnMvZG93&#10;bnJldi54bWxQSwUGAAAAAAQABAD1AAAAhwM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编程轨迹</w:t>
                              </w:r>
                            </w:p>
                          </w:txbxContent>
                        </v:textbox>
                      </v:shape>
                      <v:shape id="TextBox 22" o:spid="_x0000_s1177" type="#_x0000_t202" style="position:absolute;left:60007;top:23574;width:11430;height:9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ANycIA&#10;AADcAAAADwAAAGRycy9kb3ducmV2LnhtbESPQWvCQBSE70L/w/IK3nRjQCmpq4htwYOX2nh/ZF+z&#10;wezbkH018d+7gtDjMDPfMOvt6Ft1pT42gQ0s5hko4irYhmsD5c/X7A1UFGSLbWAycKMI283LZI2F&#10;DQN/0/UktUoQjgUacCJdoXWsHHmM89ARJ+839B4lyb7WtschwX2r8yxbaY8NpwWHHe0dVZfTnzcg&#10;YneLW/np4+E8Hj8Gl1VLLI2Zvo67d1BCo/yHn+2DNZCvcnicSUdA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sA3JwgAAANwAAAAPAAAAAAAAAAAAAAAAAJgCAABkcnMvZG93&#10;bnJldi54bWxQSwUGAAAAAAQABAD1AAAAhwM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刀具中心轨迹</w:t>
                              </w:r>
                            </w:p>
                          </w:txbxContent>
                        </v:textbox>
                      </v:shape>
                      <v:shape id="直接箭头连接符 263" o:spid="_x0000_s1178" type="#_x0000_t32" style="position:absolute;left:64530;top:28338;width:4528;height:714;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6TZsUAAADcAAAADwAAAGRycy9kb3ducmV2LnhtbESP3WrCQBSE7wu+w3IKvRHdGEEkdZUg&#10;LXpVfx/gNHvMxmbPhuwa07fvCkIvh5n5hlmseluLjlpfOVYwGScgiAunKy4VnE+fozkIH5A11o5J&#10;wS95WC0HLwvMtLvzgbpjKEWEsM9QgQmhyaT0hSGLfuwa4uhdXGsxRNmWUrd4j3BbyzRJZtJixXHB&#10;YENrQ8XP8WYV5Kbb0b7+umwn+++P82Z4Taf5Vam31z5/BxGoD//hZ3urFaSzKTzOxCM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6TZsUAAADcAAAADwAAAAAAAAAA&#10;AAAAAAChAgAAZHJzL2Rvd25yZXYueG1sUEsFBgAAAAAEAAQA+QAAAJMDAAAAAA==&#10;" strokecolor="black [3213]" strokeweight=".5pt">
                        <v:stroke endarrow="open" joinstyle="miter"/>
                      </v:shape>
                      <v:shape id="弧形 264" o:spid="_x0000_s1179" style="position:absolute;left:46050;top:28866;width:27147;height:27688;rotation:-513189fd;visibility:visible;mso-wrap-style:square;v-text-anchor:middle" coordsize="2714644,2768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sgQMYA&#10;AADcAAAADwAAAGRycy9kb3ducmV2LnhtbESP3WrCQBSE7wu+w3IEb4puDBIkuoqItT834s8DHLLH&#10;JCZ7NmS3Sdqn7xYKvRxm5htmvR1MLTpqXWlZwXwWgSDOrC45V3C7vkyXIJxH1lhbJgVf5GC7GT2t&#10;MdW25zN1F5+LAGGXooLC+yaV0mUFGXQz2xAH725bgz7INpe6xT7ATS3jKEqkwZLDQoEN7QvKqsun&#10;UVAdE3x/ZfkRPy+u3fe+6g+PU67UZDzsViA8Df4//Nd+0wriZAG/Z8IR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1sgQMYAAADcAAAADwAAAAAAAAAAAAAAAACYAgAAZHJz&#10;L2Rvd25yZXYueG1sUEsFBgAAAAAEAAQA9QAAAIsDAAAAAA==&#10;" path="m1357322,nsc2106950,,2714644,619824,2714644,1384416r-1357322,l1357322,xem1357322,nfc2106950,,2714644,619824,2714644,1384416e" filled="f" strokecolor="black [3213]" strokeweight=".5pt">
                        <v:stroke dashstyle="dash" joinstyle="miter"/>
                        <v:path arrowok="t" o:connecttype="custom" o:connectlocs="1357322,0;2714644,1384416" o:connectangles="0,0"/>
                      </v:shape>
                      <v:shape id="弧形 265" o:spid="_x0000_s1180" style="position:absolute;left:50445;top:34101;width:18540;height:18199;rotation:-513189fd;visibility:visible;mso-wrap-style:square;v-text-anchor:middle" coordsize="1854046,18199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Q858UA&#10;AADcAAAADwAAAGRycy9kb3ducmV2LnhtbESPT2vCQBTE74V+h+UVvBTdJFCR6CpWqO3Fg3/A6zP7&#10;zEazb0N2o+m3dwsFj8PM/IaZLXpbixu1vnKsIB0lIIgLpysuFRz2X8MJCB+QNdaOScEveVjMX19m&#10;mGt35y3ddqEUEcI+RwUmhCaX0heGLPqRa4ijd3atxRBlW0rd4j3CbS2zJBlLixXHBYMNrQwV111n&#10;FXymuO66Fe6NP1222UZ/p+/pUanBW7+cggjUh2f4v/2jFWTjD/g7E4+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tDznxQAAANwAAAAPAAAAAAAAAAAAAAAAAJgCAABkcnMv&#10;ZG93bnJldi54bWxQSwUGAAAAAAQABAD1AAAAigMAAAAA&#10;" path="m927023,nsc1439004,,1854046,407409,1854046,909973r-927023,l927023,xem927023,nfc1439004,,1854046,407409,1854046,909973e" filled="f" strokecolor="black [3213]" strokeweight=".5pt">
                        <v:stroke joinstyle="miter"/>
                        <v:path arrowok="t" o:connecttype="custom" o:connectlocs="927023,0;1854046,909973" o:connectangles="0,0"/>
                      </v:shape>
                      <v:line id="直接连接符 266" o:spid="_x0000_s1181" style="position:absolute;flip:y;visibility:visible;mso-wrap-style:square" from="57864,32861" to="72152,34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tjX8UAAADcAAAADwAAAGRycy9kb3ducmV2LnhtbESPT2vCQBTE7wW/w/KE3ppNRaJEV6lB&#10;QcSLf9rzM/uahGbfxuw2pt++Kwgeh5n5DTNf9qYWHbWusqzgPYpBEOdWV1woOJ82b1MQziNrrC2T&#10;gj9ysFwMXuaYanvjA3VHX4gAYZeigtL7JpXS5SUZdJFtiIP3bVuDPsi2kLrFW4CbWo7iOJEGKw4L&#10;JTaUlZT/HH+NgiybXMfd7nO9NZf9eJcn/LXas1Kvw/5jBsJT75/hR3urFYySBO5nwhG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btjX8UAAADcAAAADwAAAAAAAAAA&#10;AAAAAAChAgAAZHJzL2Rvd25yZXYueG1sUEsFBgAAAAAEAAQA+QAAAJMDAAAAAA==&#10;" strokecolor="black [3213]" strokeweight=".5pt">
                        <v:stroke dashstyle="dash" joinstyle="miter"/>
                      </v:line>
                      <w10:wrap type="topAndBottom"/>
                    </v:group>
                  </w:pict>
                </mc:Fallback>
              </mc:AlternateContent>
            </w:r>
          </w:p>
        </w:tc>
      </w:tr>
    </w:tbl>
    <w:p w:rsidR="0090408A" w:rsidRDefault="0090408A" w:rsidP="0090408A">
      <w:pPr>
        <w:pStyle w:val="ac"/>
        <w:ind w:left="840" w:firstLine="420"/>
      </w:pPr>
      <w:r>
        <w:rPr>
          <w:rFonts w:hint="eastAsia"/>
        </w:rPr>
        <w:t>A</w:t>
      </w:r>
      <w:r>
        <w:rPr>
          <w:rFonts w:hint="eastAsia"/>
        </w:rPr>
        <w:t>类刀补取消方法：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3865"/>
        <w:gridCol w:w="4605"/>
      </w:tblGrid>
      <w:tr w:rsidR="0090408A" w:rsidTr="00782561">
        <w:tc>
          <w:tcPr>
            <w:tcW w:w="1384" w:type="dxa"/>
          </w:tcPr>
          <w:p w:rsidR="0090408A" w:rsidRPr="002377B7" w:rsidRDefault="0090408A" w:rsidP="00782561">
            <w:pPr>
              <w:pStyle w:val="ac"/>
              <w:ind w:leftChars="0" w:left="0"/>
              <w:rPr>
                <w:b/>
                <w:kern w:val="2"/>
              </w:rPr>
            </w:pPr>
            <w:r w:rsidRPr="002377B7">
              <w:rPr>
                <w:rFonts w:hint="eastAsia"/>
                <w:b/>
                <w:kern w:val="2"/>
              </w:rPr>
              <w:t>转接类型</w:t>
            </w:r>
          </w:p>
        </w:tc>
        <w:tc>
          <w:tcPr>
            <w:tcW w:w="3865" w:type="dxa"/>
          </w:tcPr>
          <w:p w:rsidR="0090408A" w:rsidRPr="002377B7" w:rsidRDefault="0090408A" w:rsidP="00782561">
            <w:pPr>
              <w:pStyle w:val="ac"/>
              <w:ind w:left="840" w:firstLine="422"/>
              <w:rPr>
                <w:kern w:val="2"/>
              </w:rPr>
            </w:pPr>
            <w:r w:rsidRPr="002377B7">
              <w:rPr>
                <w:rFonts w:hint="eastAsia"/>
                <w:b/>
                <w:kern w:val="2"/>
              </w:rPr>
              <w:t>直线</w:t>
            </w:r>
            <w:r w:rsidRPr="002377B7">
              <w:rPr>
                <w:b/>
                <w:kern w:val="2"/>
              </w:rPr>
              <w:sym w:font="Wingdings" w:char="F0E0"/>
            </w:r>
            <w:r w:rsidRPr="002377B7">
              <w:rPr>
                <w:rFonts w:hint="eastAsia"/>
                <w:b/>
                <w:kern w:val="2"/>
              </w:rPr>
              <w:t>直线</w:t>
            </w:r>
          </w:p>
        </w:tc>
        <w:tc>
          <w:tcPr>
            <w:tcW w:w="4605" w:type="dxa"/>
          </w:tcPr>
          <w:p w:rsidR="0090408A" w:rsidRPr="002377B7" w:rsidRDefault="0090408A" w:rsidP="00782561">
            <w:pPr>
              <w:pStyle w:val="ac"/>
              <w:ind w:left="840" w:firstLine="422"/>
              <w:rPr>
                <w:kern w:val="2"/>
              </w:rPr>
            </w:pPr>
            <w:r w:rsidRPr="002377B7">
              <w:rPr>
                <w:rFonts w:hint="eastAsia"/>
                <w:b/>
                <w:kern w:val="2"/>
              </w:rPr>
              <w:t>圆弧</w:t>
            </w:r>
            <w:r w:rsidRPr="002377B7">
              <w:rPr>
                <w:b/>
                <w:kern w:val="2"/>
              </w:rPr>
              <w:sym w:font="Wingdings" w:char="F0E0"/>
            </w:r>
            <w:r w:rsidRPr="002377B7">
              <w:rPr>
                <w:rFonts w:hint="eastAsia"/>
                <w:b/>
                <w:kern w:val="2"/>
              </w:rPr>
              <w:t>直线</w:t>
            </w:r>
          </w:p>
        </w:tc>
      </w:tr>
      <w:tr w:rsidR="0090408A" w:rsidTr="00782561">
        <w:tc>
          <w:tcPr>
            <w:tcW w:w="1384" w:type="dxa"/>
          </w:tcPr>
          <w:p w:rsidR="0090408A" w:rsidRPr="002377B7" w:rsidRDefault="0090408A" w:rsidP="00782561">
            <w:pPr>
              <w:pStyle w:val="ac"/>
              <w:ind w:leftChars="0" w:left="0"/>
              <w:rPr>
                <w:b/>
                <w:kern w:val="2"/>
              </w:rPr>
            </w:pPr>
            <w:r w:rsidRPr="002377B7">
              <w:rPr>
                <w:rFonts w:hint="eastAsia"/>
                <w:b/>
                <w:kern w:val="2"/>
              </w:rPr>
              <w:lastRenderedPageBreak/>
              <w:t>缩短型</w:t>
            </w:r>
          </w:p>
        </w:tc>
        <w:tc>
          <w:tcPr>
            <w:tcW w:w="3865" w:type="dxa"/>
          </w:tcPr>
          <w:p w:rsidR="0090408A" w:rsidRPr="002377B7" w:rsidRDefault="0090408A" w:rsidP="00782561">
            <w:pPr>
              <w:pStyle w:val="ac"/>
              <w:ind w:left="840" w:firstLine="420"/>
              <w:rPr>
                <w:kern w:val="2"/>
              </w:rPr>
            </w:pPr>
            <w:r>
              <w:rPr>
                <w:noProof/>
                <w:lang w:val="en-US" w:eastAsia="zh-CN"/>
              </w:rPr>
              <mc:AlternateContent>
                <mc:Choice Requires="wpg">
                  <w:drawing>
                    <wp:anchor distT="0" distB="0" distL="120396" distR="114300" simplePos="0" relativeHeight="251676672" behindDoc="0" locked="0" layoutInCell="1" allowOverlap="1" wp14:anchorId="68B471BE" wp14:editId="6D7C6FD2">
                      <wp:simplePos x="0" y="0"/>
                      <wp:positionH relativeFrom="column">
                        <wp:posOffset>170561</wp:posOffset>
                      </wp:positionH>
                      <wp:positionV relativeFrom="paragraph">
                        <wp:posOffset>175641</wp:posOffset>
                      </wp:positionV>
                      <wp:extent cx="2635250" cy="1490216"/>
                      <wp:effectExtent l="0" t="0" r="107950" b="0"/>
                      <wp:wrapTopAndBottom/>
                      <wp:docPr id="50" name="组合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35250" cy="1490216"/>
                                <a:chOff x="2643174" y="1000108"/>
                                <a:chExt cx="3714776" cy="1911397"/>
                              </a:xfrm>
                            </wpg:grpSpPr>
                            <wps:wsp>
                              <wps:cNvPr id="267" name="直接箭头连接符 267"/>
                              <wps:cNvCnPr/>
                              <wps:spPr>
                                <a:xfrm>
                                  <a:off x="4572000" y="1428760"/>
                                  <a:ext cx="1785950" cy="64291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68" name="直接箭头连接符 268"/>
                              <wps:cNvCnPr/>
                              <wps:spPr>
                                <a:xfrm flipV="1">
                                  <a:off x="2643174" y="1428736"/>
                                  <a:ext cx="1928826" cy="3571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69" name="直接箭头连接符 269"/>
                              <wps:cNvCnPr/>
                              <wps:spPr>
                                <a:xfrm>
                                  <a:off x="4643438" y="1928802"/>
                                  <a:ext cx="1714512" cy="142876"/>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70" name="直接箭头连接符 270"/>
                              <wps:cNvCnPr/>
                              <wps:spPr>
                                <a:xfrm flipV="1">
                                  <a:off x="2714612" y="1928802"/>
                                  <a:ext cx="1928826" cy="35719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71" name="直接连接符 271"/>
                              <wps:cNvCnPr/>
                              <wps:spPr>
                                <a:xfrm rot="16200000" flipH="1">
                                  <a:off x="4357686" y="1643050"/>
                                  <a:ext cx="500066" cy="71438"/>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72" name="肘形连接符 272"/>
                              <wps:cNvCnPr/>
                              <wps:spPr>
                                <a:xfrm rot="10260000">
                                  <a:off x="4364631" y="1444849"/>
                                  <a:ext cx="214313" cy="105661"/>
                                </a:xfrm>
                                <a:prstGeom prst="bentConnector3">
                                  <a:avLst>
                                    <a:gd name="adj1" fmla="val 50000"/>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73" name="直接箭头连接符 273"/>
                              <wps:cNvCnPr/>
                              <wps:spPr>
                                <a:xfrm>
                                  <a:off x="3857620" y="2071678"/>
                                  <a:ext cx="428628" cy="21431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74" name="TextBox 8"/>
                              <wps:cNvSpPr txBox="1"/>
                              <wps:spPr>
                                <a:xfrm>
                                  <a:off x="3786182" y="2285992"/>
                                  <a:ext cx="1214687" cy="625513"/>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刀具中心轨迹</w:t>
                                    </w:r>
                                  </w:p>
                                </w:txbxContent>
                              </wps:txbx>
                              <wps:bodyPr wrap="square" rtlCol="0">
                                <a:spAutoFit/>
                              </wps:bodyPr>
                            </wps:wsp>
                            <wps:wsp>
                              <wps:cNvPr id="275" name="TextBox 9"/>
                              <wps:cNvSpPr txBox="1"/>
                              <wps:spPr>
                                <a:xfrm>
                                  <a:off x="2857488" y="1000108"/>
                                  <a:ext cx="785921" cy="625513"/>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编程轨迹</w:t>
                                    </w:r>
                                  </w:p>
                                </w:txbxContent>
                              </wps:txbx>
                              <wps:bodyPr wrap="square" rtlCol="0">
                                <a:spAutoFit/>
                              </wps:bodyPr>
                            </wps:wsp>
                            <wps:wsp>
                              <wps:cNvPr id="276" name="直接箭头连接符 276"/>
                              <wps:cNvCnPr/>
                              <wps:spPr>
                                <a:xfrm rot="16200000" flipV="1">
                                  <a:off x="3220466" y="1351509"/>
                                  <a:ext cx="309894" cy="1785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68B471BE" id="组合 50" o:spid="_x0000_s1182" style="position:absolute;left:0;text-align:left;margin-left:13.45pt;margin-top:13.85pt;width:207.5pt;height:117.35pt;z-index:251676672;mso-wrap-distance-left:9.48pt;mso-position-horizontal-relative:text;mso-position-vertical-relative:text" coordorigin="26431,10001" coordsize="37147,19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">
                      <v:shape id="直接箭头连接符 267" o:spid="_x0000_s1183" type="#_x0000_t32" style="position:absolute;left:45720;top:14287;width:17859;height:6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LzvscAAADcAAAADwAAAGRycy9kb3ducmV2LnhtbESPT2sCMRTE7wW/Q3hCL1KzCtWyGqWV&#10;SqUg4p9De3tunrurm5clibp+e1MQehxm5jfMeNqYSlzI+dKygl43AUGcWV1yrmC3nb+8gfABWWNl&#10;mRTcyMN00noaY6rtldd02YRcRAj7FBUUIdSplD4ryKDv2po4egfrDIYoXS61w2uEm0r2k2QgDZYc&#10;FwqsaVZQdtqcjYLOh/+5nb6Or/vfz6VfuW9eLCUr9dxu3kcgAjXhP/xoL7SC/mAIf2fiEZCT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MvO+xwAAANwAAAAPAAAAAAAA&#10;AAAAAAAAAKECAABkcnMvZG93bnJldi54bWxQSwUGAAAAAAQABAD5AAAAlQMAAAAA&#10;" strokecolor="black [3213]" strokeweight=".5pt">
                        <v:stroke endarrow="open" joinstyle="miter"/>
                      </v:shape>
                      <v:shape id="直接箭头连接符 268" o:spid="_x0000_s1184" type="#_x0000_t32" style="position:absolute;left:26431;top:14287;width:19289;height:35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fuXcIAAADcAAAADwAAAGRycy9kb3ducmV2LnhtbERP3WrCMBS+H/gO4QjeDE3VodI1FRkT&#10;ZeJA3QMcmrOmrDkpTVq7t18uhF1+fP/ZdrC16Kn1lWMF81kCgrhwuuJSwddtP92A8AFZY+2YFPyS&#10;h20+esow1e7OF+qvoRQxhH2KCkwITSqlLwxZ9DPXEEfu27UWQ4RtKXWL9xhua7lIkpW0WHFsMNjQ&#10;m6Hi59pZBR+fzbo7G7/WZ/v80vWH03u9PCk1GQ+7VxCBhvAvfriPWsFiFdfGM/EIyP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fuXcIAAADcAAAADwAAAAAAAAAAAAAA&#10;AAChAgAAZHJzL2Rvd25yZXYueG1sUEsFBgAAAAAEAAQA+QAAAJADAAAAAA==&#10;" strokecolor="black [3213]" strokeweight=".5pt">
                        <v:stroke endarrow="open" joinstyle="miter"/>
                      </v:shape>
                      <v:shape id="直接箭头连接符 269" o:spid="_x0000_s1185" type="#_x0000_t32" style="position:absolute;left:46434;top:19288;width:17145;height:14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93WcYAAADcAAAADwAAAGRycy9kb3ducmV2LnhtbESPQWsCMRSE74X+h/AKXkrN6kHtapSi&#10;CIIntYK9vW6eu4ubl20S3dVfbwShx2FmvmEms9ZU4kLOl5YV9LoJCOLM6pJzBd+75ccIhA/IGivL&#10;pOBKHmbT15cJpto2vKHLNuQiQtinqKAIoU6l9FlBBn3X1sTRO1pnMETpcqkdNhFuKtlPkoE0WHJc&#10;KLCmeUHZaXs2CvaH0e9wndn3v3bVzF3vtPiR8qZU5639GoMI1Ib/8LO90gr6g094nIlHQE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vd1nGAAAA3AAAAA8AAAAAAAAA&#10;AAAAAAAAoQIAAGRycy9kb3ducmV2LnhtbFBLBQYAAAAABAAEAPkAAACUAwAAAAA=&#10;" strokecolor="black [3213]" strokeweight=".5pt">
                        <v:stroke dashstyle="dash" endarrow="open" joinstyle="miter"/>
                      </v:shape>
                      <v:shape id="直接箭头连接符 270" o:spid="_x0000_s1186" type="#_x0000_t32" style="position:absolute;left:27146;top:19288;width:19288;height:35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4TZ8IAAADcAAAADwAAAGRycy9kb3ducmV2LnhtbERPy2oCMRTdF/oP4Rbc1UxH8DEapRV8&#10;LLrRFt1eJtfJ0MnNkEQd/XqzKLg8nPds0dlGXMiH2rGCj34Ggrh0uuZKwe/P6n0MIkRkjY1jUnCj&#10;AIv568sMC+2uvKPLPlYihXAoUIGJsS2kDKUhi6HvWuLEnZy3GBP0ldQeryncNjLPsqG0WHNqMNjS&#10;0lD5tz9bBUc/2nxNVuX9+2Birc/VIF/vjkr13rrPKYhIXXyK/91brSAfpfnpTDoCc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R4TZ8IAAADcAAAADwAAAAAAAAAAAAAA&#10;AAChAgAAZHJzL2Rvd25yZXYueG1sUEsFBgAAAAAEAAQA+QAAAJADAAAAAA==&#10;" strokecolor="black [3213]" strokeweight=".5pt">
                        <v:stroke dashstyle="dash" endarrow="open" joinstyle="miter"/>
                      </v:shape>
                      <v:line id="直接连接符 271" o:spid="_x0000_s1187" style="position:absolute;rotation:90;flip:x;visibility:visible;mso-wrap-style:square" from="43576,16431" to="48577,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A87MQAAADcAAAADwAAAGRycy9kb3ducmV2LnhtbESPQWsCMRSE74L/ITyhN02UonZrFFGk&#10;HgrFtej1sXndLG5elk3U7b83hYLHYWa+YRarztXiRm2oPGsYjxQI4sKbiksN38fdcA4iRGSDtWfS&#10;8EsBVst+b4GZ8Xc+0C2PpUgQDhlqsDE2mZShsOQwjHxDnLwf3zqMSbalNC3eE9zVcqLUVDqsOC1Y&#10;bGhjqbjkV6fhNT9+ePV5ms7s/K07X76UuW6V1i+Dbv0OIlIXn+H/9t5omMzG8HcmHQ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4DzsxAAAANwAAAAPAAAAAAAAAAAA&#10;AAAAAKECAABkcnMvZG93bnJldi54bWxQSwUGAAAAAAQABAD5AAAAkgMAAAAA&#10;" strokecolor="black [3213]" strokeweight=".5pt">
                        <v:stroke dashstyle="dash" joinstyle="miter"/>
                      </v:line>
                      <v:shape id="肘形连接符 272" o:spid="_x0000_s1188" type="#_x0000_t34" style="position:absolute;left:43646;top:14448;width:2143;height:1057;rotation:1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Jh1cYAAADcAAAADwAAAGRycy9kb3ducmV2LnhtbESPQWvCQBSE7wX/w/IEL6VumkNrUzcS&#10;hIqFXqqC9PbIPpOQ7Nuwu8bor+8WCh6HmfmGWa5G04mBnG8sK3ieJyCIS6sbrhQc9h9PCxA+IGvs&#10;LJOCK3lY5ZOHJWbaXvibhl2oRISwz1BBHUKfSenLmgz6ue2Jo3eyzmCI0lVSO7xEuOlkmiQv0mDD&#10;caHGntY1le3ubBR8bd4eD8OxbfyxuEmshp9Cu0+lZtOxeAcRaAz38H97qxWkryn8nYlHQOa/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iYdXGAAAA3AAAAA8AAAAAAAAA&#10;AAAAAAAAoQIAAGRycy9kb3ducmV2LnhtbFBLBQYAAAAABAAEAPkAAACUAwAAAAA=&#10;" strokecolor="black [3213]" strokeweight=".5pt">
                        <v:stroke dashstyle="dash"/>
                      </v:shape>
                      <v:shape id="直接箭头连接符 273" o:spid="_x0000_s1189" type="#_x0000_t32" style="position:absolute;left:38576;top:20716;width:4286;height:2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BjYMcAAADcAAAADwAAAGRycy9kb3ducmV2LnhtbESPQWsCMRSE74L/ITyhl6LZKrVlNUpb&#10;WiqCSLUHvT03z93VzcuSRF3/fSMUPA4z8w0znjamEmdyvrSs4KmXgCDOrC45V/C7/uq+gvABWWNl&#10;mRRcycN00m6NMdX2wj90XoVcRAj7FBUUIdSplD4ryKDv2Zo4envrDIYoXS61w0uEm0r2k2QoDZYc&#10;Fwqs6aOg7Lg6GQWP735zPX4fnnfbz4VfujnPFpKVeug0byMQgZpwD/+3Z1pB/2UAtzPxCMjJ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0GNgxwAAANwAAAAPAAAAAAAA&#10;AAAAAAAAAKECAABkcnMvZG93bnJldi54bWxQSwUGAAAAAAQABAD5AAAAlQMAAAAA&#10;" strokecolor="black [3213]" strokeweight=".5pt">
                        <v:stroke endarrow="open" joinstyle="miter"/>
                      </v:shape>
                      <v:shape id="TextBox 8" o:spid="_x0000_s1190" type="#_x0000_t202" style="position:absolute;left:37861;top:22859;width:12147;height:6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m+8MA&#10;AADcAAAADwAAAGRycy9kb3ducmV2LnhtbESPQWvCQBSE7wX/w/IEb3Wj2Faiq4hV8NBLbbw/ss9s&#10;MPs2ZF9N/PfdQqHHYWa+YdbbwTfqTl2sAxuYTTNQxGWwNVcGiq/j8xJUFGSLTWAy8KAI283oaY25&#10;DT1/0v0slUoQjjkacCJtrnUsHXmM09ASJ+8aOo+SZFdp22Gf4L7R8yx71R5rTgsOW9o7Km/nb29A&#10;xO5mj+Lg4+kyfLz3LitfsDBmMh52K1BCg/yH/9ona2D+t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ym+8MAAADcAAAADwAAAAAAAAAAAAAAAACYAgAAZHJzL2Rv&#10;d25yZXYueG1sUEsFBgAAAAAEAAQA9QAAAIgDA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刀具中心轨迹</w:t>
                              </w:r>
                            </w:p>
                          </w:txbxContent>
                        </v:textbox>
                      </v:shape>
                      <v:shape id="TextBox 9" o:spid="_x0000_s1191" type="#_x0000_t202" style="position:absolute;left:28574;top:10001;width:7860;height:6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ADYMMA&#10;AADcAAAADwAAAGRycy9kb3ducmV2LnhtbESPT2vCQBTE7wW/w/IEb3WjYFuiq4h/wEMvtfH+yL5m&#10;Q7NvQ/Zp4rd3hUKPw8z8hlltBt+oG3WxDmxgNs1AEZfB1lwZKL6Prx+goiBbbAKTgTtF2KxHLyvM&#10;bej5i25nqVSCcMzRgBNpc61j6chjnIaWOHk/ofMoSXaVth32Ce4bPc+yN+2x5rTgsKWdo/L3fPUG&#10;ROx2di8OPp4uw+e+d1m5wMKYyXjYLkEJDfIf/mufrIH5+wK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ADYMMAAADcAAAADwAAAAAAAAAAAAAAAACYAgAAZHJzL2Rv&#10;d25yZXYueG1sUEsFBgAAAAAEAAQA9QAAAIgDA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编程轨迹</w:t>
                              </w:r>
                            </w:p>
                          </w:txbxContent>
                        </v:textbox>
                      </v:shape>
                      <v:shape id="直接箭头连接符 276" o:spid="_x0000_s1192" type="#_x0000_t32" style="position:absolute;left:32204;top:13515;width:3099;height:1786;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CmI8UAAADcAAAADwAAAGRycy9kb3ducmV2LnhtbESP0WrCQBRE3wv+w3ILvhTdGMFKdJUg&#10;LfrUWusHXLPXbGz2bsiuMf69Wyj0cZiZM8xy3dtadNT6yrGCyTgBQVw4XXGp4Pj9PpqD8AFZY+2Y&#10;FNzJw3o1eFpipt2Nv6g7hFJECPsMFZgQmkxKXxiy6MeuIY7e2bUWQ5RtKXWLtwi3tUyTZCYtVhwX&#10;DDa0MVT8HK5WQW66T9rXH+fdZH96O25fLuk0vyg1fO7zBYhAffgP/7V3WkH6OoPfM/EI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yCmI8UAAADcAAAADwAAAAAAAAAA&#10;AAAAAAChAgAAZHJzL2Rvd25yZXYueG1sUEsFBgAAAAAEAAQA+QAAAJMDAAAAAA==&#10;" strokecolor="black [3213]" strokeweight=".5pt">
                        <v:stroke endarrow="open" joinstyle="miter"/>
                      </v:shape>
                      <w10:wrap type="topAndBottom"/>
                    </v:group>
                  </w:pict>
                </mc:Fallback>
              </mc:AlternateContent>
            </w:r>
          </w:p>
        </w:tc>
        <w:tc>
          <w:tcPr>
            <w:tcW w:w="4605" w:type="dxa"/>
          </w:tcPr>
          <w:p w:rsidR="0090408A" w:rsidRPr="002377B7" w:rsidRDefault="0090408A" w:rsidP="00782561">
            <w:pPr>
              <w:pStyle w:val="ac"/>
              <w:ind w:left="840" w:firstLine="420"/>
              <w:rPr>
                <w:kern w:val="2"/>
              </w:rPr>
            </w:pPr>
            <w:r>
              <w:rPr>
                <w:noProof/>
                <w:lang w:val="en-US" w:eastAsia="zh-CN"/>
              </w:rPr>
              <mc:AlternateContent>
                <mc:Choice Requires="wpg">
                  <w:drawing>
                    <wp:anchor distT="0" distB="0" distL="114300" distR="114300" simplePos="0" relativeHeight="251679744" behindDoc="0" locked="0" layoutInCell="1" allowOverlap="1" wp14:anchorId="59DAB769" wp14:editId="36BB152E">
                      <wp:simplePos x="0" y="0"/>
                      <wp:positionH relativeFrom="column">
                        <wp:posOffset>137795</wp:posOffset>
                      </wp:positionH>
                      <wp:positionV relativeFrom="paragraph">
                        <wp:posOffset>124460</wp:posOffset>
                      </wp:positionV>
                      <wp:extent cx="2482348" cy="1506220"/>
                      <wp:effectExtent l="0" t="57150" r="0" b="0"/>
                      <wp:wrapTopAndBottom/>
                      <wp:docPr id="51" name="组合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2348" cy="1506220"/>
                                <a:chOff x="4917839" y="415852"/>
                                <a:chExt cx="3369117" cy="2714644"/>
                              </a:xfrm>
                            </wpg:grpSpPr>
                            <wps:wsp>
                              <wps:cNvPr id="277" name="直接箭头连接符 277"/>
                              <wps:cNvCnPr>
                                <a:stCxn id="285" idx="2"/>
                              </wps:cNvCnPr>
                              <wps:spPr>
                                <a:xfrm>
                                  <a:off x="6596812" y="964690"/>
                                  <a:ext cx="904146" cy="116755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78" name="直接连接符 278"/>
                              <wps:cNvCnPr/>
                              <wps:spPr>
                                <a:xfrm>
                                  <a:off x="5429256" y="489171"/>
                                  <a:ext cx="1214446" cy="500066"/>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79" name="肘形连接符 279"/>
                              <wps:cNvCnPr/>
                              <wps:spPr>
                                <a:xfrm rot="1200000" flipH="1">
                                  <a:off x="6369557" y="808386"/>
                                  <a:ext cx="214313" cy="105661"/>
                                </a:xfrm>
                                <a:prstGeom prst="bentConnector3">
                                  <a:avLst>
                                    <a:gd name="adj1" fmla="val 50000"/>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80" name="直接箭头连接符 280"/>
                              <wps:cNvCnPr/>
                              <wps:spPr>
                                <a:xfrm>
                                  <a:off x="7000892" y="1071546"/>
                                  <a:ext cx="571504" cy="714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1" name="TextBox 16"/>
                              <wps:cNvSpPr txBox="1"/>
                              <wps:spPr>
                                <a:xfrm>
                                  <a:off x="7500957" y="1000107"/>
                                  <a:ext cx="785999" cy="878940"/>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编程轨迹</w:t>
                                    </w:r>
                                  </w:p>
                                </w:txbxContent>
                              </wps:txbx>
                              <wps:bodyPr wrap="square" rtlCol="0">
                                <a:spAutoFit/>
                              </wps:bodyPr>
                            </wps:wsp>
                            <wps:wsp>
                              <wps:cNvPr id="282" name="TextBox 17"/>
                              <wps:cNvSpPr txBox="1"/>
                              <wps:spPr>
                                <a:xfrm>
                                  <a:off x="5572097" y="1632179"/>
                                  <a:ext cx="1142801" cy="878940"/>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刀具中心轨迹</w:t>
                                    </w:r>
                                  </w:p>
                                </w:txbxContent>
                              </wps:txbx>
                              <wps:bodyPr wrap="square" rtlCol="0">
                                <a:spAutoFit/>
                              </wps:bodyPr>
                            </wps:wsp>
                            <wps:wsp>
                              <wps:cNvPr id="283" name="直接箭头连接符 283"/>
                              <wps:cNvCnPr/>
                              <wps:spPr>
                                <a:xfrm rot="10800000" flipV="1">
                                  <a:off x="6572264" y="1489303"/>
                                  <a:ext cx="428628" cy="1428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4" name="弧形 284"/>
                              <wps:cNvSpPr/>
                              <wps:spPr>
                                <a:xfrm rot="17502695">
                                  <a:off x="4944933" y="388758"/>
                                  <a:ext cx="2714644" cy="2768832"/>
                                </a:xfrm>
                                <a:prstGeom prst="arc">
                                  <a:avLst/>
                                </a:prstGeom>
                                <a:ln>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rtlCol="0" anchor="ctr"/>
                            </wps:wsp>
                            <wps:wsp>
                              <wps:cNvPr id="285" name="弧形 285"/>
                              <wps:cNvSpPr/>
                              <wps:spPr>
                                <a:xfrm rot="17486496">
                                  <a:off x="5330913" y="917582"/>
                                  <a:ext cx="1854046" cy="1819945"/>
                                </a:xfrm>
                                <a:prstGeom prst="arc">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rtlCol="0" anchor="ctr"/>
                            </wps:wsp>
                            <wps:wsp>
                              <wps:cNvPr id="286" name="直接连接符 286"/>
                              <wps:cNvCnPr/>
                              <wps:spPr>
                                <a:xfrm rot="16200000" flipH="1">
                                  <a:off x="6322230" y="953518"/>
                                  <a:ext cx="1643075" cy="714379"/>
                                </a:xfrm>
                                <a:prstGeom prst="line">
                                  <a:avLst/>
                                </a:prstGeom>
                                <a:ln>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wps:wsp>
                              <wps:cNvPr id="287" name="直接连接符 287"/>
                              <wps:cNvCnPr>
                                <a:stCxn id="285" idx="2"/>
                                <a:endCxn id="284" idx="2"/>
                              </wps:cNvCnPr>
                              <wps:spPr>
                                <a:xfrm flipV="1">
                                  <a:off x="6596812" y="512143"/>
                                  <a:ext cx="207563" cy="452547"/>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59DAB769" id="组合 51" o:spid="_x0000_s1193" style="position:absolute;left:0;text-align:left;margin-left:10.85pt;margin-top:9.8pt;width:195.45pt;height:118.6pt;z-index:251679744;mso-position-horizontal-relative:text;mso-position-vertical-relative:text" coordorigin="49178,4158" coordsize="33691,2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">
                      <v:shape id="直接箭头连接符 277" o:spid="_x0000_s1194" type="#_x0000_t32" style="position:absolute;left:65968;top:9646;width:9041;height:116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XQbcYAAADcAAAADwAAAGRycy9kb3ducmV2LnhtbESPT2vCQBTE7wW/w/IEL6Vu9GAkdRWx&#10;FISe/Ad6e82+JsHs27i7mtRP7wqFHoeZ+Q0zW3SmFjdyvrKsYDRMQBDnVldcKNjvPt+mIHxA1lhb&#10;JgW/5GEx773MMNO25Q3dtqEQEcI+QwVlCE0mpc9LMuiHtiGO3o91BkOUrpDaYRvhppbjJJlIgxXH&#10;hRIbWpWUn7dXo+BwnH6nX7l9vXTrduVG54+TlHelBv1u+Q4iUBf+w3/ttVYwTlN4nolHQM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8l0G3GAAAA3AAAAA8AAAAAAAAA&#10;AAAAAAAAoQIAAGRycy9kb3ducmV2LnhtbFBLBQYAAAAABAAEAPkAAACUAwAAAAA=&#10;" strokecolor="black [3213]" strokeweight=".5pt">
                        <v:stroke dashstyle="dash" endarrow="open" joinstyle="miter"/>
                      </v:shape>
                      <v:line id="直接连接符 278" o:spid="_x0000_s1195" style="position:absolute;visibility:visible;mso-wrap-style:square" from="54292,4891" to="66437,9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8tb0AAADcAAAADwAAAGRycy9kb3ducmV2LnhtbERPyw7BQBTdS/zD5ErsmCJByhAR4rFT&#10;NnY3nastnTtNZ1B/bxYSy5Pzni8bU4oX1a6wrGDQj0AQp1YXnCm4nLe9KQjnkTWWlknBhxwsF+3W&#10;HGNt33yiV+IzEULYxagg976KpXRpTgZd31bEgbvZ2qAPsM6krvEdwk0ph1E0lgYLDg05VrTOKX0k&#10;T6Ngddyej+MPbyTvB6Pqnhyy3fOqVLfTrGYgPDX+L/6591rBcBLWhjPhCMjF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oXPLW9AAAA3AAAAA8AAAAAAAAAAAAAAAAAoQIA&#10;AGRycy9kb3ducmV2LnhtbFBLBQYAAAAABAAEAPkAAACLAwAAAAA=&#10;" strokecolor="black [3213]" strokeweight=".5pt">
                        <v:stroke dashstyle="dash" joinstyle="miter"/>
                      </v:line>
                      <v:shape id="肘形连接符 279" o:spid="_x0000_s1196" type="#_x0000_t34" style="position:absolute;left:63695;top:8083;width:2143;height:1057;rotation:-2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zIe8YAAADcAAAADwAAAGRycy9kb3ducmV2LnhtbESPT2vCQBTE7wW/w/KE3urGHFobXUUU&#10;0Yst/kH09sg+k2D2bdhdTfrtuwWhx2FmfsNMZp2pxYOcrywrGA4SEMS51RUXCo6H1dsIhA/IGmvL&#10;pOCHPMymvZcJZtq2vKPHPhQiQthnqKAMocmk9HlJBv3ANsTRu1pnMETpCqkdthFuapkmybs0WHFc&#10;KLGhRUn5bX83Cs7paRvWm2TRzpdudbhevr53F1Lqtd/NxyACdeE//GxvtIL04xP+zsQjIK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r8yHvGAAAA3AAAAA8AAAAAAAAA&#10;AAAAAAAAoQIAAGRycy9kb3ducmV2LnhtbFBLBQYAAAAABAAEAPkAAACUAwAAAAA=&#10;" strokecolor="black [3213]" strokeweight=".5pt">
                        <v:stroke dashstyle="dash"/>
                      </v:shape>
                      <v:shape id="直接箭头连接符 280" o:spid="_x0000_s1197" type="#_x0000_t32" style="position:absolute;left:70008;top:10715;width:5715;height: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eNMMMAAADcAAAADwAAAGRycy9kb3ducmV2LnhtbERPz2vCMBS+C/4P4QleZKYKinRG2URR&#10;BiLWHbbbW/PWdjYvJYla//vlIHj8+H7Pl62pxZWcrywrGA0TEMS51RUXCj5Pm5cZCB+QNdaWScGd&#10;PCwX3c4cU21vfKRrFgoRQ9inqKAMoUml9HlJBv3QNsSR+7XOYIjQFVI7vMVwU8txkkylwYpjQ4kN&#10;rUrKz9nFKBi8+6/7efs3+fle7/3BffBuL1mpfq99ewURqA1P8cO90wrGszg/nolH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LXjTDDAAAA3AAAAA8AAAAAAAAAAAAA&#10;AAAAoQIAAGRycy9kb3ducmV2LnhtbFBLBQYAAAAABAAEAPkAAACRAwAAAAA=&#10;" strokecolor="black [3213]" strokeweight=".5pt">
                        <v:stroke endarrow="open" joinstyle="miter"/>
                      </v:shape>
                      <v:shape id="TextBox 16" o:spid="_x0000_s1198" type="#_x0000_t202" style="position:absolute;left:75009;top:10001;width:7860;height:87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51RMIA&#10;AADcAAAADwAAAGRycy9kb3ducmV2LnhtbESPQWvCQBSE70L/w/IK3nQTwSLRVcS24MFLbbw/ss9s&#10;MPs2ZF9N/PduodDjMDPfMJvd6Ft1pz42gQ3k8wwUcRVsw7WB8vtztgIVBdliG5gMPCjCbvsy2WBh&#10;w8BfdD9LrRKEY4EGnEhXaB0rRx7jPHTEybuG3qMk2dfa9jgkuG/1IsvetMeG04LDjg6Oqtv5xxsQ&#10;sfv8UX74eLyMp/fBZdUSS2Omr+N+DUpolP/wX/toDSxWOfyeSUdAb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bnVEwgAAANwAAAAPAAAAAAAAAAAAAAAAAJgCAABkcnMvZG93&#10;bnJldi54bWxQSwUGAAAAAAQABAD1AAAAhwM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编程轨迹</w:t>
                              </w:r>
                            </w:p>
                          </w:txbxContent>
                        </v:textbox>
                      </v:shape>
                      <v:shape id="TextBox 17" o:spid="_x0000_s1199" type="#_x0000_t202" style="position:absolute;left:55720;top:16321;width:11428;height:8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zrM8IA&#10;AADcAAAADwAAAGRycy9kb3ducmV2LnhtbESPQWvCQBSE74X+h+UVvNWNAYukriK2BQ9eqvH+yL5m&#10;g9m3Iftq4r93BcHjMDPfMMv16Ft1oT42gQ3Mphko4irYhmsD5fHnfQEqCrLFNjAZuFKE9er1ZYmF&#10;DQP/0uUgtUoQjgUacCJdoXWsHHmM09ARJ+8v9B4lyb7WtschwX2r8yz70B4bTgsOO9o6qs6Hf29A&#10;xG5m1/Lbx91p3H8NLqvmWBozeRs3n6CERnmGH+2dNZAvcrifSUdAr2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vOszwgAAANwAAAAPAAAAAAAAAAAAAAAAAJgCAABkcnMvZG93&#10;bnJldi54bWxQSwUGAAAAAAQABAD1AAAAhwM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刀具中心轨迹</w:t>
                              </w:r>
                            </w:p>
                          </w:txbxContent>
                        </v:textbox>
                      </v:shape>
                      <v:shape id="直接箭头连接符 283" o:spid="_x0000_s1200" type="#_x0000_t32" style="position:absolute;left:65722;top:14893;width:4286;height:1428;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0mq8MAAADcAAAADwAAAGRycy9kb3ducmV2LnhtbESPQWvCQBSE7wX/w/IK3uqmSnVNXUUE&#10;Qb0ZxfMj+5pEs29Ddk3Sf98tFHocZuYbZrUZbC06an3lWMP7JAFBnDtTcaHhetm/KRA+IBusHZOG&#10;b/KwWY9eVpga1/OZuiwUIkLYp6ihDKFJpfR5SRb9xDXE0ftyrcUQZVtI02If4baW0ySZS4sVx4US&#10;G9qVlD+yp9Vg+o/jfaeU6pa3i5kds1NYXE9aj1+H7SeIQEP4D/+1D0bDVM3g90w8An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dJqvDAAAA3AAAAA8AAAAAAAAAAAAA&#10;AAAAoQIAAGRycy9kb3ducmV2LnhtbFBLBQYAAAAABAAEAPkAAACRAwAAAAA=&#10;" strokecolor="black [3213]" strokeweight=".5pt">
                        <v:stroke endarrow="open" joinstyle="miter"/>
                      </v:shape>
                      <v:shape id="弧形 284" o:spid="_x0000_s1201" style="position:absolute;left:49449;top:3887;width:27146;height:27688;rotation:-4475350fd;visibility:visible;mso-wrap-style:square;v-text-anchor:middle" coordsize="2714644,2768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MPTMQA&#10;AADcAAAADwAAAGRycy9kb3ducmV2LnhtbESPT2sCMRTE74LfIbxCb5qtiMjWKP6pUBAPWun5sXnd&#10;LG5elk26Zr+9EQSPw8z8hlmsoq1FR62vHCv4GGcgiAunKy4VXH72ozkIH5A11o5JQU8eVsvhYIG5&#10;djc+UXcOpUgQ9jkqMCE0uZS+MGTRj11DnLw/11oMSbal1C3eEtzWcpJlM2mx4rRgsKGtoeJ6/rcK&#10;7GafbXzsd4fOXrbd9Dd+HXuj1PtbXH+CCBTDK/xsf2sFk/kUHmfSEZ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jD0zEAAAA3AAAAA8AAAAAAAAAAAAAAAAAmAIAAGRycy9k&#10;b3ducmV2LnhtbFBLBQYAAAAABAAEAPUAAACJAwAAAAA=&#10;" path="m1357322,nsc2106950,,2714644,619824,2714644,1384416r-1357322,l1357322,xem1357322,nfc2106950,,2714644,619824,2714644,1384416e" filled="f" strokecolor="black [3213]" strokeweight=".5pt">
                        <v:stroke joinstyle="miter"/>
                        <v:path arrowok="t" o:connecttype="custom" o:connectlocs="1357322,0;2714644,1384416" o:connectangles="0,0"/>
                      </v:shape>
                      <v:shape id="弧形 285" o:spid="_x0000_s1202" style="position:absolute;left:53309;top:9175;width:18540;height:18200;rotation:-4493043fd;visibility:visible;mso-wrap-style:square;v-text-anchor:middle" coordsize="1854046,18199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wzY8UA&#10;AADcAAAADwAAAGRycy9kb3ducmV2LnhtbESPQWvCQBSE70L/w/IKvemmEatGVylCS+vNVO+P7DOb&#10;Nvs2ya4x/vtuQehxmJlvmPV2sLXoqfOVYwXPkwQEceF0xaWC49fbeAHCB2SNtWNScCMP283DaI2Z&#10;dlc+UJ+HUkQI+wwVmBCaTEpfGLLoJ64hjt7ZdRZDlF0pdYfXCLe1TJPkRVqsOC4YbGhnqPjJL1bB&#10;d77clftpPW/fT/PToZ/u28snKvX0OLyuQAQawn/43v7QCtLFDP7Ox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DNjxQAAANwAAAAPAAAAAAAAAAAAAAAAAJgCAABkcnMv&#10;ZG93bnJldi54bWxQSwUGAAAAAAQABAD1AAAAigMAAAAA&#10;" path="m927023,nsc1439004,,1854046,407409,1854046,909973r-927023,l927023,xem927023,nfc1439004,,1854046,407409,1854046,909973e" filled="f" strokecolor="black [3213]" strokeweight=".5pt">
                        <v:stroke dashstyle="dash" joinstyle="miter"/>
                        <v:path arrowok="t" o:connecttype="custom" o:connectlocs="927023,0;1854046,909973" o:connectangles="0,0"/>
                      </v:shape>
                      <v:line id="直接连接符 286" o:spid="_x0000_s1203" style="position:absolute;rotation:90;flip:x;visibility:visible;mso-wrap-style:square" from="63221,9535" to="79652,16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Sdz8UAAADcAAAADwAAAGRycy9kb3ducmV2LnhtbESPQWvCQBSE74L/YXlCb7ppCqLRVYog&#10;KBS0KrbeHtnXJDT7Nuxuk/Tfd4WCx2FmvmGW697UoiXnK8sKnicJCOLc6ooLBZfzdjwD4QOyxtoy&#10;KfglD+vVcLDETNuO36k9hUJECPsMFZQhNJmUPi/JoJ/Yhjh6X9YZDFG6QmqHXYSbWqZJMpUGK44L&#10;JTa0KSn/Pv0YBW4+fwsvbXcke7l9pvvq8JFfD0o9jfrXBYhAfXiE/9s7rSCdTeF+Jh4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NSdz8UAAADcAAAADwAAAAAAAAAA&#10;AAAAAAChAgAAZHJzL2Rvd25yZXYueG1sUEsFBgAAAAAEAAQA+QAAAJMDAAAAAA==&#10;" strokecolor="black [3213]" strokeweight=".5pt">
                        <v:stroke joinstyle="miter"/>
                      </v:line>
                      <v:line id="直接连接符 287" o:spid="_x0000_s1204" style="position:absolute;flip:y;visibility:visible;mso-wrap-style:square" from="65968,5121" to="68043,96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sgPsQAAADcAAAADwAAAGRycy9kb3ducmV2LnhtbESPQYvCMBSE78L+h/AW9qbpiqhUo7jF&#10;BREv6q7nZ/Nsi81LbWKt/94IgsdhZr5hpvPWlKKh2hWWFXz3IhDEqdUFZwr+9r/dMQjnkTWWlknB&#10;nRzMZx+dKcba3nhLzc5nIkDYxagg976KpXRpTgZdz1bEwTvZ2qAPss6krvEW4KaU/SgaSoMFh4Uc&#10;K0pySs+7q1GQJKPLoFn/L1fmuBms0yEffjas1Ndnu5iA8NT6d/jVXmkF/fEInmfCEZC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yA+xAAAANwAAAAPAAAAAAAAAAAA&#10;AAAAAKECAABkcnMvZG93bnJldi54bWxQSwUGAAAAAAQABAD5AAAAkgMAAAAA&#10;" strokecolor="black [3213]" strokeweight=".5pt">
                        <v:stroke dashstyle="dash" joinstyle="miter"/>
                      </v:line>
                      <w10:wrap type="topAndBottom"/>
                    </v:group>
                  </w:pict>
                </mc:Fallback>
              </mc:AlternateContent>
            </w:r>
          </w:p>
        </w:tc>
      </w:tr>
      <w:tr w:rsidR="0090408A" w:rsidTr="00782561">
        <w:tc>
          <w:tcPr>
            <w:tcW w:w="1384" w:type="dxa"/>
          </w:tcPr>
          <w:p w:rsidR="0090408A" w:rsidRPr="002377B7" w:rsidRDefault="0090408A" w:rsidP="00782561">
            <w:pPr>
              <w:pStyle w:val="ac"/>
              <w:ind w:leftChars="0" w:left="0"/>
              <w:rPr>
                <w:b/>
                <w:kern w:val="2"/>
              </w:rPr>
            </w:pPr>
            <w:r w:rsidRPr="002377B7">
              <w:rPr>
                <w:rFonts w:hint="eastAsia"/>
                <w:b/>
                <w:kern w:val="2"/>
              </w:rPr>
              <w:t>伸长型</w:t>
            </w:r>
          </w:p>
        </w:tc>
        <w:tc>
          <w:tcPr>
            <w:tcW w:w="3865" w:type="dxa"/>
          </w:tcPr>
          <w:p w:rsidR="0090408A" w:rsidRPr="002377B7" w:rsidRDefault="0090408A" w:rsidP="00782561">
            <w:pPr>
              <w:pStyle w:val="ac"/>
              <w:ind w:left="840" w:firstLine="420"/>
              <w:rPr>
                <w:kern w:val="2"/>
              </w:rPr>
            </w:pPr>
            <w:r>
              <w:rPr>
                <w:noProof/>
                <w:lang w:val="en-US" w:eastAsia="zh-CN"/>
              </w:rPr>
              <mc:AlternateContent>
                <mc:Choice Requires="wpg">
                  <w:drawing>
                    <wp:anchor distT="0" distB="0" distL="120396" distR="114300" simplePos="0" relativeHeight="251677696" behindDoc="0" locked="0" layoutInCell="1" allowOverlap="1" wp14:anchorId="42285DFA" wp14:editId="21AA189D">
                      <wp:simplePos x="0" y="0"/>
                      <wp:positionH relativeFrom="column">
                        <wp:posOffset>-44069</wp:posOffset>
                      </wp:positionH>
                      <wp:positionV relativeFrom="paragraph">
                        <wp:posOffset>762</wp:posOffset>
                      </wp:positionV>
                      <wp:extent cx="2218690" cy="1441145"/>
                      <wp:effectExtent l="0" t="0" r="86360" b="0"/>
                      <wp:wrapTopAndBottom/>
                      <wp:docPr id="52" name="组合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18690" cy="1441145"/>
                                <a:chOff x="2714612" y="2655253"/>
                                <a:chExt cx="3714776" cy="1943590"/>
                              </a:xfrm>
                            </wpg:grpSpPr>
                            <wps:wsp>
                              <wps:cNvPr id="288" name="直接箭头连接符 288"/>
                              <wps:cNvCnPr/>
                              <wps:spPr>
                                <a:xfrm>
                                  <a:off x="4643438" y="3083905"/>
                                  <a:ext cx="1785950" cy="64291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89" name="直接箭头连接符 289"/>
                              <wps:cNvCnPr/>
                              <wps:spPr>
                                <a:xfrm flipV="1">
                                  <a:off x="2714612" y="3083881"/>
                                  <a:ext cx="1928826" cy="35719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90" name="直接箭头连接符 290"/>
                              <wps:cNvCnPr/>
                              <wps:spPr>
                                <a:xfrm>
                                  <a:off x="4714876" y="3583947"/>
                                  <a:ext cx="1714512" cy="142876"/>
                                </a:xfrm>
                                <a:prstGeom prst="straightConnector1">
                                  <a:avLst/>
                                </a:prstGeom>
                                <a:ln>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291" name="直接箭头连接符 291"/>
                              <wps:cNvCnPr/>
                              <wps:spPr>
                                <a:xfrm flipV="1">
                                  <a:off x="2786050" y="3583947"/>
                                  <a:ext cx="1928826" cy="357190"/>
                                </a:xfrm>
                                <a:prstGeom prst="straightConnector1">
                                  <a:avLst/>
                                </a:prstGeom>
                                <a:ln>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292" name="直接连接符 292"/>
                              <wps:cNvCnPr/>
                              <wps:spPr>
                                <a:xfrm rot="16200000" flipH="1">
                                  <a:off x="4429124" y="3298195"/>
                                  <a:ext cx="500066" cy="71438"/>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93" name="肘形连接符 293"/>
                              <wps:cNvCnPr/>
                              <wps:spPr>
                                <a:xfrm rot="15660000">
                                  <a:off x="4533787" y="3418834"/>
                                  <a:ext cx="214313" cy="105661"/>
                                </a:xfrm>
                                <a:prstGeom prst="bentConnector3">
                                  <a:avLst>
                                    <a:gd name="adj1" fmla="val 54833"/>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94" name="直接箭头连接符 294"/>
                              <wps:cNvCnPr/>
                              <wps:spPr>
                                <a:xfrm>
                                  <a:off x="3929058" y="3726823"/>
                                  <a:ext cx="428628" cy="21431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TextBox 8"/>
                              <wps:cNvSpPr txBox="1"/>
                              <wps:spPr>
                                <a:xfrm>
                                  <a:off x="3857620" y="3941137"/>
                                  <a:ext cx="1214160" cy="657706"/>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编程轨迹</w:t>
                                    </w:r>
                                  </w:p>
                                </w:txbxContent>
                              </wps:txbx>
                              <wps:bodyPr wrap="square" rtlCol="0">
                                <a:spAutoFit/>
                              </wps:bodyPr>
                            </wps:wsp>
                            <wps:wsp>
                              <wps:cNvPr id="296" name="TextBox 9"/>
                              <wps:cNvSpPr txBox="1"/>
                              <wps:spPr>
                                <a:xfrm>
                                  <a:off x="2928925" y="2655253"/>
                                  <a:ext cx="1070629" cy="657706"/>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刀具中心轨迹</w:t>
                                    </w:r>
                                  </w:p>
                                </w:txbxContent>
                              </wps:txbx>
                              <wps:bodyPr wrap="square" rtlCol="0">
                                <a:spAutoFit/>
                              </wps:bodyPr>
                            </wps:wsp>
                            <wps:wsp>
                              <wps:cNvPr id="297" name="直接箭头连接符 297"/>
                              <wps:cNvCnPr/>
                              <wps:spPr>
                                <a:xfrm rot="16200000" flipV="1">
                                  <a:off x="3291904" y="3006654"/>
                                  <a:ext cx="309894" cy="1785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42285DFA" id="组合 52" o:spid="_x0000_s1205" style="position:absolute;left:0;text-align:left;margin-left:-3.45pt;margin-top:.05pt;width:174.7pt;height:113.5pt;z-index:251677696;mso-wrap-distance-left:9.48pt;mso-position-horizontal-relative:text;mso-position-vertical-relative:text" coordorigin="27146,26552" coordsize="37147,19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">
                      <v:shape id="直接箭头连接符 288" o:spid="_x0000_s1206" type="#_x0000_t32" style="position:absolute;left:46434;top:30839;width:17859;height:6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80OMIAAADcAAAADwAAAGRycy9kb3ducmV2LnhtbERPz2vCMBS+C/sfwht4EU31oKUzylAE&#10;wZO6wXZ7Nm9tsXnpkmirf705CB4/vt/zZWdqcSXnK8sKxqMEBHFudcWFgq/jZpiC8AFZY22ZFNzI&#10;w3Lx1ptjpm3Le7oeQiFiCPsMFZQhNJmUPi/JoB/Zhjhyf9YZDBG6QmqHbQw3tZwkyVQarDg2lNjQ&#10;qqT8fLgYBd8/6Wm2y+3gv9u2Kzc+r3+lvCvVf+8+P0AE6sJL/HRvtYJJGtfGM/EI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280OMIAAADcAAAADwAAAAAAAAAAAAAA&#10;AAChAgAAZHJzL2Rvd25yZXYueG1sUEsFBgAAAAAEAAQA+QAAAJADAAAAAA==&#10;" strokecolor="black [3213]" strokeweight=".5pt">
                        <v:stroke dashstyle="dash" endarrow="open" joinstyle="miter"/>
                      </v:shape>
                      <v:shape id="直接箭头连接符 289" o:spid="_x0000_s1207" type="#_x0000_t32" style="position:absolute;left:27146;top:30838;width:19288;height:35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HK3cUAAADcAAAADwAAAGRycy9kb3ducmV2LnhtbESPT2sCMRTE7wW/Q3gFbzXbFaquRrEF&#10;2x68+Ae9PjbPzeLmZUmibv30plDocZiZ3zCzRWcbcSUfascKXgcZCOLS6ZorBfvd6mUMIkRkjY1j&#10;UvBDARbz3tMMC+1uvKHrNlYiQTgUqMDE2BZShtKQxTBwLXHyTs5bjEn6SmqPtwS3jcyz7E1arDkt&#10;GGzpw1B53l6sgqMffb1PVuV9fTCx1pdqmH9ujkr1n7vlFESkLv6H/9rfWkE+nsDvmXQE5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fHK3cUAAADcAAAADwAAAAAAAAAA&#10;AAAAAAChAgAAZHJzL2Rvd25yZXYueG1sUEsFBgAAAAAEAAQA+QAAAJMDAAAAAA==&#10;" strokecolor="black [3213]" strokeweight=".5pt">
                        <v:stroke dashstyle="dash" endarrow="open" joinstyle="miter"/>
                      </v:shape>
                      <v:shape id="直接箭头连接符 290" o:spid="_x0000_s1208" type="#_x0000_t32" style="position:absolute;left:47148;top:35839;width:17145;height:1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4b7cQAAADcAAAADwAAAGRycy9kb3ducmV2LnhtbERPz2vCMBS+C/sfwhN2kZkqbLiuqahM&#10;JgMR3Q7b7a15tp3NS0mi1v/eHASPH9/vbNqZRpzI+dqygtEwAUFcWF1zqeD7a/k0AeEDssbGMim4&#10;kIdp/tDLMNX2zFs67UIpYgj7FBVUIbSplL6oyKAf2pY4cnvrDIYIXSm1w3MMN40cJ8mLNFhzbKiw&#10;pUVFxWF3NAoGc/9zOXz8P//9vq/9xn3yai1Zqcd+N3sDEagLd/HNvdIKxq9xfjwTj4DM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hvtxAAAANwAAAAPAAAAAAAAAAAA&#10;AAAAAKECAABkcnMvZG93bnJldi54bWxQSwUGAAAAAAQABAD5AAAAkgMAAAAA&#10;" strokecolor="black [3213]" strokeweight=".5pt">
                        <v:stroke endarrow="open" joinstyle="miter"/>
                      </v:shape>
                      <v:shape id="直接箭头连接符 291" o:spid="_x0000_s1209" type="#_x0000_t32" style="position:absolute;left:27860;top:35839;width:19288;height:35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g358YAAADcAAAADwAAAGRycy9kb3ducmV2LnhtbESP3WrCQBSE7wXfYTmCN1I3/lDb1FWK&#10;KErFQm0f4JA9zYZmz4bsJsa3dwWhl8PMfMMs150tRUu1LxwrmIwTEMSZ0wXnCn6+d08vIHxA1lg6&#10;JgVX8rBe9XtLTLW78Be155CLCGGfogITQpVK6TNDFv3YVcTR+3W1xRBlnUtd4yXCbSmnSfIsLRYc&#10;FwxWtDGU/Z0bq+Djs1o0J+MX+mRH86bdH7fl7KjUcNC9v4EI1IX/8KN90AqmrxO4n4lHQK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IN+fGAAAA3AAAAA8AAAAAAAAA&#10;AAAAAAAAoQIAAGRycy9kb3ducmV2LnhtbFBLBQYAAAAABAAEAPkAAACUAwAAAAA=&#10;" strokecolor="black [3213]" strokeweight=".5pt">
                        <v:stroke endarrow="open" joinstyle="miter"/>
                      </v:shape>
                      <v:line id="直接连接符 292" o:spid="_x0000_s1210" style="position:absolute;rotation:90;flip:x;visibility:visible;mso-wrap-style:square" from="44290,32982" to="49291,33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5EYcQAAADcAAAADwAAAGRycy9kb3ducmV2LnhtbESPQWsCMRSE74X+h/AK3mrSpVhdjVKU&#10;oodCcRW9PjbPzeLmZdlEXf99Uyh4HGbmG2a26F0jrtSF2rOGt6ECQVx6U3OlYb/7eh2DCBHZYOOZ&#10;NNwpwGL+/DTD3Pgbb+laxEokCIccNdgY21zKUFpyGIa+JU7eyXcOY5JdJU2HtwR3jcyUGkmHNacF&#10;iy0tLZXn4uI0vBe7tVffh9GHHU/64/lHmctKaT146T+nICL18RH+b2+MhmySwd+ZdATk/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PkRhxAAAANwAAAAPAAAAAAAAAAAA&#10;AAAAAKECAABkcnMvZG93bnJldi54bWxQSwUGAAAAAAQABAD5AAAAkgMAAAAA&#10;" strokecolor="black [3213]" strokeweight=".5pt">
                        <v:stroke dashstyle="dash" joinstyle="miter"/>
                      </v:line>
                      <v:shape id="肘形连接符 293" o:spid="_x0000_s1211" type="#_x0000_t34" style="position:absolute;left:45337;top:34189;width:2143;height:1056;rotation:-9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JRxsMAAADcAAAADwAAAGRycy9kb3ducmV2LnhtbESPQWvCQBSE74L/YXmCN91UQZrUVYxW&#10;8Ca19f6afSax2bchu13jv3cLBY/DzHzDLNe9aUSgztWWFbxMExDEhdU1lwq+PveTVxDOI2tsLJOC&#10;OzlYr4aDJWba3viDwsmXIkLYZaig8r7NpHRFRQbd1LbE0bvYzqCPsiul7vAW4aaRsyRZSIM1x4UK&#10;W9pWVPycfo2C9nDMj+f8vPlOm7C7pkV4d3lQajzqN28gPPX+Gf5vH7SCWTqHvzPxCM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SUcbDAAAA3AAAAA8AAAAAAAAAAAAA&#10;AAAAoQIAAGRycy9kb3ducmV2LnhtbFBLBQYAAAAABAAEAPkAAACRAwAAAAA=&#10;" adj="11844" strokecolor="black [3213]" strokeweight=".5pt">
                        <v:stroke dashstyle="dash"/>
                      </v:shape>
                      <v:shape id="直接箭头连接符 294" o:spid="_x0000_s1212" type="#_x0000_t32" style="position:absolute;left:39290;top:37268;width:4286;height:2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Ud7scAAADcAAAADwAAAGRycy9kb3ducmV2LnhtbESPQWsCMRSE74L/ITyhl6LZipV2NUpb&#10;WiqCSLUHvT03z93VzcuSRF3/fSMUPA4z8w0znjamEmdyvrSs4KmXgCDOrC45V/C7/uq+gPABWWNl&#10;mRRcycN00m6NMdX2wj90XoVcRAj7FBUUIdSplD4ryKDv2Zo4envrDIYoXS61w0uEm0r2k2QoDZYc&#10;Fwqs6aOg7Lg6GQWP735zPX4fnnfbz4VfujnPFpKVeug0byMQgZpwD/+3Z1pB/3UAtzPxCMjJ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4NR3uxwAAANwAAAAPAAAAAAAA&#10;AAAAAAAAAKECAABkcnMvZG93bnJldi54bWxQSwUGAAAAAAQABAD5AAAAlQMAAAAA&#10;" strokecolor="black [3213]" strokeweight=".5pt">
                        <v:stroke endarrow="open" joinstyle="miter"/>
                      </v:shape>
                      <v:shape id="TextBox 8" o:spid="_x0000_s1213" type="#_x0000_t202" style="position:absolute;left:38576;top:39411;width:12141;height:6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lmsMA&#10;AADcAAAADwAAAGRycy9kb3ducmV2LnhtbESPT2vCQBTE7wW/w/IEb3WjYGmjq4h/wEMvtfH+yL5m&#10;Q7NvQ/Zp4rd3hUKPw8z8hlltBt+oG3WxDmxgNs1AEZfB1lwZKL6Pr++goiBbbAKTgTtF2KxHLyvM&#10;bej5i25nqVSCcMzRgBNpc61j6chjnIaWOHk/ofMoSXaVth32Ce4bPc+yN+2x5rTgsKWdo/L3fPUG&#10;ROx2di8OPp4uw+e+d1m5wMKYyXjYLkEJDfIf/mufrIH5xwK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zlmsMAAADcAAAADwAAAAAAAAAAAAAAAACYAgAAZHJzL2Rv&#10;d25yZXYueG1sUEsFBgAAAAAEAAQA9QAAAIgDA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编程轨迹</w:t>
                              </w:r>
                            </w:p>
                          </w:txbxContent>
                        </v:textbox>
                      </v:shape>
                      <v:shape id="TextBox 9" o:spid="_x0000_s1214" type="#_x0000_t202" style="position:absolute;left:29289;top:26552;width:10706;height:6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577cMA&#10;AADcAAAADwAAAGRycy9kb3ducmV2LnhtbESPT2vCQBTE7wW/w/IEb3WjoLTRVcQ/4KGX2nh/ZF+z&#10;odm3Ifs08du7hUKPw8z8hllvB9+oO3WxDmxgNs1AEZfB1lwZKL5Or2+goiBbbAKTgQdF2G5GL2vM&#10;bej5k+4XqVSCcMzRgBNpc61j6chjnIaWOHnfofMoSXaVth32Ce4bPc+ypfZYc1pw2NLeUflzuXkD&#10;InY3exRHH8/X4ePQu6xcYGHMZDzsVqCEBvkP/7XP1sD8fQm/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577cMAAADcAAAADwAAAAAAAAAAAAAAAACYAgAAZHJzL2Rv&#10;d25yZXYueG1sUEsFBgAAAAAEAAQA9QAAAIgDA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刀具中心轨迹</w:t>
                              </w:r>
                            </w:p>
                          </w:txbxContent>
                        </v:textbox>
                      </v:shape>
                      <v:shape id="直接箭头连接符 297" o:spid="_x0000_s1215" type="#_x0000_t32" style="position:absolute;left:32919;top:30066;width:3098;height:1786;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DlQsYAAADcAAAADwAAAGRycy9kb3ducmV2LnhtbESPzWrDMBCE74W+g9hCLyWR40KTuFGC&#10;CS3NKf8PsLU2lhNrZSzVcd++ChRyHGbmG2a26G0tOmp95VjBaJiAIC6crrhUcDx8DiYgfEDWWDsm&#10;Bb/kYTF/fJhhpt2Vd9TtQykihH2GCkwITSalLwxZ9EPXEEfv5FqLIcq2lLrFa4TbWqZJ8iYtVhwX&#10;DDa0NFRc9j9WQW66DW3r9Wk12n5/HL9ezulrflbq+anP30EE6sM9/N9eaQXpdAy3M/EI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g5ULGAAAA3AAAAA8AAAAAAAAA&#10;AAAAAAAAoQIAAGRycy9kb3ducmV2LnhtbFBLBQYAAAAABAAEAPkAAACUAwAAAAA=&#10;" strokecolor="black [3213]" strokeweight=".5pt">
                        <v:stroke endarrow="open" joinstyle="miter"/>
                      </v:shape>
                      <w10:wrap type="topAndBottom"/>
                    </v:group>
                  </w:pict>
                </mc:Fallback>
              </mc:AlternateContent>
            </w:r>
          </w:p>
        </w:tc>
        <w:tc>
          <w:tcPr>
            <w:tcW w:w="4605" w:type="dxa"/>
          </w:tcPr>
          <w:p w:rsidR="0090408A" w:rsidRPr="002377B7" w:rsidRDefault="0090408A" w:rsidP="00782561">
            <w:pPr>
              <w:pStyle w:val="ac"/>
              <w:ind w:left="840" w:firstLine="420"/>
              <w:rPr>
                <w:kern w:val="2"/>
              </w:rPr>
            </w:pPr>
            <w:r>
              <w:rPr>
                <w:noProof/>
                <w:lang w:val="en-US" w:eastAsia="zh-CN"/>
              </w:rPr>
              <mc:AlternateContent>
                <mc:Choice Requires="wpg">
                  <w:drawing>
                    <wp:anchor distT="0" distB="0" distL="120396" distR="114300" simplePos="0" relativeHeight="251678720" behindDoc="0" locked="0" layoutInCell="1" allowOverlap="1" wp14:anchorId="157EFBE1" wp14:editId="4391AD19">
                      <wp:simplePos x="0" y="0"/>
                      <wp:positionH relativeFrom="column">
                        <wp:posOffset>91186</wp:posOffset>
                      </wp:positionH>
                      <wp:positionV relativeFrom="paragraph">
                        <wp:posOffset>154305</wp:posOffset>
                      </wp:positionV>
                      <wp:extent cx="2628257" cy="1491615"/>
                      <wp:effectExtent l="0" t="57150" r="0" b="0"/>
                      <wp:wrapTopAndBottom/>
                      <wp:docPr id="53" name="组合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28257" cy="1491615"/>
                                <a:chOff x="4774964" y="2998490"/>
                                <a:chExt cx="3726114" cy="2714644"/>
                              </a:xfrm>
                            </wpg:grpSpPr>
                            <wps:wsp>
                              <wps:cNvPr id="298" name="直接箭头连接符 298"/>
                              <wps:cNvCnPr>
                                <a:stCxn id="306" idx="2"/>
                              </wps:cNvCnPr>
                              <wps:spPr>
                                <a:xfrm>
                                  <a:off x="6453937" y="3547328"/>
                                  <a:ext cx="904146" cy="1167555"/>
                                </a:xfrm>
                                <a:prstGeom prst="straightConnector1">
                                  <a:avLst/>
                                </a:prstGeom>
                                <a:ln>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299" name="直接连接符 299"/>
                              <wps:cNvCnPr/>
                              <wps:spPr>
                                <a:xfrm>
                                  <a:off x="5286381" y="3071809"/>
                                  <a:ext cx="1214446" cy="500066"/>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300" name="肘形连接符 300"/>
                              <wps:cNvCnPr/>
                              <wps:spPr>
                                <a:xfrm rot="1200000" flipH="1">
                                  <a:off x="6226682" y="3391024"/>
                                  <a:ext cx="214313" cy="105661"/>
                                </a:xfrm>
                                <a:prstGeom prst="bentConnector3">
                                  <a:avLst>
                                    <a:gd name="adj1" fmla="val 50000"/>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301" name="直接箭头连接符 301"/>
                              <wps:cNvCnPr>
                                <a:endCxn id="302" idx="1"/>
                              </wps:cNvCnPr>
                              <wps:spPr>
                                <a:xfrm>
                                  <a:off x="6858016" y="3643314"/>
                                  <a:ext cx="428628" cy="5936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2" name="TextBox 49"/>
                              <wps:cNvSpPr txBox="1"/>
                              <wps:spPr>
                                <a:xfrm>
                                  <a:off x="7286644" y="3571875"/>
                                  <a:ext cx="1214434" cy="887546"/>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刀具中心轨迹</w:t>
                                    </w:r>
                                  </w:p>
                                </w:txbxContent>
                              </wps:txbx>
                              <wps:bodyPr wrap="square" rtlCol="0">
                                <a:spAutoFit/>
                              </wps:bodyPr>
                            </wps:wsp>
                            <wps:wsp>
                              <wps:cNvPr id="303" name="TextBox 50"/>
                              <wps:cNvSpPr txBox="1"/>
                              <wps:spPr>
                                <a:xfrm>
                                  <a:off x="5714784" y="4143381"/>
                                  <a:ext cx="1142414" cy="526981"/>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编程轨迹</w:t>
                                    </w:r>
                                  </w:p>
                                </w:txbxContent>
                              </wps:txbx>
                              <wps:bodyPr wrap="square" rtlCol="0">
                                <a:spAutoFit/>
                              </wps:bodyPr>
                            </wps:wsp>
                            <wps:wsp>
                              <wps:cNvPr id="304" name="直接箭头连接符 304"/>
                              <wps:cNvCnPr/>
                              <wps:spPr>
                                <a:xfrm rot="10800000" flipV="1">
                                  <a:off x="6429389" y="4071941"/>
                                  <a:ext cx="428628" cy="1428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5" name="弧形 305"/>
                              <wps:cNvSpPr/>
                              <wps:spPr>
                                <a:xfrm rot="17502695">
                                  <a:off x="4802058" y="2971396"/>
                                  <a:ext cx="2714644" cy="2768832"/>
                                </a:xfrm>
                                <a:prstGeom prst="arc">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rtlCol="0" anchor="ctr"/>
                            </wps:wsp>
                            <wps:wsp>
                              <wps:cNvPr id="306" name="弧形 306"/>
                              <wps:cNvSpPr/>
                              <wps:spPr>
                                <a:xfrm rot="17486496">
                                  <a:off x="5188038" y="3500220"/>
                                  <a:ext cx="1854046" cy="1819945"/>
                                </a:xfrm>
                                <a:prstGeom prst="arc">
                                  <a:avLst/>
                                </a:prstGeom>
                                <a:ln>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rtlCol="0" anchor="ctr"/>
                            </wps:wsp>
                            <wps:wsp>
                              <wps:cNvPr id="307" name="直接连接符 307"/>
                              <wps:cNvCnPr/>
                              <wps:spPr>
                                <a:xfrm rot="16200000" flipH="1">
                                  <a:off x="6179355" y="3536156"/>
                                  <a:ext cx="1643075" cy="714379"/>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308" name="直接连接符 308"/>
                              <wps:cNvCnPr>
                                <a:stCxn id="306" idx="2"/>
                                <a:endCxn id="305" idx="2"/>
                              </wps:cNvCnPr>
                              <wps:spPr>
                                <a:xfrm flipV="1">
                                  <a:off x="6453937" y="3094781"/>
                                  <a:ext cx="207563" cy="452547"/>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157EFBE1" id="组合 53" o:spid="_x0000_s1216" style="position:absolute;left:0;text-align:left;margin-left:7.2pt;margin-top:12.15pt;width:206.95pt;height:117.45pt;z-index:251678720;mso-wrap-distance-left:9.48pt;mso-position-horizontal-relative:text;mso-position-vertical-relative:text" coordorigin="47749,29984" coordsize="37261,2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">
                      <v:shape id="直接箭头连接符 298" o:spid="_x0000_s1217" type="#_x0000_t32" style="position:absolute;left:64539;top:35473;width:9041;height:11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X68QAAADcAAAADwAAAGRycy9kb3ducmV2LnhtbERPz2vCMBS+C/sfwhN2kZkqbLiuqahM&#10;JgMR3Q7b7a15tp3NS0mi1v/eHASPH9/vbNqZRpzI+dqygtEwAUFcWF1zqeD7a/k0AeEDssbGMim4&#10;kIdp/tDLMNX2zFs67UIpYgj7FBVUIbSplL6oyKAf2pY4cnvrDIYIXSm1w3MMN40cJ8mLNFhzbKiw&#10;pUVFxWF3NAoGc/9zOXz8P//9vq/9xn3yai1Zqcd+N3sDEagLd/HNvdIKxq9xbTwTj4DM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eBfrxAAAANwAAAAPAAAAAAAAAAAA&#10;AAAAAKECAABkcnMvZG93bnJldi54bWxQSwUGAAAAAAQABAD5AAAAkgMAAAAA&#10;" strokecolor="black [3213]" strokeweight=".5pt">
                        <v:stroke endarrow="open" joinstyle="miter"/>
                      </v:shape>
                      <v:line id="直接连接符 299" o:spid="_x0000_s1218" style="position:absolute;visibility:visible;mso-wrap-style:square" from="52863,30718" to="65008,35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d/1MQAAADcAAAADwAAAGRycy9kb3ducmV2LnhtbESPQWvCQBSE74L/YXlCb2ajBWmiqwRR&#10;ar016aW3R/aZRLNvQ3Y18d93C4Ueh5n5htnsRtOKB/WusaxgEcUgiEurG64UfBXH+RsI55E1tpZJ&#10;wZMc7LbTyQZTbQf+pEfuKxEg7FJUUHvfpVK6siaDLrIdcfAutjfog+wrqXscAty0chnHK2mw4bBQ&#10;Y0f7mspbfjcKsvOxOK+efJB8Wrx21/yjer9/K/UyG7M1CE+j/w//tU9awTJJ4PdMOAJ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V3/UxAAAANwAAAAPAAAAAAAAAAAA&#10;AAAAAKECAABkcnMvZG93bnJldi54bWxQSwUGAAAAAAQABAD5AAAAkgMAAAAA&#10;" strokecolor="black [3213]" strokeweight=".5pt">
                        <v:stroke dashstyle="dash" joinstyle="miter"/>
                      </v:line>
                      <v:shape id="肘形连接符 300" o:spid="_x0000_s1219" type="#_x0000_t34" style="position:absolute;left:62266;top:33910;width:2143;height:1056;rotation:-2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EdBsIAAADcAAAADwAAAGRycy9kb3ducmV2LnhtbERPTWsCMRC9F/wPYQRvNVGhlNUooohe&#10;tKil6G3YjLuLm8mSRHf9982h0OPjfc8Wna3Fk3yoHGsYDRUI4tyZigsN3+fN+yeIEJEN1o5Jw4sC&#10;LOa9txlmxrV8pOcpFiKFcMhQQxljk0kZ8pIshqFriBN3c95iTNAX0nhsU7it5VipD2mx4tRQYkOr&#10;kvL76WE1XMY/+7jdqVW7XPvN+XY9fB2vpPWg3y2nICJ18V/8594ZDROV5qcz6Qj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SEdBsIAAADcAAAADwAAAAAAAAAAAAAA&#10;AAChAgAAZHJzL2Rvd25yZXYueG1sUEsFBgAAAAAEAAQA+QAAAJADAAAAAA==&#10;" strokecolor="black [3213]" strokeweight=".5pt">
                        <v:stroke dashstyle="dash"/>
                      </v:shape>
                      <v:shape id="直接箭头连接符 301" o:spid="_x0000_s1220" type="#_x0000_t32" style="position:absolute;left:68580;top:36433;width:4286;height:5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kkbMYAAADcAAAADwAAAGRycy9kb3ducmV2LnhtbESPQWsCMRSE7wX/Q3hCL6JZFUtZjVLF&#10;UhGkVHuot+fmubt187Ikqa7/3ghCj8PMfMNMZo2pxJmcLy0r6PcSEMSZ1SXnCr53791XED4ga6ws&#10;k4IreZhNW08TTLW98BedtyEXEcI+RQVFCHUqpc8KMuh7tiaO3tE6gyFKl0vt8BLhppKDJHmRBkuO&#10;CwXWtCgoO23/jILO3P9cTx+/o8N+ufGfbs2rjWSlntvN2xhEoCb8hx/tlVYwTPpwPxOPgJ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apJGzGAAAA3AAAAA8AAAAAAAAA&#10;AAAAAAAAoQIAAGRycy9kb3ducmV2LnhtbFBLBQYAAAAABAAEAPkAAACUAwAAAAA=&#10;" strokecolor="black [3213]" strokeweight=".5pt">
                        <v:stroke endarrow="open" joinstyle="miter"/>
                      </v:shape>
                      <v:shape id="TextBox 49" o:spid="_x0000_s1221" type="#_x0000_t202" style="position:absolute;left:72866;top:35718;width:12144;height:8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7n9MIA&#10;AADcAAAADwAAAGRycy9kb3ducmV2LnhtbESPQWsCMRSE74X+h/AK3mqiUilbo0htwUMv6vb+2Lxu&#10;lm5els3TXf99UxA8DjPzDbPajKFVF+pTE9nCbGpAEVfRNVxbKE+fz6+gkiA7bCOThSsl2KwfH1ZY&#10;uDjwgS5HqVWGcCrQghfpCq1T5SlgmsaOOHs/sQ8oWfa1dj0OGR5aPTdmqQM2nBc8dvTuqfo9noMF&#10;EbedXcuPkPbf49du8KZ6wdLaydO4fQMlNMo9fGvvnYWFmcP/mXwE9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juf0wgAAANwAAAAPAAAAAAAAAAAAAAAAAJgCAABkcnMvZG93&#10;bnJldi54bWxQSwUGAAAAAAQABAD1AAAAhwM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刀具中心轨迹</w:t>
                              </w:r>
                            </w:p>
                          </w:txbxContent>
                        </v:textbox>
                      </v:shape>
                      <v:shape id="TextBox 50" o:spid="_x0000_s1222" type="#_x0000_t202" style="position:absolute;left:57147;top:41433;width:11424;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编程轨迹</w:t>
                              </w:r>
                            </w:p>
                          </w:txbxContent>
                        </v:textbox>
                      </v:shape>
                      <v:shape id="直接箭头连接符 304" o:spid="_x0000_s1223" type="#_x0000_t32" style="position:absolute;left:64293;top:40719;width:4287;height:1429;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ayGMQAAADcAAAADwAAAGRycy9kb3ducmV2LnhtbESPQWvCQBSE74L/YXlCb7pRq6ZpNlKE&#10;QvVmlJ4f2dckmn0bstsk/ffdQsHjMDPfMOl+NI3oqXO1ZQXLRQSCuLC65lLB9fI+j0E4j6yxsUwK&#10;fsjBPptOUky0HfhMfe5LESDsElRQed8mUrqiIoNuYVvi4H3ZzqAPsiul7nAIcNPIVRRtpcGaw0KF&#10;LR0qKu75t1Ggh83xdojjuH/5vOj1MT/53fWk1NNsfHsF4Wn0j/B/+0MrWEfP8HcmHAGZ/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BrIYxAAAANwAAAAPAAAAAAAAAAAA&#10;AAAAAKECAABkcnMvZG93bnJldi54bWxQSwUGAAAAAAQABAD5AAAAkgMAAAAA&#10;" strokecolor="black [3213]" strokeweight=".5pt">
                        <v:stroke endarrow="open" joinstyle="miter"/>
                      </v:shape>
                      <v:shape id="弧形 305" o:spid="_x0000_s1224" style="position:absolute;left:48019;top:29714;width:27147;height:27688;rotation:-4475350fd;visibility:visible;mso-wrap-style:square;v-text-anchor:middle" coordsize="2714644,2768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IGL8UA&#10;AADcAAAADwAAAGRycy9kb3ducmV2LnhtbESPQWvCQBSE74X+h+UJ3pqNtdoSXaUUFGmJoC14fWaf&#10;STD7Nu6uGv99Vyj0OMzMN8x03plGXMj52rKCQZKCIC6srrlU8PO9eHoD4QOyxsYyKbiRh/ns8WGK&#10;mbZX3tBlG0oRIewzVFCF0GZS+qIigz6xLXH0DtYZDFG6UmqH1wg3jXxO07E0WHNcqLClj4qK4/Zs&#10;FBRLvK13+Z6+Xo4OX0ef+ckNc6X6ve59AiJQF/7Df+2VVjBMR3A/E4+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QgYvxQAAANwAAAAPAAAAAAAAAAAAAAAAAJgCAABkcnMv&#10;ZG93bnJldi54bWxQSwUGAAAAAAQABAD1AAAAigMAAAAA&#10;" path="m1357322,nsc2106950,,2714644,619824,2714644,1384416r-1357322,l1357322,xem1357322,nfc2106950,,2714644,619824,2714644,1384416e" filled="f" strokecolor="black [3213]" strokeweight=".5pt">
                        <v:stroke dashstyle="dash" joinstyle="miter"/>
                        <v:path arrowok="t" o:connecttype="custom" o:connectlocs="1357322,0;2714644,1384416" o:connectangles="0,0"/>
                      </v:shape>
                      <v:shape id="弧形 306" o:spid="_x0000_s1225" style="position:absolute;left:51879;top:35002;width:18541;height:18200;rotation:-4493043fd;visibility:visible;mso-wrap-style:square;v-text-anchor:middle" coordsize="1854046,18199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y4cMMA&#10;AADcAAAADwAAAGRycy9kb3ducmV2LnhtbESPwWrDMBBE74X8g9hCb42cGlzjRgnFkJAc6waKb4u1&#10;tUytlbFU2/37qBDIcZiZN8x2v9heTDT6zrGCzToBQdw43XGr4PJ5eM5B+ICssXdMCv7Iw363ethi&#10;od3MHzRVoRURwr5ABSaEoZDSN4Ys+rUbiKP37UaLIcqxlXrEOcJtL1+SJJMWO44LBgcqDTU/1a9V&#10;UFb+y6TuWHYbrrV9vdT5Oa+Venpc3t9ABFrCPXxrn7SCNMng/0w8AnJ3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y4cMMAAADcAAAADwAAAAAAAAAAAAAAAACYAgAAZHJzL2Rv&#10;d25yZXYueG1sUEsFBgAAAAAEAAQA9QAAAIgDAAAAAA==&#10;" path="m927023,nsc1439004,,1854046,407409,1854046,909973r-927023,l927023,xem927023,nfc1439004,,1854046,407409,1854046,909973e" filled="f" strokecolor="black [3213]" strokeweight=".5pt">
                        <v:stroke joinstyle="miter"/>
                        <v:path arrowok="t" o:connecttype="custom" o:connectlocs="927023,0;1854046,909973" o:connectangles="0,0"/>
                      </v:shape>
                      <v:line id="直接连接符 307" o:spid="_x0000_s1226" style="position:absolute;rotation:90;flip:x;visibility:visible;mso-wrap-style:square" from="61794,35361" to="78224,42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J948UAAADcAAAADwAAAGRycy9kb3ducmV2LnhtbESPT2sCMRTE7wW/Q3hCbzWxFv+sRpFK&#10;aQ8FcRW9PjbPzeLmZdlE3X77plDwOMzMb5jFqnO1uFEbKs8ahgMFgrjwpuJSw2H/8TIFESKywdoz&#10;afihAKtl72mBmfF33tEtj6VIEA4ZarAxNpmUobDkMAx8Q5y8s28dxiTbUpoW7wnuavmq1Fg6rDgt&#10;WGzo3VJxya9Ow1u+//Tq+zie2OmsO122ylw3Suvnfreeg4jUxUf4v/1lNIzUBP7OpCM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KJ948UAAADcAAAADwAAAAAAAAAA&#10;AAAAAAChAgAAZHJzL2Rvd25yZXYueG1sUEsFBgAAAAAEAAQA+QAAAJMDAAAAAA==&#10;" strokecolor="black [3213]" strokeweight=".5pt">
                        <v:stroke dashstyle="dash" joinstyle="miter"/>
                      </v:line>
                      <v:line id="直接连接符 308" o:spid="_x0000_s1227" style="position:absolute;flip:y;visibility:visible;mso-wrap-style:square" from="64539,30947" to="66615,35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a4i8MAAADcAAAADwAAAGRycy9kb3ducmV2LnhtbERPTWvCQBC9C/0Pywi9mY2t2BJdpQ0V&#10;JORiWj2P2WkSmp1Ns2tM/333IHh8vO/1djStGKh3jWUF8ygGQVxa3XCl4OtzN3sF4TyyxtYyKfgj&#10;B9vNw2SNibZXPtBQ+EqEEHYJKqi97xIpXVmTQRfZjjhw37Y36APsK6l7vIZw08qnOF5Kgw2Hhho7&#10;Smsqf4qLUZCmL7+LITt+7M05X2Tlkk/vOSv1OB3fViA8jf4uvrn3WsFzHNaGM+EI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WuIvDAAAA3AAAAA8AAAAAAAAAAAAA&#10;AAAAoQIAAGRycy9kb3ducmV2LnhtbFBLBQYAAAAABAAEAPkAAACRAwAAAAA=&#10;" strokecolor="black [3213]" strokeweight=".5pt">
                        <v:stroke dashstyle="dash" joinstyle="miter"/>
                      </v:line>
                      <w10:wrap type="topAndBottom"/>
                    </v:group>
                  </w:pict>
                </mc:Fallback>
              </mc:AlternateContent>
            </w:r>
          </w:p>
        </w:tc>
      </w:tr>
      <w:tr w:rsidR="0090408A" w:rsidTr="00782561">
        <w:tc>
          <w:tcPr>
            <w:tcW w:w="1384" w:type="dxa"/>
          </w:tcPr>
          <w:p w:rsidR="0090408A" w:rsidRPr="002377B7" w:rsidRDefault="0090408A" w:rsidP="00782561">
            <w:pPr>
              <w:pStyle w:val="ac"/>
              <w:ind w:leftChars="0" w:left="0"/>
              <w:rPr>
                <w:b/>
                <w:kern w:val="2"/>
              </w:rPr>
            </w:pPr>
            <w:r w:rsidRPr="002377B7">
              <w:rPr>
                <w:rFonts w:hint="eastAsia"/>
                <w:b/>
                <w:kern w:val="2"/>
              </w:rPr>
              <w:t>插入型</w:t>
            </w:r>
          </w:p>
        </w:tc>
        <w:tc>
          <w:tcPr>
            <w:tcW w:w="3865" w:type="dxa"/>
          </w:tcPr>
          <w:p w:rsidR="0090408A" w:rsidRPr="002377B7" w:rsidRDefault="0090408A" w:rsidP="00782561">
            <w:pPr>
              <w:pStyle w:val="ac"/>
              <w:ind w:left="840" w:firstLine="420"/>
              <w:rPr>
                <w:kern w:val="2"/>
              </w:rPr>
            </w:pPr>
            <w:r>
              <w:rPr>
                <w:noProof/>
                <w:lang w:val="en-US" w:eastAsia="zh-CN"/>
              </w:rPr>
              <mc:AlternateContent>
                <mc:Choice Requires="wpg">
                  <w:drawing>
                    <wp:anchor distT="0" distB="0" distL="114300" distR="114300" simplePos="0" relativeHeight="251680768" behindDoc="0" locked="0" layoutInCell="1" allowOverlap="1" wp14:anchorId="46AA6110" wp14:editId="115A7982">
                      <wp:simplePos x="0" y="0"/>
                      <wp:positionH relativeFrom="column">
                        <wp:posOffset>83439</wp:posOffset>
                      </wp:positionH>
                      <wp:positionV relativeFrom="paragraph">
                        <wp:posOffset>248920</wp:posOffset>
                      </wp:positionV>
                      <wp:extent cx="1872833" cy="1537782"/>
                      <wp:effectExtent l="0" t="38100" r="0" b="24765"/>
                      <wp:wrapTopAndBottom/>
                      <wp:docPr id="54" name="组合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72833" cy="1537782"/>
                                <a:chOff x="4786314" y="1785926"/>
                                <a:chExt cx="2286282" cy="1987679"/>
                              </a:xfrm>
                            </wpg:grpSpPr>
                            <wps:wsp>
                              <wps:cNvPr id="309" name="直接箭头连接符 309"/>
                              <wps:cNvCnPr/>
                              <wps:spPr>
                                <a:xfrm rot="5400000" flipH="1" flipV="1">
                                  <a:off x="5286380" y="2071678"/>
                                  <a:ext cx="1428760" cy="1428760"/>
                                </a:xfrm>
                                <a:prstGeom prst="straightConnector1">
                                  <a:avLst/>
                                </a:prstGeom>
                                <a:ln>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310" name="直接箭头连接符 310"/>
                              <wps:cNvCnPr/>
                              <wps:spPr>
                                <a:xfrm rot="16200000" flipH="1">
                                  <a:off x="5965041" y="2821777"/>
                                  <a:ext cx="1643074" cy="142876"/>
                                </a:xfrm>
                                <a:prstGeom prst="straightConnector1">
                                  <a:avLst/>
                                </a:prstGeom>
                                <a:ln>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311" name="直接箭头连接符 311"/>
                              <wps:cNvCnPr/>
                              <wps:spPr>
                                <a:xfrm rot="10800000">
                                  <a:off x="5429256" y="2357430"/>
                                  <a:ext cx="357190" cy="714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2" name="TextBox 4"/>
                              <wps:cNvSpPr txBox="1"/>
                              <wps:spPr>
                                <a:xfrm>
                                  <a:off x="4786314" y="2143117"/>
                                  <a:ext cx="786036" cy="630357"/>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编程轨迹</w:t>
                                    </w:r>
                                  </w:p>
                                </w:txbxContent>
                              </wps:txbx>
                              <wps:bodyPr wrap="square" rtlCol="0">
                                <a:spAutoFit/>
                              </wps:bodyPr>
                            </wps:wsp>
                            <wps:wsp>
                              <wps:cNvPr id="313" name="直接箭头连接符 313"/>
                              <wps:cNvCnPr/>
                              <wps:spPr>
                                <a:xfrm rot="16200000" flipH="1">
                                  <a:off x="6000760" y="2786058"/>
                                  <a:ext cx="285752" cy="28575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4" name="TextBox 6"/>
                              <wps:cNvSpPr txBox="1"/>
                              <wps:spPr>
                                <a:xfrm>
                                  <a:off x="5857884" y="3143248"/>
                                  <a:ext cx="1214712" cy="630357"/>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刀具中心轨迹</w:t>
                                    </w:r>
                                  </w:p>
                                </w:txbxContent>
                              </wps:txbx>
                              <wps:bodyPr wrap="square" rtlCol="0">
                                <a:spAutoFit/>
                              </wps:bodyPr>
                            </wps:wsp>
                            <wps:wsp>
                              <wps:cNvPr id="315" name="直接箭头连接符 315"/>
                              <wps:cNvCnPr/>
                              <wps:spPr>
                                <a:xfrm flipV="1">
                                  <a:off x="5357818" y="1813624"/>
                                  <a:ext cx="1070794" cy="1043872"/>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16" name="直接箭头连接符 316"/>
                              <wps:cNvCnPr/>
                              <wps:spPr>
                                <a:xfrm rot="16200000" flipH="1">
                                  <a:off x="5679289" y="2536025"/>
                                  <a:ext cx="1928826" cy="42862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17" name="直接连接符 317"/>
                              <wps:cNvCnPr/>
                              <wps:spPr>
                                <a:xfrm rot="16200000" flipH="1">
                                  <a:off x="6429388" y="1785926"/>
                                  <a:ext cx="285752" cy="285752"/>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318" name="肘形连接符 318"/>
                              <wps:cNvCnPr/>
                              <wps:spPr>
                                <a:xfrm rot="18600000" flipH="1">
                                  <a:off x="6574107" y="2042206"/>
                                  <a:ext cx="142876" cy="71438"/>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46AA6110" id="组合 54" o:spid="_x0000_s1228" style="position:absolute;left:0;text-align:left;margin-left:6.55pt;margin-top:19.6pt;width:147.45pt;height:121.1pt;z-index:251680768;mso-position-horizontal-relative:text;mso-position-vertical-relative:text" coordorigin="47863,17859" coordsize="22862,19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">
                      <v:shape id="直接箭头连接符 309" o:spid="_x0000_s1229" type="#_x0000_t32" style="position:absolute;left:52863;top:20716;width:14288;height:14288;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lw4MMAAADcAAAADwAAAGRycy9kb3ducmV2LnhtbESPQWvCQBSE7wX/w/IEb3WjQqmpq6hg&#10;8NZWPfT4yL4modm3Yfdp4r93C4Ueh5n5hlltBteqG4XYeDYwm2agiEtvG64MXM6H51dQUZAttp7J&#10;wJ0ibNajpxXm1vf8SbeTVCpBOOZooBbpcq1jWZPDOPUdcfK+fXAoSYZK24B9grtWz7PsRTtsOC3U&#10;2NG+pvLndHUGZNHu7iJfTfjQ/cxt34ui8IUxk/GwfQMlNMh/+K99tAYW2RJ+z6QjoN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ZcODDAAAA3AAAAA8AAAAAAAAAAAAA&#10;AAAAoQIAAGRycy9kb3ducmV2LnhtbFBLBQYAAAAABAAEAPkAAACRAwAAAAA=&#10;" strokecolor="black [3213]" strokeweight=".5pt">
                        <v:stroke endarrow="open" joinstyle="miter"/>
                      </v:shape>
                      <v:shape id="直接箭头连接符 310" o:spid="_x0000_s1230" type="#_x0000_t32" style="position:absolute;left:59650;top:28217;width:16431;height:1429;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tx8cIAAADcAAAADwAAAGRycy9kb3ducmV2LnhtbERP3WrCMBS+H/gO4Qx2M2ZaBRnVKEWU&#10;eaWu8wGOzbGpa05Kk9Xu7c2F4OXH979YDbYRPXW+dqwgHScgiEuna64UnH62H58gfEDW2DgmBf/k&#10;YbUcvSww0+7G39QXoRIxhH2GCkwIbSalLw1Z9GPXEkfu4jqLIcKukrrDWwy3jZwkyUxarDk2GGxp&#10;baj8Lf6sgtz0Bzo2+8suPZ43p6/362SaX5V6ex3yOYhAQ3iKH+6dVjBN4/x4Jh4Bub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Ltx8cIAAADcAAAADwAAAAAAAAAAAAAA&#10;AAChAgAAZHJzL2Rvd25yZXYueG1sUEsFBgAAAAAEAAQA+QAAAJADAAAAAA==&#10;" strokecolor="black [3213]" strokeweight=".5pt">
                        <v:stroke endarrow="open" joinstyle="miter"/>
                      </v:shape>
                      <v:shape id="直接箭头连接符 311" o:spid="_x0000_s1231" type="#_x0000_t32" style="position:absolute;left:54292;top:23574;width:3572;height:714;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Lhv8QAAADcAAAADwAAAGRycy9kb3ducmV2LnhtbESPzWrDMBCE74W+g9hCb43sOITiRAlJ&#10;INAe7ZZAbou1tUWtlWMp/nn7qlDocZiZb5jtfrKtGKj3xrGCdJGAIK6cNlwr+Pw4v7yC8AFZY+uY&#10;FMzkYb97fNhirt3IBQ1lqEWEsM9RQRNCl0vpq4Ys+oXriKP35XqLIcq+lrrHMcJtK5dJspYWDceF&#10;Bjs6NVR9l3erwByLYj6Ulym7re3qYladr6/vSj0/TYcNiEBT+A//td+0gixN4fdMPAJy9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QuG/xAAAANwAAAAPAAAAAAAAAAAA&#10;AAAAAKECAABkcnMvZG93bnJldi54bWxQSwUGAAAAAAQABAD5AAAAkgMAAAAA&#10;" strokecolor="black [3213]" strokeweight=".5pt">
                        <v:stroke endarrow="open" joinstyle="miter"/>
                      </v:shape>
                      <v:shape id="TextBox 4" o:spid="_x0000_s1232" type="#_x0000_t202" style="position:absolute;left:47863;top:21431;width:7860;height:6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dxKcIA&#10;AADcAAAADwAAAGRycy9kb3ducmV2LnhtbESPQWvCQBSE74X+h+UJvdVNLC0luorUFjz0Uk3vj+wz&#10;G8y+Ddmnif/eFQSPw8x8wyxWo2/VmfrYBDaQTzNQxFWwDdcGyv3P6yeoKMgW28Bk4EIRVsvnpwUW&#10;Ngz8R+ed1CpBOBZowIl0hdaxcuQxTkNHnLxD6D1Kkn2tbY9DgvtWz7LsQ3tsOC047OjLUXXcnbwB&#10;EbvOL+W3j9v/8XczuKx6x9KYl8m4noMSGuURvre31sBbPoPbmXQE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3EpwgAAANwAAAAPAAAAAAAAAAAAAAAAAJgCAABkcnMvZG93&#10;bnJldi54bWxQSwUGAAAAAAQABAD1AAAAhwM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编程轨迹</w:t>
                              </w:r>
                            </w:p>
                          </w:txbxContent>
                        </v:textbox>
                      </v:shape>
                      <v:shape id="直接箭头连接符 313" o:spid="_x0000_s1233" type="#_x0000_t32" style="position:absolute;left:60007;top:27860;width:2858;height:2858;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nvhsUAAADcAAAADwAAAGRycy9kb3ducmV2LnhtbESP0WrCQBRE3wv9h+UWfJG6iQEp0VVC&#10;adEnq9YPuM1es9Hs3ZDdxvj3XUHo4zAzZ5jFarCN6KnztWMF6SQBQVw6XXOl4Pj9+foGwgdkjY1j&#10;UnAjD6vl89MCc+2uvKf+ECoRIexzVGBCaHMpfWnIop+4ljh6J9dZDFF2ldQdXiPcNnKaJDNpsea4&#10;YLCld0Pl5fBrFRSm/6Jdsz1t0t3Px3E9Pk+z4qzU6GUo5iACDeE//GhvtIIszeB+Jh4B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GnvhsUAAADcAAAADwAAAAAAAAAA&#10;AAAAAAChAgAAZHJzL2Rvd25yZXYueG1sUEsFBgAAAAAEAAQA+QAAAJMDAAAAAA==&#10;" strokecolor="black [3213]" strokeweight=".5pt">
                        <v:stroke endarrow="open" joinstyle="miter"/>
                      </v:shape>
                      <v:shape id="TextBox 6" o:spid="_x0000_s1234" type="#_x0000_t202" style="position:absolute;left:58578;top:31432;width:12147;height:6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JMxsMA&#10;AADcAAAADwAAAGRycy9kb3ducmV2LnhtbESPQWvCQBSE7wX/w/KE3uomthWJriK2BQ+9VOP9kX1m&#10;g9m3Iftq4r/vFgo9DjPzDbPejr5VN+pjE9hAPstAEVfBNlwbKE8fT0tQUZAttoHJwJ0ibDeThzUW&#10;Ngz8Rbej1CpBOBZowIl0hdaxcuQxzkJHnLxL6D1Kkn2tbY9DgvtWz7NsoT02nBYcdrR3VF2P396A&#10;iN3l9/Ldx8N5/HwbXFa9YmnM43TcrUAJjfIf/msfrIHn/AV+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JMxsMAAADcAAAADwAAAAAAAAAAAAAAAACYAgAAZHJzL2Rv&#10;d25yZXYueG1sUEsFBgAAAAAEAAQA9QAAAIgDA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刀具中心轨迹</w:t>
                              </w:r>
                            </w:p>
                          </w:txbxContent>
                        </v:textbox>
                      </v:shape>
                      <v:shape id="直接箭头连接符 315" o:spid="_x0000_s1235" type="#_x0000_t32" style="position:absolute;left:53578;top:18136;width:10708;height:104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dawsYAAADcAAAADwAAAGRycy9kb3ducmV2LnhtbESPzWsCMRTE70L/h/AKvWlWpX6sRtGC&#10;bQ9e/ECvj83rZunmZUmibvvXNwXB4zAzv2Hmy9bW4ko+VI4V9HsZCOLC6YpLBcfDpjsBESKyxtox&#10;KfihAMvFU2eOuXY33tF1H0uRIBxyVGBibHIpQ2HIYui5hjh5X85bjEn6UmqPtwS3tRxk2UharDgt&#10;GGzozVDxvb9YBWc//lhPN8Xv9mRipS/lcPC+Oyv18tyuZiAitfERvrc/tYJh/xX+z6Qj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XWsLGAAAA3AAAAA8AAAAAAAAA&#10;AAAAAAAAoQIAAGRycy9kb3ducmV2LnhtbFBLBQYAAAAABAAEAPkAAACUAwAAAAA=&#10;" strokecolor="black [3213]" strokeweight=".5pt">
                        <v:stroke dashstyle="dash" endarrow="open" joinstyle="miter"/>
                      </v:shape>
                      <v:shape id="直接箭头连接符 316" o:spid="_x0000_s1236" type="#_x0000_t32" style="position:absolute;left:56793;top:25359;width:19288;height:4287;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0YccQAAADcAAAADwAAAGRycy9kb3ducmV2LnhtbESPQWuDQBSE74X+h+UVequrBtJgs0pb&#10;kpAca0Lx+HBfVOq+FXcT7b/PBgo9DjPzDbMuZtOLK42us6wgiWIQxLXVHTcKTsftywqE88gae8uk&#10;4JccFPnjwxozbSf+omvpGxEg7DJU0Ho/ZFK6uiWDLrIDcfDOdjTogxwbqUecAtz0Mo3jpTTYcVho&#10;caDPluqf8mIUTHrB35u5mppztTl0r9XuQ6c7pZ6f5vc3EJ5m/x/+a++1gkWyhPuZcARkf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PRhxxAAAANwAAAAPAAAAAAAAAAAA&#10;AAAAAKECAABkcnMvZG93bnJldi54bWxQSwUGAAAAAAQABAD5AAAAkgMAAAAA&#10;" strokecolor="black [3213]" strokeweight=".5pt">
                        <v:stroke dashstyle="dash" endarrow="open" joinstyle="miter"/>
                      </v:shape>
                      <v:line id="直接连接符 317" o:spid="_x0000_s1237" style="position:absolute;rotation:90;flip:x;visibility:visible;mso-wrap-style:square" from="64293,17859" to="67150,20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vrPsUAAADcAAAADwAAAGRycy9kb3ducmV2LnhtbESPT2sCMRTE74LfIbyCN01sxT+rUaRF&#10;7KEgXYteH5vXzeLmZdlE3X77plDwOMzMb5jVpnO1uFEbKs8axiMFgrjwpuJSw9dxN5yDCBHZYO2Z&#10;NPxQgM2631thZvydP+mWx1IkCIcMNdgYm0zKUFhyGEa+IU7et28dxiTbUpoW7wnuavms1FQ6rDgt&#10;WGzo1VJxya9OwyQ/7r36OE1ndr7ozpeDMtc3pfXgqdsuQUTq4iP83343Gl7GM/g7k46AX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XvrPsUAAADcAAAADwAAAAAAAAAA&#10;AAAAAAChAgAAZHJzL2Rvd25yZXYueG1sUEsFBgAAAAAEAAQA+QAAAJMDAAAAAA==&#10;" strokecolor="black [3213]" strokeweight=".5pt">
                        <v:stroke dashstyle="dash" joinstyle="miter"/>
                      </v:line>
                      <v:shape id="肘形连接符 318" o:spid="_x0000_s1238" type="#_x0000_t34" style="position:absolute;left:65740;top:20422;width:1429;height:714;rotation:5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N9T8IAAADcAAAADwAAAGRycy9kb3ducmV2LnhtbERPz2vCMBS+D/wfwht4m2krG9IZyxgM&#10;PHiYTu+P5LWpa15qE23dX78cBjt+fL/X1eQ6caMhtJ4V5IsMBLH2puVGwfHr42kFIkRkg51nUnCn&#10;ANVm9rDG0viR93Q7xEakEA4lKrAx9qWUQVtyGBa+J05c7QeHMcGhkWbAMYW7ThZZ9iIdtpwaLPb0&#10;bkl/H65OQV1c7f38eSlO51p2+2epm/Fnp9T8cXp7BRFpiv/iP/fWKFjmaW06k46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aN9T8IAAADcAAAADwAAAAAAAAAAAAAA&#10;AAChAgAAZHJzL2Rvd25yZXYueG1sUEsFBgAAAAAEAAQA+QAAAJADAAAAAA==&#10;" strokecolor="black [3213]" strokeweight=".5pt"/>
                      <w10:wrap type="topAndBottom"/>
                    </v:group>
                  </w:pict>
                </mc:Fallback>
              </mc:AlternateContent>
            </w:r>
          </w:p>
        </w:tc>
        <w:tc>
          <w:tcPr>
            <w:tcW w:w="4605" w:type="dxa"/>
          </w:tcPr>
          <w:p w:rsidR="0090408A" w:rsidRPr="002377B7" w:rsidRDefault="0090408A" w:rsidP="00782561">
            <w:pPr>
              <w:pStyle w:val="ac"/>
              <w:ind w:left="840" w:firstLine="420"/>
              <w:rPr>
                <w:kern w:val="2"/>
              </w:rPr>
            </w:pPr>
            <w:r>
              <w:rPr>
                <w:noProof/>
                <w:lang w:val="en-US" w:eastAsia="zh-CN"/>
              </w:rPr>
              <mc:AlternateContent>
                <mc:Choice Requires="wpg">
                  <w:drawing>
                    <wp:anchor distT="0" distB="0" distL="120396" distR="114300" simplePos="0" relativeHeight="251681792" behindDoc="0" locked="0" layoutInCell="1" allowOverlap="1" wp14:anchorId="56F429C5" wp14:editId="6FF35796">
                      <wp:simplePos x="0" y="0"/>
                      <wp:positionH relativeFrom="column">
                        <wp:posOffset>91186</wp:posOffset>
                      </wp:positionH>
                      <wp:positionV relativeFrom="paragraph">
                        <wp:posOffset>102870</wp:posOffset>
                      </wp:positionV>
                      <wp:extent cx="2525746" cy="2032635"/>
                      <wp:effectExtent l="0" t="38100" r="0" b="0"/>
                      <wp:wrapTopAndBottom/>
                      <wp:docPr id="55" name="组合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25746" cy="2032635"/>
                                <a:chOff x="1131626" y="428604"/>
                                <a:chExt cx="2797117" cy="3855770"/>
                              </a:xfrm>
                            </wpg:grpSpPr>
                            <wps:wsp>
                              <wps:cNvPr id="319" name="直接箭头连接符 319"/>
                              <wps:cNvCnPr>
                                <a:stCxn id="327" idx="2"/>
                              </wps:cNvCnPr>
                              <wps:spPr>
                                <a:xfrm flipH="1" flipV="1">
                                  <a:off x="1785918" y="428604"/>
                                  <a:ext cx="1024681" cy="168996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20" name="直接连接符 320"/>
                              <wps:cNvCnPr/>
                              <wps:spPr>
                                <a:xfrm>
                                  <a:off x="1785918" y="1142984"/>
                                  <a:ext cx="1214446" cy="500066"/>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321" name="肘形连接符 321"/>
                              <wps:cNvCnPr/>
                              <wps:spPr>
                                <a:xfrm rot="17700000" flipH="1">
                                  <a:off x="2772061" y="1709664"/>
                                  <a:ext cx="214313" cy="105661"/>
                                </a:xfrm>
                                <a:prstGeom prst="bentConnector3">
                                  <a:avLst>
                                    <a:gd name="adj1" fmla="val 33887"/>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322" name="直接箭头连接符 322"/>
                              <wps:cNvCnPr/>
                              <wps:spPr>
                                <a:xfrm>
                                  <a:off x="2571736" y="1214422"/>
                                  <a:ext cx="571504" cy="714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TextBox 62"/>
                              <wps:cNvSpPr txBox="1"/>
                              <wps:spPr>
                                <a:xfrm>
                                  <a:off x="3143240" y="1142985"/>
                                  <a:ext cx="785503" cy="925096"/>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编程轨迹</w:t>
                                    </w:r>
                                  </w:p>
                                </w:txbxContent>
                              </wps:txbx>
                              <wps:bodyPr wrap="square" rtlCol="0">
                                <a:spAutoFit/>
                              </wps:bodyPr>
                            </wps:wsp>
                            <wps:wsp>
                              <wps:cNvPr id="324" name="TextBox 63"/>
                              <wps:cNvSpPr txBox="1"/>
                              <wps:spPr>
                                <a:xfrm>
                                  <a:off x="1714400" y="2571744"/>
                                  <a:ext cx="1142742" cy="549276"/>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刀具中心轨迹</w:t>
                                    </w:r>
                                  </w:p>
                                </w:txbxContent>
                              </wps:txbx>
                              <wps:bodyPr wrap="square" rtlCol="0">
                                <a:spAutoFit/>
                              </wps:bodyPr>
                            </wps:wsp>
                            <wps:wsp>
                              <wps:cNvPr id="325" name="直接箭头连接符 325"/>
                              <wps:cNvCnPr/>
                              <wps:spPr>
                                <a:xfrm rot="16200000" flipH="1">
                                  <a:off x="1964513" y="2321711"/>
                                  <a:ext cx="500066" cy="1428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6" name="弧形 326"/>
                              <wps:cNvSpPr/>
                              <wps:spPr>
                                <a:xfrm rot="17502695">
                                  <a:off x="1158720" y="1542636"/>
                                  <a:ext cx="2714644" cy="2768832"/>
                                </a:xfrm>
                                <a:prstGeom prst="arc">
                                  <a:avLst/>
                                </a:prstGeom>
                                <a:ln>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rtlCol="0" anchor="ctr"/>
                            </wps:wsp>
                            <wps:wsp>
                              <wps:cNvPr id="327" name="弧形 327"/>
                              <wps:cNvSpPr/>
                              <wps:spPr>
                                <a:xfrm rot="17486496">
                                  <a:off x="1544700" y="2071460"/>
                                  <a:ext cx="1854046" cy="1819945"/>
                                </a:xfrm>
                                <a:prstGeom prst="arc">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rtlCol="0" anchor="ctr"/>
                            </wps:wsp>
                            <wps:wsp>
                              <wps:cNvPr id="328" name="直接连接符 328"/>
                              <wps:cNvCnPr/>
                              <wps:spPr>
                                <a:xfrm flipV="1">
                                  <a:off x="2786050" y="1643050"/>
                                  <a:ext cx="207563" cy="452547"/>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329" name="直接箭头连接符 329"/>
                              <wps:cNvCnPr>
                                <a:stCxn id="326" idx="2"/>
                              </wps:cNvCnPr>
                              <wps:spPr>
                                <a:xfrm flipH="1" flipV="1">
                                  <a:off x="1785918" y="428604"/>
                                  <a:ext cx="1232244" cy="123741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56F429C5" id="组合 55" o:spid="_x0000_s1239" style="position:absolute;left:0;text-align:left;margin-left:7.2pt;margin-top:8.1pt;width:198.9pt;height:160.05pt;z-index:251681792;mso-wrap-distance-left:9.48pt;mso-position-horizontal-relative:text;mso-position-vertical-relative:text" coordorigin="11316,4286" coordsize="27971,38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">
                      <v:shape id="直接箭头连接符 319" o:spid="_x0000_s1240" type="#_x0000_t32" style="position:absolute;left:17859;top:4286;width:10246;height:1689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geccYAAADcAAAADwAAAGRycy9kb3ducmV2LnhtbESPS4vCQBCE7wv+h6GFvSw6cQUf0VFc&#10;YUUQBR8Xb02mTYKZnpgZNfrrHWFhj0VVfUWNp7UpxI0ql1tW0GlHIIgTq3NOFRz2v60BCOeRNRaW&#10;ScGDHEwnjY8xxtreeUu3nU9FgLCLUUHmfRlL6ZKMDLq2LYmDd7KVQR9klUpd4T3ATSG/o6gnDeYc&#10;FjIsaZ5Rct5djYLj1w8tnv1Er88XZ5ZUb+b71VWpz2Y9G4HwVPv/8F97qRV0O0N4nwlHQE5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5YHnHGAAAA3AAAAA8AAAAAAAAA&#10;AAAAAAAAoQIAAGRycy9kb3ducmV2LnhtbFBLBQYAAAAABAAEAPkAAACUAwAAAAA=&#10;" strokecolor="black [3213]" strokeweight=".5pt">
                        <v:stroke dashstyle="dash" endarrow="open" joinstyle="miter"/>
                      </v:shape>
                      <v:line id="直接连接符 320" o:spid="_x0000_s1241" style="position:absolute;visibility:visible;mso-wrap-style:square" from="17859,11429" to="30003,16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MQM74AAADcAAAADwAAAGRycy9kb3ducmV2LnhtbERPuwrCMBTdBf8hXMFNUxVEqlFEFB+b&#10;rYvbpbm21eamNFHr35tBcDyc92LVmkq8qHGlZQWjYQSCOLO65FzBJd0NZiCcR9ZYWSYFH3KwWnY7&#10;C4y1ffOZXonPRQhhF6OCwvs6ltJlBRl0Q1sTB+5mG4M+wCaXusF3CDeVHEfRVBosOTQUWNOmoOyR&#10;PI2C9WmXnqYf3ko+jCb1PTnm++dVqX6vXc9BeGr9X/xzH7SCyTjMD2fCEZDL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xMxAzvgAAANwAAAAPAAAAAAAAAAAAAAAAAKEC&#10;AABkcnMvZG93bnJldi54bWxQSwUGAAAAAAQABAD5AAAAjAMAAAAA&#10;" strokecolor="black [3213]" strokeweight=".5pt">
                        <v:stroke dashstyle="dash" joinstyle="miter"/>
                      </v:line>
                      <v:shape id="肘形连接符 321" o:spid="_x0000_s1242" type="#_x0000_t34" style="position:absolute;left:27720;top:17096;width:2143;height:1057;rotation:6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JtcYAAADcAAAADwAAAGRycy9kb3ducmV2LnhtbESP3WrCQBSE7wt9h+UUelN0E1uqRFcR&#10;sVAQCv7h7TF7zIZkz8bs1qRv7xYKvRxm5htmtuhtLW7U+tKxgnSYgCDOnS65UHDYfwwmIHxA1lg7&#10;JgU/5GExf3yYYaZdx1u67UIhIoR9hgpMCE0mpc8NWfRD1xBH7+JaiyHKtpC6xS7CbS1HSfIuLZYc&#10;Fww2tDKUV7tvq6Danw+b0zrt3go/vh7L+stV5kWp56d+OQURqA//4b/2p1bwOkrh90w8AnJ+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vcybXGAAAA3AAAAA8AAAAAAAAA&#10;AAAAAAAAoQIAAGRycy9kb3ducmV2LnhtbFBLBQYAAAAABAAEAPkAAACUAwAAAAA=&#10;" adj="7320" strokecolor="black [3213]" strokeweight=".5pt">
                        <v:stroke dashstyle="dash"/>
                      </v:shape>
                      <v:shape id="直接箭头连接符 322" o:spid="_x0000_s1243" type="#_x0000_t32" style="position:absolute;left:25717;top:12144;width:5715;height: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7me8YAAADcAAAADwAAAGRycy9kb3ducmV2LnhtbESPQWsCMRSE70L/Q3gFL0WzrljK1ii1&#10;VBRBStWDvb1uXne3bl6WJOr6741Q8DjMzDfMeNqaWpzI+cqygkE/AUGcW11xoWC3nfdeQPiArLG2&#10;TAou5GE6eeiMMdP2zF902oRCRAj7DBWUITSZlD4vyaDv24Y4er/WGQxRukJqh+cIN7VMk+RZGqw4&#10;LpTY0HtJ+WFzNAqeZn5/OSz+Rj/fH2v/6Va8XEtWqvvYvr2CCNSGe/i/vdQKhmkKtzPxCMjJ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3O5nvGAAAA3AAAAA8AAAAAAAAA&#10;AAAAAAAAoQIAAGRycy9kb3ducmV2LnhtbFBLBQYAAAAABAAEAPkAAACUAwAAAAA=&#10;" strokecolor="black [3213]" strokeweight=".5pt">
                        <v:stroke endarrow="open" joinstyle="miter"/>
                      </v:shape>
                      <v:shape id="TextBox 62" o:spid="_x0000_s1244" type="#_x0000_t202" style="position:absolute;left:31432;top:11429;width:7855;height:9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ceD8MA&#10;AADcAAAADwAAAGRycy9kb3ducmV2LnhtbESPT2vCQBTE7wW/w/IEb3Wj0lKiq4h/wEMvtfH+yL5m&#10;Q7NvQ/Zp4rd3hUKPw8z8hlltBt+oG3WxDmxgNs1AEZfB1lwZKL6Prx+goiBbbAKTgTtF2KxHLyvM&#10;bej5i25nqVSCcMzRgBNpc61j6chjnIaWOHk/ofMoSXaVth32Ce4bPc+yd+2x5rTgsKWdo/L3fPUG&#10;ROx2di8OPp4uw+e+d1n5hoUxk/GwXYISGuQ//Nc+WQOL+QK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ceD8MAAADcAAAADwAAAAAAAAAAAAAAAACYAgAAZHJzL2Rv&#10;d25yZXYueG1sUEsFBgAAAAAEAAQA9QAAAIgDA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编程轨迹</w:t>
                              </w:r>
                            </w:p>
                          </w:txbxContent>
                        </v:textbox>
                      </v:shape>
                      <v:shape id="TextBox 63" o:spid="_x0000_s1245" type="#_x0000_t202" style="position:absolute;left:17144;top:25717;width:11427;height:5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6Ge8MA&#10;AADcAAAADwAAAGRycy9kb3ducmV2LnhtbESPQWvCQBSE7wX/w/IEb3WjtkWiq4hV8NBLbbw/ss9s&#10;MPs2ZF9N/PfdQqHHYWa+YdbbwTfqTl2sAxuYTTNQxGWwNVcGiq/j8xJUFGSLTWAy8KAI283oaY25&#10;DT1/0v0slUoQjjkacCJtrnUsHXmM09ASJ+8aOo+SZFdp22Gf4L7R8yx70x5rTgsOW9o7Km/nb29A&#10;xO5mj+Lg4+kyfLz3LitfsTBmMh52K1BCg/yH/9ona2Axf4H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56Ge8MAAADcAAAADwAAAAAAAAAAAAAAAACYAgAAZHJzL2Rv&#10;d25yZXYueG1sUEsFBgAAAAAEAAQA9QAAAIgDA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2"/>
                                  <w:szCs w:val="22"/>
                                </w:rPr>
                                <w:t>刀具中心轨迹</w:t>
                              </w:r>
                            </w:p>
                          </w:txbxContent>
                        </v:textbox>
                      </v:shape>
                      <v:shape id="直接箭头连接符 325" o:spid="_x0000_s1246" type="#_x0000_t32" style="position:absolute;left:19645;top:23217;width:5000;height:1428;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AY1MUAAADcAAAADwAAAGRycy9kb3ducmV2LnhtbESP0WrCQBRE3wv+w3ILvhTdGGmR6CpB&#10;WvTJWusHXLPXbGz2bsiuMf69Wyj0cZiZM8xi1dtadNT6yrGCyTgBQVw4XXGp4Pj9MZqB8AFZY+2Y&#10;FNzJw2o5eFpgpt2Nv6g7hFJECPsMFZgQmkxKXxiy6MeuIY7e2bUWQ5RtKXWLtwi3tUyT5E1arDgu&#10;GGxobaj4OVytgtx0n7Svd+ftZH96P25eLuk0vyg1fO7zOYhAffgP/7W3WsE0fYXfM/E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AY1MUAAADcAAAADwAAAAAAAAAA&#10;AAAAAAChAgAAZHJzL2Rvd25yZXYueG1sUEsFBgAAAAAEAAQA+QAAAJMDAAAAAA==&#10;" strokecolor="black [3213]" strokeweight=".5pt">
                        <v:stroke endarrow="open" joinstyle="miter"/>
                      </v:shape>
                      <v:shape id="弧形 326" o:spid="_x0000_s1247" style="position:absolute;left:11587;top:15426;width:27146;height:27688;rotation:-4475350fd;visibility:visible;mso-wrap-style:square;v-text-anchor:middle" coordsize="2714644,2768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pkB8QA&#10;AADcAAAADwAAAGRycy9kb3ducmV2LnhtbESPT2sCMRTE7wW/Q3iCt5pVi5TVKP6pIJQequL5sXlu&#10;FjcvyyZds9/eFAo9DjPzG2a5jrYWHbW+cqxgMs5AEBdOV1wquJwPr+8gfEDWWDsmBT15WK8GL0vM&#10;tXvwN3WnUIoEYZ+jAhNCk0vpC0MW/dg1xMm7udZiSLItpW7xkeC2ltMsm0uLFacFgw3tDBX3049V&#10;YLeHbOtjv//s7GXXvV3jx1dvlBoN42YBIlAM/+G/9lErmE3n8HsmHQ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6ZAfEAAAA3AAAAA8AAAAAAAAAAAAAAAAAmAIAAGRycy9k&#10;b3ducmV2LnhtbFBLBQYAAAAABAAEAPUAAACJAwAAAAA=&#10;" path="m1357322,nsc2106950,,2714644,619824,2714644,1384416r-1357322,l1357322,xem1357322,nfc2106950,,2714644,619824,2714644,1384416e" filled="f" strokecolor="black [3213]" strokeweight=".5pt">
                        <v:stroke joinstyle="miter"/>
                        <v:path arrowok="t" o:connecttype="custom" o:connectlocs="1357322,0;2714644,1384416" o:connectangles="0,0"/>
                      </v:shape>
                      <v:shape id="弧形 327" o:spid="_x0000_s1248" style="position:absolute;left:15447;top:20714;width:18540;height:18199;rotation:-4493043fd;visibility:visible;mso-wrap-style:square;v-text-anchor:middle" coordsize="1854046,18199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VYKMMA&#10;AADcAAAADwAAAGRycy9kb3ducmV2LnhtbESPQWvCQBSE7wX/w/IEb3WjgUajq4jQYr0Z9f7IPpNo&#10;9m3MrjH9991CweMwM98wy3VvatFR6yrLCibjCARxbnXFhYLT8fN9BsJ5ZI21ZVLwQw7Wq8HbElNt&#10;n3ygLvOFCBB2KSoovW9SKV1ekkE3tg1x8C62NeiDbAupW3wGuKnlNIo+pMGKw0KJDW1Lym/Zwyi4&#10;ZvNtsY/r5P51Ts6HLt7fH9+o1GjYbxYgPPX+Ff5v77SCeJrA35lw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VYKMMAAADcAAAADwAAAAAAAAAAAAAAAACYAgAAZHJzL2Rv&#10;d25yZXYueG1sUEsFBgAAAAAEAAQA9QAAAIgDAAAAAA==&#10;" path="m927023,nsc1439004,,1854046,407409,1854046,909973r-927023,l927023,xem927023,nfc1439004,,1854046,407409,1854046,909973e" filled="f" strokecolor="black [3213]" strokeweight=".5pt">
                        <v:stroke dashstyle="dash" joinstyle="miter"/>
                        <v:path arrowok="t" o:connecttype="custom" o:connectlocs="927023,0;1854046,909973" o:connectangles="0,0"/>
                      </v:shape>
                      <v:line id="直接连接符 328" o:spid="_x0000_s1249" style="position:absolute;flip:y;visibility:visible;mso-wrap-style:square" from="27860,16430" to="29936,20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k68EAAADcAAAADwAAAGRycy9kb3ducmV2LnhtbERPy4rCMBTdD/gP4QruNPWBDtUoWhwQ&#10;caMz4/raXNtic1ObTK1/bxbCLA/nvVi1phQN1a6wrGA4iEAQp1YXnCn4+f7qf4JwHlljaZkUPMnB&#10;atn5WGCs7YOP1Jx8JkIIuxgV5N5XsZQuzcmgG9iKOHBXWxv0AdaZ1DU+Qrgp5SiKptJgwaEhx4qS&#10;nNLb6c8oSJLZfdLsf7c7czlM9umUz5sDK9Xrtus5CE+t/xe/3TutYDwKa8OZcAT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4+TrwQAAANwAAAAPAAAAAAAAAAAAAAAA&#10;AKECAABkcnMvZG93bnJldi54bWxQSwUGAAAAAAQABAD5AAAAjwMAAAAA&#10;" strokecolor="black [3213]" strokeweight=".5pt">
                        <v:stroke dashstyle="dash" joinstyle="miter"/>
                      </v:line>
                      <v:shape id="直接箭头连接符 329" o:spid="_x0000_s1250" type="#_x0000_t32" style="position:absolute;left:17859;top:4286;width:12322;height:123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JmisgAAADcAAAADwAAAGRycy9kb3ducmV2LnhtbESPX2vCQBDE3wv9DscKfasXtVSNnlIK&#10;Ui0W/FOKj0tuTUJze/HuGpNv3xMKfRxm5zc782VrKtGQ86VlBYN+AoI4s7rkXMHncfU4AeEDssbK&#10;MinoyMNycX83x1TbK++pOYRcRAj7FBUUIdSplD4ryKDv25o4emfrDIYoXS61w2uEm0oOk+RZGiw5&#10;NhRY02tB2ffhx8Q3tpuvrju9N5fV285t15On8cf4pNRDr32ZgQjUhv/jv/RaKxgNp3AbEwk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DJmisgAAADcAAAADwAAAAAA&#10;AAAAAAAAAAChAgAAZHJzL2Rvd25yZXYueG1sUEsFBgAAAAAEAAQA+QAAAJYDAAAAAA==&#10;" strokecolor="black [3213]" strokeweight=".5pt">
                        <v:stroke endarrow="open" joinstyle="miter"/>
                      </v:shape>
                      <w10:wrap type="topAndBottom"/>
                    </v:group>
                  </w:pict>
                </mc:Fallback>
              </mc:AlternateContent>
            </w:r>
          </w:p>
        </w:tc>
      </w:tr>
    </w:tbl>
    <w:p w:rsidR="0090408A" w:rsidRDefault="0090408A" w:rsidP="0090408A">
      <w:pPr>
        <w:pStyle w:val="ac"/>
        <w:ind w:left="840" w:firstLine="420"/>
      </w:pPr>
    </w:p>
    <w:p w:rsidR="0090408A" w:rsidRDefault="0090408A" w:rsidP="0090408A">
      <w:pPr>
        <w:pStyle w:val="ac"/>
        <w:ind w:left="840" w:firstLine="420"/>
      </w:pPr>
    </w:p>
    <w:p w:rsidR="0090408A" w:rsidRDefault="0090408A" w:rsidP="0090408A">
      <w:pPr>
        <w:pStyle w:val="ac"/>
        <w:ind w:left="840" w:firstLine="420"/>
      </w:pPr>
    </w:p>
    <w:p w:rsidR="0090408A" w:rsidRDefault="0090408A" w:rsidP="0090408A">
      <w:pPr>
        <w:pStyle w:val="2"/>
        <w:spacing w:before="156" w:after="156"/>
        <w:ind w:left="1124" w:hanging="1124"/>
        <w:rPr>
          <w:lang w:eastAsia="zh-CN"/>
        </w:rPr>
      </w:pPr>
      <w:bookmarkStart w:id="25" w:name="_Toc436582838"/>
      <w:bookmarkStart w:id="26" w:name="_Toc451342779"/>
      <w:r>
        <w:rPr>
          <w:rFonts w:hint="eastAsia"/>
          <w:lang w:eastAsia="zh-CN"/>
        </w:rPr>
        <w:t>刀具补偿流程设计</w:t>
      </w:r>
      <w:bookmarkEnd w:id="25"/>
      <w:bookmarkEnd w:id="26"/>
    </w:p>
    <w:p w:rsidR="0090408A" w:rsidRDefault="0090408A" w:rsidP="0090408A">
      <w:pPr>
        <w:pStyle w:val="3"/>
        <w:spacing w:before="156" w:after="156"/>
        <w:ind w:left="964" w:hanging="964"/>
        <w:rPr>
          <w:lang w:eastAsia="zh-CN"/>
        </w:rPr>
      </w:pPr>
      <w:bookmarkStart w:id="27" w:name="_Toc436582839"/>
      <w:bookmarkStart w:id="28" w:name="_Toc451342780"/>
      <w:r>
        <w:rPr>
          <w:rFonts w:hint="eastAsia"/>
        </w:rPr>
        <w:t>刀具补偿输入输出接口</w:t>
      </w:r>
      <w:bookmarkEnd w:id="27"/>
      <w:bookmarkEnd w:id="28"/>
    </w:p>
    <w:p w:rsidR="0090408A" w:rsidRPr="00B36958" w:rsidRDefault="0090408A" w:rsidP="0090408A">
      <w:pPr>
        <w:pStyle w:val="4"/>
        <w:spacing w:before="312" w:after="312"/>
        <w:ind w:left="960" w:hanging="960"/>
      </w:pPr>
      <w:bookmarkStart w:id="29" w:name="_Toc436582840"/>
      <w:bookmarkStart w:id="30" w:name="_Toc451342781"/>
      <w:r>
        <w:rPr>
          <w:rFonts w:hint="eastAsia"/>
        </w:rPr>
        <w:lastRenderedPageBreak/>
        <w:t>输入接口</w:t>
      </w:r>
      <w:bookmarkEnd w:id="29"/>
      <w:bookmarkEnd w:id="30"/>
    </w:p>
    <w:p w:rsidR="0090408A" w:rsidRDefault="0090408A" w:rsidP="0090408A">
      <w:pPr>
        <w:pStyle w:val="ac"/>
        <w:ind w:left="840" w:firstLine="420"/>
      </w:pPr>
      <w:r>
        <w:rPr>
          <w:rFonts w:hint="eastAsia"/>
        </w:rPr>
        <w:t>刀补类</w:t>
      </w:r>
      <w:r w:rsidRPr="006246E0">
        <w:t>ToolCompensation</w:t>
      </w:r>
      <w:r>
        <w:rPr>
          <w:rFonts w:hint="eastAsia"/>
        </w:rPr>
        <w:t>被坐标变换模块调用，对外接口为</w:t>
      </w:r>
      <w:r w:rsidRPr="006246E0">
        <w:t>uint8_t ToolCompensate(CompileData* data</w:t>
      </w:r>
      <w:r>
        <w:rPr>
          <w:rFonts w:hint="eastAsia"/>
        </w:rPr>
        <w:t>,</w:t>
      </w:r>
      <w:r w:rsidRPr="00B50034">
        <w:t xml:space="preserve"> double start_point_update[], uint8_t proc_type</w:t>
      </w:r>
      <w:r w:rsidRPr="006246E0">
        <w:t>)</w:t>
      </w:r>
      <w:r>
        <w:rPr>
          <w:rFonts w:hint="eastAsia"/>
        </w:rPr>
        <w:t>，在此函数中对</w:t>
      </w:r>
      <w:r w:rsidRPr="006246E0">
        <w:t>CompileData</w:t>
      </w:r>
      <w:r>
        <w:rPr>
          <w:rFonts w:hint="eastAsia"/>
        </w:rPr>
        <w:t>数据进行刀补补偿修改其终点坐标值等相关信息，然后传递给圆弧过渡模块。</w:t>
      </w:r>
    </w:p>
    <w:p w:rsidR="0090408A" w:rsidRDefault="0090408A" w:rsidP="0090408A">
      <w:pPr>
        <w:pStyle w:val="ac"/>
        <w:ind w:left="840" w:firstLine="420"/>
      </w:pPr>
      <w:r>
        <w:rPr>
          <w:rFonts w:hint="eastAsia"/>
        </w:rPr>
        <w:t>在</w:t>
      </w:r>
      <w:r>
        <w:rPr>
          <w:rFonts w:hint="eastAsia"/>
        </w:rPr>
        <w:t>CompileData</w:t>
      </w:r>
      <w:r>
        <w:rPr>
          <w:rFonts w:hint="eastAsia"/>
        </w:rPr>
        <w:t>结构体中，成员变量</w:t>
      </w:r>
      <w:r w:rsidRPr="006246E0">
        <w:t>ToolCompensationInfo tool_compensation_info</w:t>
      </w:r>
      <w:r>
        <w:rPr>
          <w:rFonts w:hint="eastAsia"/>
        </w:rPr>
        <w:t>包含刀补的主要输入信息：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4"/>
        <w:gridCol w:w="2335"/>
        <w:gridCol w:w="4229"/>
      </w:tblGrid>
      <w:tr w:rsidR="0090408A" w:rsidTr="00782561">
        <w:tc>
          <w:tcPr>
            <w:tcW w:w="2463" w:type="dxa"/>
          </w:tcPr>
          <w:p w:rsidR="0090408A" w:rsidRPr="002377B7" w:rsidRDefault="0090408A" w:rsidP="00782561">
            <w:pPr>
              <w:pStyle w:val="ac"/>
              <w:ind w:left="840"/>
              <w:jc w:val="center"/>
              <w:rPr>
                <w:b/>
                <w:kern w:val="2"/>
              </w:rPr>
            </w:pPr>
            <w:r w:rsidRPr="002377B7">
              <w:rPr>
                <w:rFonts w:hint="eastAsia"/>
                <w:b/>
                <w:kern w:val="2"/>
              </w:rPr>
              <w:t>变量名</w:t>
            </w:r>
          </w:p>
        </w:tc>
        <w:tc>
          <w:tcPr>
            <w:tcW w:w="2463" w:type="dxa"/>
          </w:tcPr>
          <w:p w:rsidR="0090408A" w:rsidRPr="002377B7" w:rsidRDefault="0090408A" w:rsidP="00782561">
            <w:pPr>
              <w:pStyle w:val="ac"/>
              <w:ind w:left="840"/>
              <w:jc w:val="center"/>
              <w:rPr>
                <w:b/>
                <w:kern w:val="2"/>
              </w:rPr>
            </w:pPr>
            <w:r w:rsidRPr="002377B7">
              <w:rPr>
                <w:rFonts w:hint="eastAsia"/>
                <w:b/>
                <w:kern w:val="2"/>
              </w:rPr>
              <w:t>类型</w:t>
            </w:r>
          </w:p>
        </w:tc>
        <w:tc>
          <w:tcPr>
            <w:tcW w:w="4680" w:type="dxa"/>
          </w:tcPr>
          <w:p w:rsidR="0090408A" w:rsidRPr="002377B7" w:rsidRDefault="0090408A" w:rsidP="00782561">
            <w:pPr>
              <w:pStyle w:val="ac"/>
              <w:ind w:left="840"/>
              <w:jc w:val="center"/>
              <w:rPr>
                <w:b/>
                <w:kern w:val="2"/>
              </w:rPr>
            </w:pPr>
            <w:r w:rsidRPr="002377B7">
              <w:rPr>
                <w:rFonts w:hint="eastAsia"/>
                <w:b/>
                <w:kern w:val="2"/>
              </w:rPr>
              <w:t>详细</w:t>
            </w:r>
          </w:p>
        </w:tc>
      </w:tr>
      <w:tr w:rsidR="0090408A" w:rsidTr="00782561">
        <w:tc>
          <w:tcPr>
            <w:tcW w:w="2463" w:type="dxa"/>
          </w:tcPr>
          <w:p w:rsidR="0090408A" w:rsidRPr="002377B7" w:rsidRDefault="0090408A" w:rsidP="00782561">
            <w:pPr>
              <w:pStyle w:val="ac"/>
              <w:ind w:left="840"/>
              <w:rPr>
                <w:kern w:val="2"/>
              </w:rPr>
            </w:pPr>
            <w:r w:rsidRPr="002377B7">
              <w:rPr>
                <w:kern w:val="2"/>
              </w:rPr>
              <w:t>r_compensation_type</w:t>
            </w:r>
          </w:p>
        </w:tc>
        <w:tc>
          <w:tcPr>
            <w:tcW w:w="2463" w:type="dxa"/>
          </w:tcPr>
          <w:p w:rsidR="0090408A" w:rsidRPr="002377B7" w:rsidRDefault="0090408A" w:rsidP="00782561">
            <w:pPr>
              <w:pStyle w:val="ac"/>
              <w:ind w:left="840"/>
              <w:rPr>
                <w:kern w:val="2"/>
              </w:rPr>
            </w:pPr>
            <w:r w:rsidRPr="002377B7">
              <w:rPr>
                <w:kern w:val="2"/>
              </w:rPr>
              <w:t>uint16_t</w:t>
            </w:r>
          </w:p>
        </w:tc>
        <w:tc>
          <w:tcPr>
            <w:tcW w:w="4680" w:type="dxa"/>
          </w:tcPr>
          <w:p w:rsidR="0090408A" w:rsidRPr="002377B7" w:rsidRDefault="0090408A" w:rsidP="00782561">
            <w:pPr>
              <w:pStyle w:val="ac"/>
              <w:ind w:left="840"/>
              <w:rPr>
                <w:kern w:val="2"/>
                <w:lang w:eastAsia="zh-CN"/>
              </w:rPr>
            </w:pPr>
            <w:r w:rsidRPr="002377B7">
              <w:rPr>
                <w:rFonts w:hint="eastAsia"/>
                <w:kern w:val="2"/>
                <w:lang w:eastAsia="zh-CN"/>
              </w:rPr>
              <w:t>半径补偿指令，对应枚举指令</w:t>
            </w:r>
            <w:r w:rsidRPr="002377B7">
              <w:rPr>
                <w:rFonts w:hint="eastAsia"/>
                <w:kern w:val="2"/>
                <w:lang w:eastAsia="zh-CN"/>
              </w:rPr>
              <w:t>G40/G41/G42</w:t>
            </w:r>
          </w:p>
        </w:tc>
      </w:tr>
      <w:tr w:rsidR="0090408A" w:rsidTr="00782561">
        <w:tc>
          <w:tcPr>
            <w:tcW w:w="2463" w:type="dxa"/>
          </w:tcPr>
          <w:p w:rsidR="0090408A" w:rsidRPr="002377B7" w:rsidRDefault="0090408A" w:rsidP="00782561">
            <w:pPr>
              <w:pStyle w:val="ac"/>
              <w:ind w:left="840"/>
              <w:rPr>
                <w:kern w:val="2"/>
              </w:rPr>
            </w:pPr>
            <w:r w:rsidRPr="002377B7">
              <w:rPr>
                <w:kern w:val="2"/>
              </w:rPr>
              <w:t>l_compensation_type</w:t>
            </w:r>
          </w:p>
        </w:tc>
        <w:tc>
          <w:tcPr>
            <w:tcW w:w="2463" w:type="dxa"/>
          </w:tcPr>
          <w:p w:rsidR="0090408A" w:rsidRPr="002377B7" w:rsidRDefault="0090408A" w:rsidP="00782561">
            <w:pPr>
              <w:pStyle w:val="ac"/>
              <w:ind w:left="840"/>
              <w:rPr>
                <w:kern w:val="2"/>
              </w:rPr>
            </w:pPr>
            <w:r w:rsidRPr="002377B7">
              <w:rPr>
                <w:kern w:val="2"/>
              </w:rPr>
              <w:t>uint16_t</w:t>
            </w:r>
          </w:p>
        </w:tc>
        <w:tc>
          <w:tcPr>
            <w:tcW w:w="4680" w:type="dxa"/>
          </w:tcPr>
          <w:p w:rsidR="0090408A" w:rsidRPr="002377B7" w:rsidRDefault="0090408A" w:rsidP="00782561">
            <w:pPr>
              <w:pStyle w:val="ac"/>
              <w:ind w:left="840"/>
              <w:rPr>
                <w:kern w:val="2"/>
                <w:lang w:eastAsia="zh-CN"/>
              </w:rPr>
            </w:pPr>
            <w:r w:rsidRPr="002377B7">
              <w:rPr>
                <w:rFonts w:hint="eastAsia"/>
                <w:kern w:val="2"/>
                <w:lang w:eastAsia="zh-CN"/>
              </w:rPr>
              <w:t>长度补偿指令，对应枚举指令</w:t>
            </w:r>
            <w:r w:rsidRPr="002377B7">
              <w:rPr>
                <w:rFonts w:hint="eastAsia"/>
                <w:kern w:val="2"/>
                <w:lang w:eastAsia="zh-CN"/>
              </w:rPr>
              <w:t>G43/G44/G49</w:t>
            </w:r>
          </w:p>
        </w:tc>
      </w:tr>
      <w:tr w:rsidR="0090408A" w:rsidTr="00782561">
        <w:tc>
          <w:tcPr>
            <w:tcW w:w="2463" w:type="dxa"/>
          </w:tcPr>
          <w:p w:rsidR="0090408A" w:rsidRPr="002377B7" w:rsidRDefault="0090408A" w:rsidP="00782561">
            <w:pPr>
              <w:pStyle w:val="ac"/>
              <w:ind w:left="840"/>
              <w:rPr>
                <w:kern w:val="2"/>
              </w:rPr>
            </w:pPr>
            <w:r w:rsidRPr="002377B7">
              <w:rPr>
                <w:kern w:val="2"/>
              </w:rPr>
              <w:t>tool_no</w:t>
            </w:r>
          </w:p>
        </w:tc>
        <w:tc>
          <w:tcPr>
            <w:tcW w:w="2463" w:type="dxa"/>
          </w:tcPr>
          <w:p w:rsidR="0090408A" w:rsidRPr="002377B7" w:rsidRDefault="0090408A" w:rsidP="00782561">
            <w:pPr>
              <w:pStyle w:val="ac"/>
              <w:ind w:left="840"/>
              <w:rPr>
                <w:kern w:val="2"/>
              </w:rPr>
            </w:pPr>
            <w:r w:rsidRPr="002377B7">
              <w:rPr>
                <w:kern w:val="2"/>
              </w:rPr>
              <w:t>uint32_t</w:t>
            </w:r>
          </w:p>
        </w:tc>
        <w:tc>
          <w:tcPr>
            <w:tcW w:w="4680" w:type="dxa"/>
          </w:tcPr>
          <w:p w:rsidR="0090408A" w:rsidRPr="002377B7" w:rsidRDefault="0090408A" w:rsidP="00782561">
            <w:pPr>
              <w:pStyle w:val="ac"/>
              <w:ind w:left="840"/>
              <w:rPr>
                <w:kern w:val="2"/>
                <w:lang w:eastAsia="zh-CN"/>
              </w:rPr>
            </w:pPr>
            <w:r w:rsidRPr="002377B7">
              <w:rPr>
                <w:rFonts w:hint="eastAsia"/>
                <w:kern w:val="2"/>
                <w:lang w:eastAsia="zh-CN"/>
              </w:rPr>
              <w:t>刀具号，据此判断应该用何种刀具补偿算法</w:t>
            </w:r>
          </w:p>
        </w:tc>
      </w:tr>
      <w:tr w:rsidR="0090408A" w:rsidTr="00782561">
        <w:tc>
          <w:tcPr>
            <w:tcW w:w="2463" w:type="dxa"/>
          </w:tcPr>
          <w:p w:rsidR="0090408A" w:rsidRPr="002377B7" w:rsidRDefault="0090408A" w:rsidP="00782561">
            <w:pPr>
              <w:pStyle w:val="ac"/>
              <w:ind w:left="840"/>
              <w:rPr>
                <w:kern w:val="2"/>
              </w:rPr>
            </w:pPr>
            <w:r w:rsidRPr="002377B7">
              <w:rPr>
                <w:kern w:val="2"/>
              </w:rPr>
              <w:t>h_code</w:t>
            </w:r>
          </w:p>
        </w:tc>
        <w:tc>
          <w:tcPr>
            <w:tcW w:w="2463" w:type="dxa"/>
          </w:tcPr>
          <w:p w:rsidR="0090408A" w:rsidRPr="002377B7" w:rsidRDefault="0090408A" w:rsidP="00782561">
            <w:pPr>
              <w:pStyle w:val="ac"/>
              <w:ind w:left="840"/>
              <w:rPr>
                <w:kern w:val="2"/>
              </w:rPr>
            </w:pPr>
            <w:r w:rsidRPr="002377B7">
              <w:rPr>
                <w:kern w:val="2"/>
              </w:rPr>
              <w:t>uint32_t</w:t>
            </w:r>
          </w:p>
        </w:tc>
        <w:tc>
          <w:tcPr>
            <w:tcW w:w="4680" w:type="dxa"/>
          </w:tcPr>
          <w:p w:rsidR="0090408A" w:rsidRPr="002377B7" w:rsidRDefault="0090408A" w:rsidP="00782561">
            <w:pPr>
              <w:pStyle w:val="ac"/>
              <w:ind w:left="840"/>
              <w:rPr>
                <w:kern w:val="2"/>
                <w:lang w:eastAsia="zh-CN"/>
              </w:rPr>
            </w:pPr>
            <w:r w:rsidRPr="002377B7">
              <w:rPr>
                <w:rFonts w:hint="eastAsia"/>
                <w:kern w:val="2"/>
                <w:lang w:eastAsia="zh-CN"/>
              </w:rPr>
              <w:t>长度偏置号，据此从刀库中得到长度偏置值</w:t>
            </w:r>
          </w:p>
        </w:tc>
      </w:tr>
      <w:tr w:rsidR="0090408A" w:rsidTr="00782561">
        <w:tc>
          <w:tcPr>
            <w:tcW w:w="2463" w:type="dxa"/>
          </w:tcPr>
          <w:p w:rsidR="0090408A" w:rsidRPr="002377B7" w:rsidRDefault="0090408A" w:rsidP="00782561">
            <w:pPr>
              <w:pStyle w:val="ac"/>
              <w:ind w:left="840"/>
              <w:rPr>
                <w:kern w:val="2"/>
              </w:rPr>
            </w:pPr>
            <w:r w:rsidRPr="002377B7">
              <w:rPr>
                <w:rFonts w:hint="eastAsia"/>
                <w:kern w:val="2"/>
              </w:rPr>
              <w:t>d</w:t>
            </w:r>
            <w:r w:rsidRPr="002377B7">
              <w:rPr>
                <w:kern w:val="2"/>
              </w:rPr>
              <w:t>_code</w:t>
            </w:r>
          </w:p>
        </w:tc>
        <w:tc>
          <w:tcPr>
            <w:tcW w:w="2463" w:type="dxa"/>
          </w:tcPr>
          <w:p w:rsidR="0090408A" w:rsidRPr="002377B7" w:rsidRDefault="0090408A" w:rsidP="00782561">
            <w:pPr>
              <w:pStyle w:val="ac"/>
              <w:ind w:left="840"/>
              <w:rPr>
                <w:kern w:val="2"/>
              </w:rPr>
            </w:pPr>
            <w:r w:rsidRPr="002377B7">
              <w:rPr>
                <w:kern w:val="2"/>
              </w:rPr>
              <w:t>uint32_t</w:t>
            </w:r>
          </w:p>
        </w:tc>
        <w:tc>
          <w:tcPr>
            <w:tcW w:w="4680" w:type="dxa"/>
          </w:tcPr>
          <w:p w:rsidR="0090408A" w:rsidRPr="002377B7" w:rsidRDefault="0090408A" w:rsidP="00782561">
            <w:pPr>
              <w:pStyle w:val="ac"/>
              <w:ind w:left="840"/>
              <w:rPr>
                <w:kern w:val="2"/>
                <w:lang w:eastAsia="zh-CN"/>
              </w:rPr>
            </w:pPr>
            <w:r w:rsidRPr="002377B7">
              <w:rPr>
                <w:rFonts w:hint="eastAsia"/>
                <w:kern w:val="2"/>
                <w:lang w:eastAsia="zh-CN"/>
              </w:rPr>
              <w:t>半径补偿值号，据此从刀库中得到刀具半径值</w:t>
            </w:r>
          </w:p>
        </w:tc>
      </w:tr>
    </w:tbl>
    <w:p w:rsidR="0090408A" w:rsidRDefault="0090408A" w:rsidP="0090408A">
      <w:pPr>
        <w:pStyle w:val="ac"/>
        <w:ind w:left="840" w:firstLine="420"/>
        <w:rPr>
          <w:lang w:eastAsia="zh-CN"/>
        </w:rPr>
      </w:pPr>
      <w:r>
        <w:rPr>
          <w:rFonts w:hint="eastAsia"/>
          <w:lang w:eastAsia="zh-CN"/>
        </w:rPr>
        <w:t>在编译器解析每行</w:t>
      </w:r>
      <w:r>
        <w:rPr>
          <w:rFonts w:hint="eastAsia"/>
          <w:lang w:eastAsia="zh-CN"/>
        </w:rPr>
        <w:t>G</w:t>
      </w:r>
      <w:r>
        <w:rPr>
          <w:rFonts w:hint="eastAsia"/>
          <w:lang w:eastAsia="zh-CN"/>
        </w:rPr>
        <w:t>代码时，上述变量都有指定值。如果</w:t>
      </w:r>
      <w:r>
        <w:rPr>
          <w:rFonts w:hint="eastAsia"/>
          <w:lang w:eastAsia="zh-CN"/>
        </w:rPr>
        <w:t>G</w:t>
      </w:r>
      <w:r>
        <w:rPr>
          <w:rFonts w:hint="eastAsia"/>
          <w:lang w:eastAsia="zh-CN"/>
        </w:rPr>
        <w:t>代码中没有指令的变化，则这些变量值默认和上一行</w:t>
      </w:r>
      <w:r>
        <w:rPr>
          <w:rFonts w:hint="eastAsia"/>
          <w:lang w:eastAsia="zh-CN"/>
        </w:rPr>
        <w:t>G</w:t>
      </w:r>
      <w:r>
        <w:rPr>
          <w:rFonts w:hint="eastAsia"/>
          <w:lang w:eastAsia="zh-CN"/>
        </w:rPr>
        <w:t>代码中的值相同。</w:t>
      </w:r>
    </w:p>
    <w:p w:rsidR="0090408A" w:rsidRDefault="0090408A" w:rsidP="0090408A">
      <w:pPr>
        <w:pStyle w:val="ac"/>
        <w:ind w:left="840" w:firstLine="420"/>
        <w:rPr>
          <w:lang w:eastAsia="zh-CN"/>
        </w:rPr>
      </w:pPr>
      <w:r>
        <w:rPr>
          <w:rFonts w:hint="eastAsia"/>
        </w:rPr>
        <w:t>除以上刀补指令外，刀补模块还会用到</w:t>
      </w:r>
      <w:r>
        <w:rPr>
          <w:rFonts w:hint="eastAsia"/>
        </w:rPr>
        <w:t>CompileData</w:t>
      </w:r>
      <w:r>
        <w:rPr>
          <w:rFonts w:hint="eastAsia"/>
        </w:rPr>
        <w:t>结构体中的其他成员变量信息，如</w:t>
      </w:r>
      <w:r w:rsidRPr="00A45AD5">
        <w:t>CoordInfo</w:t>
      </w:r>
      <w:r>
        <w:rPr>
          <w:rFonts w:hint="eastAsia"/>
        </w:rPr>
        <w:t xml:space="preserve"> </w:t>
      </w:r>
      <w:r w:rsidRPr="00A45AD5">
        <w:t>coord_info</w:t>
      </w:r>
      <w:r>
        <w:rPr>
          <w:rFonts w:hint="eastAsia"/>
        </w:rPr>
        <w:t>，指明当前加工所在平面，用来判断刀轴的方向。</w:t>
      </w:r>
    </w:p>
    <w:p w:rsidR="0090408A" w:rsidRDefault="0090408A" w:rsidP="0090408A">
      <w:pPr>
        <w:pStyle w:val="ac"/>
        <w:ind w:left="840" w:firstLine="420"/>
        <w:rPr>
          <w:lang w:eastAsia="zh-CN"/>
        </w:rPr>
      </w:pPr>
    </w:p>
    <w:p w:rsidR="0090408A" w:rsidRDefault="0090408A" w:rsidP="0090408A">
      <w:pPr>
        <w:pStyle w:val="4"/>
        <w:spacing w:before="312" w:after="312"/>
        <w:ind w:left="960" w:hanging="960"/>
        <w:rPr>
          <w:lang w:eastAsia="zh-CN"/>
        </w:rPr>
      </w:pPr>
      <w:bookmarkStart w:id="31" w:name="_Toc436582841"/>
      <w:bookmarkStart w:id="32" w:name="_Toc451342782"/>
      <w:r>
        <w:rPr>
          <w:rFonts w:hint="eastAsia"/>
        </w:rPr>
        <w:t>输出接口</w:t>
      </w:r>
      <w:bookmarkEnd w:id="31"/>
      <w:bookmarkEnd w:id="32"/>
    </w:p>
    <w:p w:rsidR="0090408A" w:rsidRDefault="0090408A" w:rsidP="0090408A">
      <w:pPr>
        <w:pStyle w:val="ac"/>
        <w:ind w:left="840" w:firstLine="420"/>
      </w:pPr>
      <w:r>
        <w:rPr>
          <w:rFonts w:hint="eastAsia"/>
          <w:lang w:eastAsia="zh-CN"/>
        </w:rPr>
        <w:t>刀补模块根据输入接口数据</w:t>
      </w:r>
      <w:r>
        <w:rPr>
          <w:rFonts w:hint="eastAsia"/>
          <w:lang w:eastAsia="zh-CN"/>
        </w:rPr>
        <w:t>CompileData</w:t>
      </w:r>
      <w:r>
        <w:rPr>
          <w:rFonts w:hint="eastAsia"/>
          <w:lang w:eastAsia="zh-CN"/>
        </w:rPr>
        <w:t>得到当前刀补状态，刀具长度信息和半径信息，以及刀轴方向，然后根据这些信息进行相应的刀补计算。重新计算后用刀具中心的坐标轨迹代替编程轨迹，发送至下个模块。</w:t>
      </w:r>
      <w:r>
        <w:rPr>
          <w:rFonts w:hint="eastAsia"/>
        </w:rPr>
        <w:t>具体刀补模块修改</w:t>
      </w:r>
      <w:r>
        <w:rPr>
          <w:rFonts w:hint="eastAsia"/>
        </w:rPr>
        <w:t>CompileData</w:t>
      </w:r>
      <w:r>
        <w:rPr>
          <w:rFonts w:hint="eastAsia"/>
        </w:rPr>
        <w:t>中以下变量：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9"/>
        <w:gridCol w:w="3449"/>
        <w:gridCol w:w="3000"/>
      </w:tblGrid>
      <w:tr w:rsidR="0090408A" w:rsidTr="00782561">
        <w:tc>
          <w:tcPr>
            <w:tcW w:w="3284" w:type="dxa"/>
          </w:tcPr>
          <w:p w:rsidR="0090408A" w:rsidRPr="002377B7" w:rsidRDefault="0090408A" w:rsidP="00782561">
            <w:pPr>
              <w:pStyle w:val="ac"/>
              <w:ind w:left="840"/>
              <w:rPr>
                <w:kern w:val="2"/>
              </w:rPr>
            </w:pPr>
            <w:r w:rsidRPr="002377B7">
              <w:rPr>
                <w:rFonts w:hint="eastAsia"/>
                <w:kern w:val="2"/>
              </w:rPr>
              <w:lastRenderedPageBreak/>
              <w:t>变量名称</w:t>
            </w:r>
          </w:p>
        </w:tc>
        <w:tc>
          <w:tcPr>
            <w:tcW w:w="3285" w:type="dxa"/>
          </w:tcPr>
          <w:p w:rsidR="0090408A" w:rsidRPr="002377B7" w:rsidRDefault="0090408A" w:rsidP="00782561">
            <w:pPr>
              <w:pStyle w:val="ac"/>
              <w:ind w:left="840"/>
              <w:rPr>
                <w:kern w:val="2"/>
              </w:rPr>
            </w:pPr>
            <w:r w:rsidRPr="002377B7">
              <w:rPr>
                <w:rFonts w:hint="eastAsia"/>
                <w:kern w:val="2"/>
              </w:rPr>
              <w:t>类型</w:t>
            </w:r>
          </w:p>
        </w:tc>
        <w:tc>
          <w:tcPr>
            <w:tcW w:w="3285" w:type="dxa"/>
          </w:tcPr>
          <w:p w:rsidR="0090408A" w:rsidRPr="002377B7" w:rsidRDefault="0090408A" w:rsidP="00782561">
            <w:pPr>
              <w:pStyle w:val="ac"/>
              <w:ind w:left="840"/>
              <w:rPr>
                <w:kern w:val="2"/>
              </w:rPr>
            </w:pPr>
            <w:r w:rsidRPr="002377B7">
              <w:rPr>
                <w:rFonts w:hint="eastAsia"/>
                <w:kern w:val="2"/>
              </w:rPr>
              <w:t>详细</w:t>
            </w:r>
          </w:p>
        </w:tc>
      </w:tr>
      <w:tr w:rsidR="0090408A" w:rsidTr="00782561">
        <w:tc>
          <w:tcPr>
            <w:tcW w:w="3284" w:type="dxa"/>
          </w:tcPr>
          <w:p w:rsidR="0090408A" w:rsidRPr="002377B7" w:rsidRDefault="0090408A" w:rsidP="00782561">
            <w:pPr>
              <w:pStyle w:val="ac"/>
              <w:ind w:left="840"/>
              <w:rPr>
                <w:kern w:val="2"/>
              </w:rPr>
            </w:pPr>
            <w:r w:rsidRPr="002377B7">
              <w:rPr>
                <w:kern w:val="2"/>
              </w:rPr>
              <w:t>CompileData</w:t>
            </w:r>
            <w:r w:rsidRPr="002377B7">
              <w:rPr>
                <w:rFonts w:hint="eastAsia"/>
                <w:kern w:val="2"/>
              </w:rPr>
              <w:t>.</w:t>
            </w:r>
            <w:r w:rsidRPr="002377B7">
              <w:rPr>
                <w:kern w:val="2"/>
              </w:rPr>
              <w:t xml:space="preserve"> axis_mov_data</w:t>
            </w:r>
            <w:r w:rsidRPr="002377B7">
              <w:rPr>
                <w:rFonts w:hint="eastAsia"/>
                <w:kern w:val="2"/>
              </w:rPr>
              <w:t>.</w:t>
            </w:r>
            <w:r w:rsidRPr="002377B7">
              <w:rPr>
                <w:kern w:val="2"/>
              </w:rPr>
              <w:t xml:space="preserve"> dest_pos</w:t>
            </w:r>
          </w:p>
        </w:tc>
        <w:tc>
          <w:tcPr>
            <w:tcW w:w="3285" w:type="dxa"/>
          </w:tcPr>
          <w:p w:rsidR="0090408A" w:rsidRPr="002377B7" w:rsidRDefault="0090408A" w:rsidP="00782561">
            <w:pPr>
              <w:pStyle w:val="ac"/>
              <w:ind w:left="840"/>
              <w:rPr>
                <w:kern w:val="2"/>
              </w:rPr>
            </w:pPr>
            <w:r w:rsidRPr="002377B7">
              <w:rPr>
                <w:kern w:val="2"/>
              </w:rPr>
              <w:t>double</w:t>
            </w:r>
            <w:r w:rsidRPr="002377B7">
              <w:rPr>
                <w:rFonts w:hint="eastAsia"/>
                <w:kern w:val="2"/>
              </w:rPr>
              <w:t>[</w:t>
            </w:r>
            <w:r w:rsidRPr="002377B7">
              <w:rPr>
                <w:kern w:val="2"/>
              </w:rPr>
              <w:t>MAX_AXIS_NUM</w:t>
            </w:r>
            <w:r w:rsidRPr="002377B7">
              <w:rPr>
                <w:rFonts w:hint="eastAsia"/>
                <w:kern w:val="2"/>
              </w:rPr>
              <w:t>]</w:t>
            </w:r>
          </w:p>
        </w:tc>
        <w:tc>
          <w:tcPr>
            <w:tcW w:w="3285" w:type="dxa"/>
          </w:tcPr>
          <w:p w:rsidR="0090408A" w:rsidRPr="002377B7" w:rsidRDefault="0090408A" w:rsidP="00782561">
            <w:pPr>
              <w:pStyle w:val="ac"/>
              <w:ind w:left="840"/>
              <w:rPr>
                <w:kern w:val="2"/>
              </w:rPr>
            </w:pPr>
            <w:r w:rsidRPr="002377B7">
              <w:rPr>
                <w:rFonts w:hint="eastAsia"/>
                <w:kern w:val="2"/>
              </w:rPr>
              <w:t>编程轨迹的终点坐标</w:t>
            </w:r>
          </w:p>
        </w:tc>
      </w:tr>
      <w:tr w:rsidR="0090408A" w:rsidTr="00782561">
        <w:tc>
          <w:tcPr>
            <w:tcW w:w="3284" w:type="dxa"/>
          </w:tcPr>
          <w:p w:rsidR="0090408A" w:rsidRPr="002377B7" w:rsidRDefault="0090408A" w:rsidP="00782561">
            <w:pPr>
              <w:pStyle w:val="ac"/>
              <w:ind w:left="840"/>
              <w:rPr>
                <w:kern w:val="2"/>
              </w:rPr>
            </w:pPr>
            <w:r w:rsidRPr="002377B7">
              <w:rPr>
                <w:kern w:val="2"/>
              </w:rPr>
              <w:t>CompileData</w:t>
            </w:r>
            <w:r w:rsidRPr="002377B7">
              <w:rPr>
                <w:rFonts w:hint="eastAsia"/>
                <w:kern w:val="2"/>
              </w:rPr>
              <w:t>.</w:t>
            </w:r>
            <w:r w:rsidRPr="002377B7">
              <w:rPr>
                <w:kern w:val="2"/>
              </w:rPr>
              <w:t xml:space="preserve"> axis_mov_data</w:t>
            </w:r>
            <w:r w:rsidRPr="002377B7">
              <w:rPr>
                <w:rFonts w:hint="eastAsia"/>
                <w:kern w:val="2"/>
              </w:rPr>
              <w:t>.</w:t>
            </w:r>
            <w:r w:rsidRPr="002377B7">
              <w:rPr>
                <w:kern w:val="2"/>
              </w:rPr>
              <w:t xml:space="preserve"> </w:t>
            </w:r>
            <w:r w:rsidRPr="002377B7">
              <w:rPr>
                <w:rFonts w:hint="eastAsia"/>
                <w:kern w:val="2"/>
              </w:rPr>
              <w:t>dist</w:t>
            </w:r>
          </w:p>
        </w:tc>
        <w:tc>
          <w:tcPr>
            <w:tcW w:w="3285" w:type="dxa"/>
          </w:tcPr>
          <w:p w:rsidR="0090408A" w:rsidRPr="002377B7" w:rsidRDefault="0090408A" w:rsidP="00782561">
            <w:pPr>
              <w:pStyle w:val="ac"/>
              <w:ind w:left="840"/>
              <w:rPr>
                <w:kern w:val="2"/>
              </w:rPr>
            </w:pPr>
            <w:r w:rsidRPr="002377B7">
              <w:rPr>
                <w:rFonts w:hint="eastAsia"/>
                <w:kern w:val="2"/>
              </w:rPr>
              <w:t>double</w:t>
            </w:r>
          </w:p>
        </w:tc>
        <w:tc>
          <w:tcPr>
            <w:tcW w:w="3285" w:type="dxa"/>
          </w:tcPr>
          <w:p w:rsidR="0090408A" w:rsidRPr="002377B7" w:rsidRDefault="0090408A" w:rsidP="00782561">
            <w:pPr>
              <w:pStyle w:val="ac"/>
              <w:ind w:left="840"/>
              <w:rPr>
                <w:kern w:val="2"/>
              </w:rPr>
            </w:pPr>
            <w:r w:rsidRPr="002377B7">
              <w:rPr>
                <w:rFonts w:hint="eastAsia"/>
                <w:kern w:val="2"/>
              </w:rPr>
              <w:t>曲线轨迹的长度</w:t>
            </w:r>
          </w:p>
        </w:tc>
      </w:tr>
      <w:tr w:rsidR="0090408A" w:rsidTr="00782561">
        <w:tc>
          <w:tcPr>
            <w:tcW w:w="3284" w:type="dxa"/>
          </w:tcPr>
          <w:p w:rsidR="0090408A" w:rsidRPr="002377B7" w:rsidRDefault="0090408A" w:rsidP="00782561">
            <w:pPr>
              <w:pStyle w:val="ac"/>
              <w:ind w:left="840"/>
              <w:rPr>
                <w:kern w:val="2"/>
              </w:rPr>
            </w:pPr>
            <w:r w:rsidRPr="002377B7">
              <w:rPr>
                <w:kern w:val="2"/>
              </w:rPr>
              <w:t>CompileData</w:t>
            </w:r>
            <w:r w:rsidRPr="002377B7">
              <w:rPr>
                <w:rFonts w:hint="eastAsia"/>
                <w:kern w:val="2"/>
              </w:rPr>
              <w:t>.</w:t>
            </w:r>
            <w:r w:rsidRPr="002377B7">
              <w:rPr>
                <w:kern w:val="2"/>
              </w:rPr>
              <w:t xml:space="preserve"> extra_mov_data</w:t>
            </w:r>
            <w:r w:rsidRPr="002377B7">
              <w:rPr>
                <w:rFonts w:hint="eastAsia"/>
                <w:kern w:val="2"/>
              </w:rPr>
              <w:t>.</w:t>
            </w:r>
            <w:r w:rsidRPr="002377B7">
              <w:rPr>
                <w:kern w:val="2"/>
              </w:rPr>
              <w:t xml:space="preserve"> extra_data[I]</w:t>
            </w:r>
          </w:p>
        </w:tc>
        <w:tc>
          <w:tcPr>
            <w:tcW w:w="3285" w:type="dxa"/>
          </w:tcPr>
          <w:p w:rsidR="0090408A" w:rsidRPr="002377B7" w:rsidRDefault="0090408A" w:rsidP="00782561">
            <w:pPr>
              <w:pStyle w:val="ac"/>
              <w:ind w:left="840"/>
              <w:rPr>
                <w:kern w:val="2"/>
              </w:rPr>
            </w:pPr>
            <w:r w:rsidRPr="002377B7">
              <w:rPr>
                <w:kern w:val="2"/>
              </w:rPr>
              <w:t>double</w:t>
            </w:r>
          </w:p>
        </w:tc>
        <w:tc>
          <w:tcPr>
            <w:tcW w:w="3285" w:type="dxa"/>
          </w:tcPr>
          <w:p w:rsidR="0090408A" w:rsidRPr="002377B7" w:rsidRDefault="0090408A" w:rsidP="00782561">
            <w:pPr>
              <w:pStyle w:val="ac"/>
              <w:ind w:left="840"/>
              <w:rPr>
                <w:kern w:val="2"/>
                <w:lang w:eastAsia="zh-CN"/>
              </w:rPr>
            </w:pPr>
            <w:r w:rsidRPr="002377B7">
              <w:rPr>
                <w:rFonts w:hint="eastAsia"/>
                <w:kern w:val="2"/>
                <w:lang w:eastAsia="zh-CN"/>
              </w:rPr>
              <w:t>仅圆弧插补：圆弧圆心的</w:t>
            </w:r>
            <w:r w:rsidRPr="002377B7">
              <w:rPr>
                <w:rFonts w:hint="eastAsia"/>
                <w:kern w:val="2"/>
                <w:lang w:eastAsia="zh-CN"/>
              </w:rPr>
              <w:t>X</w:t>
            </w:r>
            <w:r w:rsidRPr="002377B7">
              <w:rPr>
                <w:rFonts w:hint="eastAsia"/>
                <w:kern w:val="2"/>
                <w:lang w:eastAsia="zh-CN"/>
              </w:rPr>
              <w:t>轴坐标</w:t>
            </w:r>
          </w:p>
        </w:tc>
      </w:tr>
      <w:tr w:rsidR="0090408A" w:rsidTr="00782561">
        <w:tc>
          <w:tcPr>
            <w:tcW w:w="3284" w:type="dxa"/>
          </w:tcPr>
          <w:p w:rsidR="0090408A" w:rsidRPr="002377B7" w:rsidRDefault="0090408A" w:rsidP="00782561">
            <w:pPr>
              <w:pStyle w:val="ac"/>
              <w:ind w:left="840"/>
              <w:rPr>
                <w:kern w:val="2"/>
              </w:rPr>
            </w:pPr>
            <w:r w:rsidRPr="002377B7">
              <w:rPr>
                <w:kern w:val="2"/>
              </w:rPr>
              <w:t>CompileData</w:t>
            </w:r>
            <w:r w:rsidRPr="002377B7">
              <w:rPr>
                <w:rFonts w:hint="eastAsia"/>
                <w:kern w:val="2"/>
              </w:rPr>
              <w:t>.</w:t>
            </w:r>
            <w:r w:rsidRPr="002377B7">
              <w:rPr>
                <w:kern w:val="2"/>
              </w:rPr>
              <w:t xml:space="preserve"> extra_mov_data</w:t>
            </w:r>
            <w:r w:rsidRPr="002377B7">
              <w:rPr>
                <w:rFonts w:hint="eastAsia"/>
                <w:kern w:val="2"/>
              </w:rPr>
              <w:t>.</w:t>
            </w:r>
            <w:r w:rsidRPr="002377B7">
              <w:rPr>
                <w:kern w:val="2"/>
              </w:rPr>
              <w:t xml:space="preserve"> extra_data[</w:t>
            </w:r>
            <w:r w:rsidRPr="002377B7">
              <w:rPr>
                <w:rFonts w:hint="eastAsia"/>
                <w:kern w:val="2"/>
              </w:rPr>
              <w:t>J]</w:t>
            </w:r>
          </w:p>
        </w:tc>
        <w:tc>
          <w:tcPr>
            <w:tcW w:w="3285" w:type="dxa"/>
          </w:tcPr>
          <w:p w:rsidR="0090408A" w:rsidRPr="002377B7" w:rsidRDefault="0090408A" w:rsidP="00782561">
            <w:pPr>
              <w:pStyle w:val="ac"/>
              <w:ind w:left="840"/>
              <w:rPr>
                <w:kern w:val="2"/>
              </w:rPr>
            </w:pPr>
            <w:r w:rsidRPr="002377B7">
              <w:rPr>
                <w:rFonts w:hint="eastAsia"/>
                <w:kern w:val="2"/>
              </w:rPr>
              <w:t>double</w:t>
            </w:r>
          </w:p>
        </w:tc>
        <w:tc>
          <w:tcPr>
            <w:tcW w:w="3285" w:type="dxa"/>
          </w:tcPr>
          <w:p w:rsidR="0090408A" w:rsidRPr="002377B7" w:rsidRDefault="0090408A" w:rsidP="00782561">
            <w:pPr>
              <w:pStyle w:val="ac"/>
              <w:ind w:left="840"/>
              <w:rPr>
                <w:kern w:val="2"/>
                <w:lang w:eastAsia="zh-CN"/>
              </w:rPr>
            </w:pPr>
            <w:r w:rsidRPr="002377B7">
              <w:rPr>
                <w:rFonts w:hint="eastAsia"/>
                <w:kern w:val="2"/>
                <w:lang w:eastAsia="zh-CN"/>
              </w:rPr>
              <w:t>仅圆弧插补：圆弧圆心的</w:t>
            </w:r>
            <w:r w:rsidRPr="002377B7">
              <w:rPr>
                <w:rFonts w:hint="eastAsia"/>
                <w:kern w:val="2"/>
                <w:lang w:eastAsia="zh-CN"/>
              </w:rPr>
              <w:t>Y</w:t>
            </w:r>
            <w:r w:rsidRPr="002377B7">
              <w:rPr>
                <w:rFonts w:hint="eastAsia"/>
                <w:kern w:val="2"/>
                <w:lang w:eastAsia="zh-CN"/>
              </w:rPr>
              <w:t>轴坐标</w:t>
            </w:r>
          </w:p>
        </w:tc>
      </w:tr>
      <w:tr w:rsidR="0090408A" w:rsidTr="00782561">
        <w:tc>
          <w:tcPr>
            <w:tcW w:w="3284" w:type="dxa"/>
          </w:tcPr>
          <w:p w:rsidR="0090408A" w:rsidRPr="002377B7" w:rsidRDefault="0090408A" w:rsidP="00782561">
            <w:pPr>
              <w:pStyle w:val="ac"/>
              <w:ind w:left="840"/>
              <w:rPr>
                <w:kern w:val="2"/>
              </w:rPr>
            </w:pPr>
            <w:r w:rsidRPr="002377B7">
              <w:rPr>
                <w:kern w:val="2"/>
              </w:rPr>
              <w:t>CompileData</w:t>
            </w:r>
            <w:r w:rsidRPr="002377B7">
              <w:rPr>
                <w:rFonts w:hint="eastAsia"/>
                <w:kern w:val="2"/>
              </w:rPr>
              <w:t>.</w:t>
            </w:r>
            <w:r w:rsidRPr="002377B7">
              <w:rPr>
                <w:kern w:val="2"/>
              </w:rPr>
              <w:t xml:space="preserve"> extra_mov_data</w:t>
            </w:r>
            <w:r w:rsidRPr="002377B7">
              <w:rPr>
                <w:rFonts w:hint="eastAsia"/>
                <w:kern w:val="2"/>
              </w:rPr>
              <w:t>.</w:t>
            </w:r>
            <w:r w:rsidRPr="002377B7">
              <w:rPr>
                <w:kern w:val="2"/>
              </w:rPr>
              <w:t xml:space="preserve"> extra_data[</w:t>
            </w:r>
            <w:r w:rsidRPr="002377B7">
              <w:rPr>
                <w:rFonts w:hint="eastAsia"/>
                <w:kern w:val="2"/>
              </w:rPr>
              <w:t>K</w:t>
            </w:r>
            <w:r w:rsidRPr="002377B7">
              <w:rPr>
                <w:kern w:val="2"/>
              </w:rPr>
              <w:t>]</w:t>
            </w:r>
          </w:p>
        </w:tc>
        <w:tc>
          <w:tcPr>
            <w:tcW w:w="3285" w:type="dxa"/>
          </w:tcPr>
          <w:p w:rsidR="0090408A" w:rsidRPr="002377B7" w:rsidRDefault="0090408A" w:rsidP="00782561">
            <w:pPr>
              <w:pStyle w:val="ac"/>
              <w:ind w:left="840"/>
              <w:rPr>
                <w:kern w:val="2"/>
              </w:rPr>
            </w:pPr>
            <w:r w:rsidRPr="002377B7">
              <w:rPr>
                <w:rFonts w:hint="eastAsia"/>
                <w:kern w:val="2"/>
              </w:rPr>
              <w:t>double</w:t>
            </w:r>
          </w:p>
        </w:tc>
        <w:tc>
          <w:tcPr>
            <w:tcW w:w="3285" w:type="dxa"/>
          </w:tcPr>
          <w:p w:rsidR="0090408A" w:rsidRPr="002377B7" w:rsidRDefault="0090408A" w:rsidP="00782561">
            <w:pPr>
              <w:pStyle w:val="ac"/>
              <w:ind w:left="840"/>
              <w:rPr>
                <w:kern w:val="2"/>
                <w:lang w:eastAsia="zh-CN"/>
              </w:rPr>
            </w:pPr>
            <w:r w:rsidRPr="002377B7">
              <w:rPr>
                <w:rFonts w:hint="eastAsia"/>
                <w:kern w:val="2"/>
                <w:lang w:eastAsia="zh-CN"/>
              </w:rPr>
              <w:t>仅圆弧插补：圆弧圆心的</w:t>
            </w:r>
            <w:r w:rsidRPr="002377B7">
              <w:rPr>
                <w:rFonts w:hint="eastAsia"/>
                <w:kern w:val="2"/>
                <w:lang w:eastAsia="zh-CN"/>
              </w:rPr>
              <w:t>Z</w:t>
            </w:r>
            <w:r w:rsidRPr="002377B7">
              <w:rPr>
                <w:rFonts w:hint="eastAsia"/>
                <w:kern w:val="2"/>
                <w:lang w:eastAsia="zh-CN"/>
              </w:rPr>
              <w:t>轴坐标</w:t>
            </w:r>
          </w:p>
        </w:tc>
      </w:tr>
      <w:tr w:rsidR="0090408A" w:rsidTr="00782561">
        <w:tc>
          <w:tcPr>
            <w:tcW w:w="3284" w:type="dxa"/>
          </w:tcPr>
          <w:p w:rsidR="0090408A" w:rsidRPr="002377B7" w:rsidRDefault="0090408A" w:rsidP="00782561">
            <w:pPr>
              <w:pStyle w:val="ac"/>
              <w:ind w:left="840"/>
              <w:rPr>
                <w:kern w:val="2"/>
              </w:rPr>
            </w:pPr>
            <w:r w:rsidRPr="002377B7">
              <w:rPr>
                <w:kern w:val="2"/>
              </w:rPr>
              <w:t>CompileData</w:t>
            </w:r>
            <w:r w:rsidRPr="002377B7">
              <w:rPr>
                <w:rFonts w:hint="eastAsia"/>
                <w:kern w:val="2"/>
              </w:rPr>
              <w:t>.</w:t>
            </w:r>
            <w:r w:rsidRPr="002377B7">
              <w:rPr>
                <w:kern w:val="2"/>
              </w:rPr>
              <w:t xml:space="preserve"> extra_mov_data</w:t>
            </w:r>
            <w:r w:rsidRPr="002377B7">
              <w:rPr>
                <w:rFonts w:hint="eastAsia"/>
                <w:kern w:val="2"/>
              </w:rPr>
              <w:t>.</w:t>
            </w:r>
            <w:r w:rsidRPr="002377B7">
              <w:rPr>
                <w:kern w:val="2"/>
              </w:rPr>
              <w:t xml:space="preserve"> extra_data[</w:t>
            </w:r>
            <w:r w:rsidRPr="002377B7">
              <w:rPr>
                <w:rFonts w:hint="eastAsia"/>
                <w:kern w:val="2"/>
              </w:rPr>
              <w:t>I1</w:t>
            </w:r>
            <w:r w:rsidRPr="002377B7">
              <w:rPr>
                <w:kern w:val="2"/>
              </w:rPr>
              <w:t>]</w:t>
            </w:r>
          </w:p>
        </w:tc>
        <w:tc>
          <w:tcPr>
            <w:tcW w:w="3285" w:type="dxa"/>
          </w:tcPr>
          <w:p w:rsidR="0090408A" w:rsidRPr="002377B7" w:rsidRDefault="0090408A" w:rsidP="00782561">
            <w:pPr>
              <w:pStyle w:val="ac"/>
              <w:ind w:left="840"/>
              <w:rPr>
                <w:kern w:val="2"/>
              </w:rPr>
            </w:pPr>
            <w:r w:rsidRPr="002377B7">
              <w:rPr>
                <w:rFonts w:hint="eastAsia"/>
                <w:kern w:val="2"/>
              </w:rPr>
              <w:t>double</w:t>
            </w:r>
          </w:p>
        </w:tc>
        <w:tc>
          <w:tcPr>
            <w:tcW w:w="3285" w:type="dxa"/>
          </w:tcPr>
          <w:p w:rsidR="0090408A" w:rsidRPr="002377B7" w:rsidRDefault="0090408A" w:rsidP="00782561">
            <w:pPr>
              <w:pStyle w:val="ac"/>
              <w:ind w:left="840"/>
              <w:rPr>
                <w:kern w:val="2"/>
                <w:lang w:eastAsia="zh-CN"/>
              </w:rPr>
            </w:pPr>
            <w:r w:rsidRPr="002377B7">
              <w:rPr>
                <w:rFonts w:hint="eastAsia"/>
                <w:kern w:val="2"/>
                <w:lang w:eastAsia="zh-CN"/>
              </w:rPr>
              <w:t>仅圆弧插补：圆弧所在平面的法向量</w:t>
            </w:r>
            <w:r w:rsidRPr="002377B7">
              <w:rPr>
                <w:rFonts w:hint="eastAsia"/>
                <w:kern w:val="2"/>
                <w:lang w:eastAsia="zh-CN"/>
              </w:rPr>
              <w:t>X</w:t>
            </w:r>
            <w:r w:rsidRPr="002377B7">
              <w:rPr>
                <w:rFonts w:hint="eastAsia"/>
                <w:kern w:val="2"/>
                <w:lang w:eastAsia="zh-CN"/>
              </w:rPr>
              <w:t>坐标</w:t>
            </w:r>
          </w:p>
        </w:tc>
      </w:tr>
      <w:tr w:rsidR="0090408A" w:rsidTr="00782561">
        <w:tc>
          <w:tcPr>
            <w:tcW w:w="3284" w:type="dxa"/>
          </w:tcPr>
          <w:p w:rsidR="0090408A" w:rsidRPr="002377B7" w:rsidRDefault="0090408A" w:rsidP="00782561">
            <w:pPr>
              <w:pStyle w:val="ac"/>
              <w:ind w:left="840"/>
              <w:rPr>
                <w:kern w:val="2"/>
              </w:rPr>
            </w:pPr>
            <w:r w:rsidRPr="002377B7">
              <w:rPr>
                <w:kern w:val="2"/>
              </w:rPr>
              <w:t>CompileData</w:t>
            </w:r>
            <w:r w:rsidRPr="002377B7">
              <w:rPr>
                <w:rFonts w:hint="eastAsia"/>
                <w:kern w:val="2"/>
              </w:rPr>
              <w:t>.</w:t>
            </w:r>
            <w:r w:rsidRPr="002377B7">
              <w:rPr>
                <w:kern w:val="2"/>
              </w:rPr>
              <w:t xml:space="preserve"> extra_mov_data</w:t>
            </w:r>
            <w:r w:rsidRPr="002377B7">
              <w:rPr>
                <w:rFonts w:hint="eastAsia"/>
                <w:kern w:val="2"/>
              </w:rPr>
              <w:t>.</w:t>
            </w:r>
            <w:r w:rsidRPr="002377B7">
              <w:rPr>
                <w:kern w:val="2"/>
              </w:rPr>
              <w:t xml:space="preserve"> extra_data[</w:t>
            </w:r>
            <w:r w:rsidRPr="002377B7">
              <w:rPr>
                <w:rFonts w:hint="eastAsia"/>
                <w:kern w:val="2"/>
              </w:rPr>
              <w:t>J1</w:t>
            </w:r>
            <w:r w:rsidRPr="002377B7">
              <w:rPr>
                <w:kern w:val="2"/>
              </w:rPr>
              <w:t>]</w:t>
            </w:r>
          </w:p>
        </w:tc>
        <w:tc>
          <w:tcPr>
            <w:tcW w:w="3285" w:type="dxa"/>
          </w:tcPr>
          <w:p w:rsidR="0090408A" w:rsidRPr="002377B7" w:rsidRDefault="0090408A" w:rsidP="00782561">
            <w:pPr>
              <w:pStyle w:val="ac"/>
              <w:ind w:left="840"/>
              <w:rPr>
                <w:kern w:val="2"/>
              </w:rPr>
            </w:pPr>
            <w:r w:rsidRPr="002377B7">
              <w:rPr>
                <w:rFonts w:hint="eastAsia"/>
                <w:kern w:val="2"/>
              </w:rPr>
              <w:t>double</w:t>
            </w:r>
          </w:p>
        </w:tc>
        <w:tc>
          <w:tcPr>
            <w:tcW w:w="3285" w:type="dxa"/>
          </w:tcPr>
          <w:p w:rsidR="0090408A" w:rsidRPr="002377B7" w:rsidRDefault="0090408A" w:rsidP="00782561">
            <w:pPr>
              <w:pStyle w:val="ac"/>
              <w:ind w:left="840"/>
              <w:rPr>
                <w:kern w:val="2"/>
                <w:lang w:eastAsia="zh-CN"/>
              </w:rPr>
            </w:pPr>
            <w:r w:rsidRPr="002377B7">
              <w:rPr>
                <w:rFonts w:hint="eastAsia"/>
                <w:kern w:val="2"/>
                <w:lang w:eastAsia="zh-CN"/>
              </w:rPr>
              <w:t>仅圆弧插补：圆弧所在平面的法向量</w:t>
            </w:r>
            <w:r w:rsidRPr="002377B7">
              <w:rPr>
                <w:rFonts w:hint="eastAsia"/>
                <w:kern w:val="2"/>
                <w:lang w:eastAsia="zh-CN"/>
              </w:rPr>
              <w:t>Y</w:t>
            </w:r>
            <w:r w:rsidRPr="002377B7">
              <w:rPr>
                <w:rFonts w:hint="eastAsia"/>
                <w:kern w:val="2"/>
                <w:lang w:eastAsia="zh-CN"/>
              </w:rPr>
              <w:t>坐标</w:t>
            </w:r>
          </w:p>
        </w:tc>
      </w:tr>
      <w:tr w:rsidR="0090408A" w:rsidTr="00782561">
        <w:tc>
          <w:tcPr>
            <w:tcW w:w="3284" w:type="dxa"/>
          </w:tcPr>
          <w:p w:rsidR="0090408A" w:rsidRPr="002377B7" w:rsidRDefault="0090408A" w:rsidP="00782561">
            <w:pPr>
              <w:pStyle w:val="ac"/>
              <w:ind w:left="840"/>
              <w:rPr>
                <w:kern w:val="2"/>
              </w:rPr>
            </w:pPr>
            <w:r w:rsidRPr="002377B7">
              <w:rPr>
                <w:kern w:val="2"/>
              </w:rPr>
              <w:t>CompileData</w:t>
            </w:r>
            <w:r w:rsidRPr="002377B7">
              <w:rPr>
                <w:rFonts w:hint="eastAsia"/>
                <w:kern w:val="2"/>
              </w:rPr>
              <w:t>.</w:t>
            </w:r>
            <w:r w:rsidRPr="002377B7">
              <w:rPr>
                <w:kern w:val="2"/>
              </w:rPr>
              <w:t xml:space="preserve"> extra_mov_data</w:t>
            </w:r>
            <w:r w:rsidRPr="002377B7">
              <w:rPr>
                <w:rFonts w:hint="eastAsia"/>
                <w:kern w:val="2"/>
              </w:rPr>
              <w:t>.</w:t>
            </w:r>
            <w:r w:rsidRPr="002377B7">
              <w:rPr>
                <w:kern w:val="2"/>
              </w:rPr>
              <w:t xml:space="preserve"> extra_data[</w:t>
            </w:r>
            <w:r w:rsidRPr="002377B7">
              <w:rPr>
                <w:rFonts w:hint="eastAsia"/>
                <w:kern w:val="2"/>
              </w:rPr>
              <w:t>K1</w:t>
            </w:r>
            <w:r w:rsidRPr="002377B7">
              <w:rPr>
                <w:kern w:val="2"/>
              </w:rPr>
              <w:t>]</w:t>
            </w:r>
          </w:p>
        </w:tc>
        <w:tc>
          <w:tcPr>
            <w:tcW w:w="3285" w:type="dxa"/>
          </w:tcPr>
          <w:p w:rsidR="0090408A" w:rsidRPr="002377B7" w:rsidRDefault="0090408A" w:rsidP="00782561">
            <w:pPr>
              <w:pStyle w:val="ac"/>
              <w:ind w:left="840"/>
              <w:rPr>
                <w:kern w:val="2"/>
              </w:rPr>
            </w:pPr>
            <w:r w:rsidRPr="002377B7">
              <w:rPr>
                <w:rFonts w:hint="eastAsia"/>
                <w:kern w:val="2"/>
              </w:rPr>
              <w:t>double</w:t>
            </w:r>
          </w:p>
        </w:tc>
        <w:tc>
          <w:tcPr>
            <w:tcW w:w="3285" w:type="dxa"/>
          </w:tcPr>
          <w:p w:rsidR="0090408A" w:rsidRPr="002377B7" w:rsidRDefault="0090408A" w:rsidP="00782561">
            <w:pPr>
              <w:pStyle w:val="ac"/>
              <w:ind w:left="840"/>
              <w:rPr>
                <w:kern w:val="2"/>
                <w:lang w:eastAsia="zh-CN"/>
              </w:rPr>
            </w:pPr>
            <w:r w:rsidRPr="002377B7">
              <w:rPr>
                <w:rFonts w:hint="eastAsia"/>
                <w:kern w:val="2"/>
                <w:lang w:eastAsia="zh-CN"/>
              </w:rPr>
              <w:t>仅圆弧插补：圆弧所在平面的法向量</w:t>
            </w:r>
            <w:r w:rsidRPr="002377B7">
              <w:rPr>
                <w:rFonts w:hint="eastAsia"/>
                <w:kern w:val="2"/>
                <w:lang w:eastAsia="zh-CN"/>
              </w:rPr>
              <w:t>Z</w:t>
            </w:r>
            <w:r w:rsidRPr="002377B7">
              <w:rPr>
                <w:rFonts w:hint="eastAsia"/>
                <w:kern w:val="2"/>
                <w:lang w:eastAsia="zh-CN"/>
              </w:rPr>
              <w:t>坐标</w:t>
            </w:r>
          </w:p>
        </w:tc>
      </w:tr>
      <w:tr w:rsidR="0090408A" w:rsidTr="00782561">
        <w:tc>
          <w:tcPr>
            <w:tcW w:w="3284" w:type="dxa"/>
          </w:tcPr>
          <w:p w:rsidR="0090408A" w:rsidRPr="002377B7" w:rsidRDefault="0090408A" w:rsidP="00782561">
            <w:pPr>
              <w:pStyle w:val="ac"/>
              <w:ind w:left="840"/>
              <w:rPr>
                <w:kern w:val="2"/>
              </w:rPr>
            </w:pPr>
            <w:r w:rsidRPr="002377B7">
              <w:rPr>
                <w:kern w:val="2"/>
              </w:rPr>
              <w:t>CompileData</w:t>
            </w:r>
            <w:r w:rsidRPr="002377B7">
              <w:rPr>
                <w:rFonts w:hint="eastAsia"/>
                <w:kern w:val="2"/>
              </w:rPr>
              <w:t>.</w:t>
            </w:r>
            <w:r w:rsidRPr="002377B7">
              <w:rPr>
                <w:kern w:val="2"/>
              </w:rPr>
              <w:t xml:space="preserve"> extra_mov_data</w:t>
            </w:r>
            <w:r w:rsidRPr="002377B7">
              <w:rPr>
                <w:rFonts w:hint="eastAsia"/>
                <w:kern w:val="2"/>
              </w:rPr>
              <w:t>.</w:t>
            </w:r>
            <w:r w:rsidRPr="002377B7">
              <w:rPr>
                <w:kern w:val="2"/>
              </w:rPr>
              <w:t xml:space="preserve"> extra_data[</w:t>
            </w:r>
            <w:r w:rsidRPr="002377B7">
              <w:rPr>
                <w:rFonts w:hint="eastAsia"/>
                <w:kern w:val="2"/>
              </w:rPr>
              <w:t>R</w:t>
            </w:r>
            <w:r w:rsidRPr="002377B7">
              <w:rPr>
                <w:kern w:val="2"/>
              </w:rPr>
              <w:t>]</w:t>
            </w:r>
          </w:p>
        </w:tc>
        <w:tc>
          <w:tcPr>
            <w:tcW w:w="3285" w:type="dxa"/>
          </w:tcPr>
          <w:p w:rsidR="0090408A" w:rsidRPr="002377B7" w:rsidRDefault="0090408A" w:rsidP="00782561">
            <w:pPr>
              <w:pStyle w:val="ac"/>
              <w:ind w:left="840"/>
              <w:rPr>
                <w:kern w:val="2"/>
              </w:rPr>
            </w:pPr>
            <w:r w:rsidRPr="002377B7">
              <w:rPr>
                <w:rFonts w:hint="eastAsia"/>
                <w:kern w:val="2"/>
              </w:rPr>
              <w:t>double</w:t>
            </w:r>
          </w:p>
        </w:tc>
        <w:tc>
          <w:tcPr>
            <w:tcW w:w="3285" w:type="dxa"/>
          </w:tcPr>
          <w:p w:rsidR="0090408A" w:rsidRPr="002377B7" w:rsidRDefault="0090408A" w:rsidP="00782561">
            <w:pPr>
              <w:pStyle w:val="ac"/>
              <w:ind w:left="840"/>
              <w:rPr>
                <w:kern w:val="2"/>
                <w:lang w:eastAsia="zh-CN"/>
              </w:rPr>
            </w:pPr>
            <w:r w:rsidRPr="002377B7">
              <w:rPr>
                <w:rFonts w:hint="eastAsia"/>
                <w:kern w:val="2"/>
                <w:lang w:eastAsia="zh-CN"/>
              </w:rPr>
              <w:t>仅圆弧插补：圆弧的半径</w:t>
            </w:r>
          </w:p>
        </w:tc>
      </w:tr>
      <w:tr w:rsidR="0090408A" w:rsidTr="00782561">
        <w:tc>
          <w:tcPr>
            <w:tcW w:w="3284" w:type="dxa"/>
          </w:tcPr>
          <w:p w:rsidR="0090408A" w:rsidRPr="002377B7" w:rsidRDefault="0090408A" w:rsidP="00782561">
            <w:pPr>
              <w:pStyle w:val="ac"/>
              <w:ind w:left="840"/>
              <w:rPr>
                <w:kern w:val="2"/>
              </w:rPr>
            </w:pPr>
            <w:r w:rsidRPr="002377B7">
              <w:rPr>
                <w:kern w:val="2"/>
              </w:rPr>
              <w:lastRenderedPageBreak/>
              <w:t>CompileData</w:t>
            </w:r>
            <w:r w:rsidRPr="002377B7">
              <w:rPr>
                <w:rFonts w:hint="eastAsia"/>
                <w:kern w:val="2"/>
              </w:rPr>
              <w:t>.</w:t>
            </w:r>
            <w:r w:rsidRPr="002377B7">
              <w:rPr>
                <w:kern w:val="2"/>
              </w:rPr>
              <w:t xml:space="preserve"> extra_mov_data</w:t>
            </w:r>
            <w:r w:rsidRPr="002377B7">
              <w:rPr>
                <w:rFonts w:hint="eastAsia"/>
                <w:kern w:val="2"/>
              </w:rPr>
              <w:t>.</w:t>
            </w:r>
            <w:r w:rsidRPr="002377B7">
              <w:rPr>
                <w:kern w:val="2"/>
              </w:rPr>
              <w:t xml:space="preserve"> extra_data[</w:t>
            </w:r>
            <w:r w:rsidRPr="002377B7">
              <w:rPr>
                <w:rFonts w:hint="eastAsia"/>
                <w:kern w:val="2"/>
              </w:rPr>
              <w:t>AR</w:t>
            </w:r>
            <w:r w:rsidRPr="002377B7">
              <w:rPr>
                <w:kern w:val="2"/>
              </w:rPr>
              <w:t>]</w:t>
            </w:r>
          </w:p>
        </w:tc>
        <w:tc>
          <w:tcPr>
            <w:tcW w:w="3285" w:type="dxa"/>
          </w:tcPr>
          <w:p w:rsidR="0090408A" w:rsidRPr="002377B7" w:rsidRDefault="0090408A" w:rsidP="00782561">
            <w:pPr>
              <w:pStyle w:val="ac"/>
              <w:ind w:left="840"/>
              <w:rPr>
                <w:kern w:val="2"/>
              </w:rPr>
            </w:pPr>
            <w:r w:rsidRPr="002377B7">
              <w:rPr>
                <w:rFonts w:hint="eastAsia"/>
                <w:kern w:val="2"/>
              </w:rPr>
              <w:t>double</w:t>
            </w:r>
          </w:p>
        </w:tc>
        <w:tc>
          <w:tcPr>
            <w:tcW w:w="3285" w:type="dxa"/>
          </w:tcPr>
          <w:p w:rsidR="0090408A" w:rsidRPr="002377B7" w:rsidRDefault="0090408A" w:rsidP="00782561">
            <w:pPr>
              <w:pStyle w:val="ac"/>
              <w:ind w:left="840"/>
              <w:rPr>
                <w:kern w:val="2"/>
                <w:lang w:eastAsia="zh-CN"/>
              </w:rPr>
            </w:pPr>
            <w:r w:rsidRPr="002377B7">
              <w:rPr>
                <w:rFonts w:hint="eastAsia"/>
                <w:kern w:val="2"/>
                <w:lang w:eastAsia="zh-CN"/>
              </w:rPr>
              <w:t>仅圆弧插补：圆弧的张角</w:t>
            </w:r>
          </w:p>
        </w:tc>
      </w:tr>
    </w:tbl>
    <w:p w:rsidR="0090408A" w:rsidRDefault="0090408A" w:rsidP="0090408A">
      <w:pPr>
        <w:pStyle w:val="3"/>
        <w:spacing w:before="156" w:after="156"/>
        <w:ind w:left="964" w:hanging="964"/>
        <w:rPr>
          <w:lang w:eastAsia="zh-CN"/>
        </w:rPr>
      </w:pPr>
      <w:bookmarkStart w:id="33" w:name="_Toc436582842"/>
      <w:bookmarkStart w:id="34" w:name="_Toc451342783"/>
      <w:r>
        <w:rPr>
          <w:rFonts w:hint="eastAsia"/>
          <w:lang w:eastAsia="zh-CN"/>
        </w:rPr>
        <w:t>刀补模块类图</w:t>
      </w:r>
      <w:bookmarkEnd w:id="33"/>
      <w:bookmarkEnd w:id="34"/>
    </w:p>
    <w:p w:rsidR="0090408A" w:rsidRDefault="0090408A" w:rsidP="0090408A">
      <w:pPr>
        <w:pStyle w:val="ac"/>
        <w:spacing w:line="240" w:lineRule="auto"/>
        <w:ind w:left="840" w:firstLine="420"/>
        <w:jc w:val="center"/>
        <w:rPr>
          <w:lang w:eastAsia="zh-CN"/>
        </w:rPr>
      </w:pPr>
      <w:r>
        <w:object w:dxaOrig="10500" w:dyaOrig="5696">
          <v:shape id="_x0000_i1027" type="#_x0000_t75" style="width:436.15pt;height:236.65pt" o:ole="">
            <v:imagedata r:id="rId24" o:title=""/>
          </v:shape>
          <o:OLEObject Type="Embed" ProgID="Visio.Drawing.11" ShapeID="_x0000_i1027" DrawAspect="Content" ObjectID="_1654934634" r:id="rId25"/>
        </w:object>
      </w:r>
    </w:p>
    <w:p w:rsidR="0090408A" w:rsidRDefault="0090408A" w:rsidP="0090408A">
      <w:pPr>
        <w:pStyle w:val="2"/>
        <w:spacing w:before="156" w:after="156"/>
        <w:ind w:left="1124" w:hanging="1124"/>
        <w:rPr>
          <w:lang w:eastAsia="zh-CN"/>
        </w:rPr>
      </w:pPr>
      <w:bookmarkStart w:id="35" w:name="_Toc436582843"/>
      <w:bookmarkStart w:id="36" w:name="_Toc451342784"/>
      <w:r>
        <w:rPr>
          <w:rFonts w:hint="eastAsia"/>
          <w:lang w:eastAsia="zh-CN"/>
        </w:rPr>
        <w:t>刀具补偿算法设计</w:t>
      </w:r>
      <w:bookmarkEnd w:id="35"/>
      <w:bookmarkEnd w:id="36"/>
    </w:p>
    <w:p w:rsidR="0090408A" w:rsidRDefault="0090408A" w:rsidP="0090408A">
      <w:pPr>
        <w:pStyle w:val="ac"/>
        <w:ind w:left="840" w:firstLine="420"/>
        <w:rPr>
          <w:lang w:eastAsia="zh-CN"/>
        </w:rPr>
      </w:pPr>
      <w:r>
        <w:rPr>
          <w:rFonts w:hint="eastAsia"/>
          <w:lang w:eastAsia="zh-CN"/>
        </w:rPr>
        <w:t>刀具补偿算法主要在</w:t>
      </w:r>
      <w:r w:rsidRPr="00A52447">
        <w:rPr>
          <w:lang w:eastAsia="zh-CN"/>
        </w:rPr>
        <w:t>ToolCompAlgorithm</w:t>
      </w:r>
      <w:r>
        <w:rPr>
          <w:rFonts w:hint="eastAsia"/>
          <w:lang w:eastAsia="zh-CN"/>
        </w:rPr>
        <w:t>类及其子类中调用。在伸长型和缩短型转接处，直接计算两条曲线刀补后轨迹的交点；在插入型转接处，在两条曲线刀补后轨迹中间插入一条圆弧。</w:t>
      </w:r>
    </w:p>
    <w:p w:rsidR="0090408A" w:rsidRDefault="0090408A" w:rsidP="0090408A">
      <w:pPr>
        <w:pStyle w:val="ac"/>
        <w:ind w:left="840" w:firstLine="420"/>
        <w:rPr>
          <w:lang w:eastAsia="zh-CN"/>
        </w:rPr>
      </w:pPr>
      <w:r>
        <w:rPr>
          <w:rFonts w:hint="eastAsia"/>
          <w:lang w:eastAsia="zh-CN"/>
        </w:rPr>
        <w:t>插入圆弧时计算量较少，圆弧的起点和终点即为第一条曲线终点刀补后位置和第二条曲线起点刀补后位置，圆心即为两条曲线刀补前交点，在此不做详细介绍。下面主要介绍如何计算两条曲线的交点。</w:t>
      </w:r>
    </w:p>
    <w:p w:rsidR="0090408A" w:rsidRDefault="0090408A" w:rsidP="0090408A">
      <w:pPr>
        <w:pStyle w:val="3"/>
        <w:spacing w:before="156" w:after="156"/>
        <w:ind w:left="964" w:hanging="964"/>
        <w:rPr>
          <w:lang w:eastAsia="zh-CN"/>
        </w:rPr>
      </w:pPr>
      <w:bookmarkStart w:id="37" w:name="_Toc436582844"/>
      <w:bookmarkStart w:id="38" w:name="_Toc451342785"/>
      <w:r>
        <w:rPr>
          <w:rFonts w:hint="eastAsia"/>
          <w:lang w:eastAsia="zh-CN"/>
        </w:rPr>
        <w:t>直线与直线刀补后交点计算</w:t>
      </w:r>
      <w:bookmarkEnd w:id="37"/>
      <w:bookmarkEnd w:id="38"/>
    </w:p>
    <w:p w:rsidR="0090408A" w:rsidRDefault="0090408A" w:rsidP="0090408A">
      <w:pPr>
        <w:pStyle w:val="ac"/>
        <w:ind w:left="840" w:firstLine="420"/>
        <w:rPr>
          <w:lang w:eastAsia="zh-CN"/>
        </w:rPr>
      </w:pPr>
      <w:r>
        <w:rPr>
          <w:rFonts w:hint="eastAsia"/>
          <w:lang w:eastAsia="zh-CN"/>
        </w:rPr>
        <w:t>如图所示，三维空间两条直线</w:t>
      </w:r>
      <w:r>
        <w:rPr>
          <w:rFonts w:hint="eastAsia"/>
          <w:lang w:eastAsia="zh-CN"/>
        </w:rPr>
        <w:t>AB</w:t>
      </w:r>
      <w:r>
        <w:rPr>
          <w:rFonts w:hint="eastAsia"/>
          <w:lang w:eastAsia="zh-CN"/>
        </w:rPr>
        <w:t>和</w:t>
      </w:r>
      <w:r>
        <w:rPr>
          <w:rFonts w:hint="eastAsia"/>
          <w:lang w:eastAsia="zh-CN"/>
        </w:rPr>
        <w:t>BC</w:t>
      </w:r>
      <w:r>
        <w:rPr>
          <w:rFonts w:hint="eastAsia"/>
          <w:lang w:eastAsia="zh-CN"/>
        </w:rPr>
        <w:t>，交于</w:t>
      </w:r>
      <w:r>
        <w:rPr>
          <w:rFonts w:hint="eastAsia"/>
          <w:lang w:eastAsia="zh-CN"/>
        </w:rPr>
        <w:t>B</w:t>
      </w:r>
      <w:r>
        <w:rPr>
          <w:rFonts w:hint="eastAsia"/>
          <w:lang w:eastAsia="zh-CN"/>
        </w:rPr>
        <w:t>点，它们刀补后的轨迹分别为直线</w:t>
      </w:r>
      <w:r>
        <w:rPr>
          <w:rFonts w:hint="eastAsia"/>
          <w:lang w:eastAsia="zh-CN"/>
        </w:rPr>
        <w:t>DE</w:t>
      </w:r>
      <w:r>
        <w:rPr>
          <w:rFonts w:hint="eastAsia"/>
          <w:lang w:eastAsia="zh-CN"/>
        </w:rPr>
        <w:t>和</w:t>
      </w:r>
      <w:r>
        <w:rPr>
          <w:rFonts w:hint="eastAsia"/>
          <w:lang w:eastAsia="zh-CN"/>
        </w:rPr>
        <w:t>EF</w:t>
      </w:r>
      <w:r>
        <w:rPr>
          <w:rFonts w:hint="eastAsia"/>
          <w:lang w:eastAsia="zh-CN"/>
        </w:rPr>
        <w:t>，交于</w:t>
      </w:r>
      <w:r>
        <w:rPr>
          <w:rFonts w:hint="eastAsia"/>
          <w:lang w:eastAsia="zh-CN"/>
        </w:rPr>
        <w:t>E</w:t>
      </w:r>
      <w:r>
        <w:rPr>
          <w:rFonts w:hint="eastAsia"/>
          <w:lang w:eastAsia="zh-CN"/>
        </w:rPr>
        <w:t>点。求</w:t>
      </w:r>
      <w:r>
        <w:rPr>
          <w:rFonts w:hint="eastAsia"/>
          <w:lang w:eastAsia="zh-CN"/>
        </w:rPr>
        <w:t>E</w:t>
      </w:r>
      <w:r>
        <w:rPr>
          <w:rFonts w:hint="eastAsia"/>
          <w:lang w:eastAsia="zh-CN"/>
        </w:rPr>
        <w:t>点坐标。</w:t>
      </w:r>
    </w:p>
    <w:p w:rsidR="0090408A" w:rsidRPr="00B91F45" w:rsidRDefault="0090408A" w:rsidP="0090408A">
      <w:pPr>
        <w:pStyle w:val="ac"/>
        <w:spacing w:line="240" w:lineRule="auto"/>
        <w:ind w:left="840" w:firstLine="420"/>
      </w:pPr>
      <w:r>
        <w:rPr>
          <w:noProof/>
          <w:lang w:val="en-US" w:eastAsia="zh-CN"/>
        </w:rPr>
        <w:lastRenderedPageBreak/>
        <w:drawing>
          <wp:inline distT="0" distB="0" distL="0" distR="0" wp14:anchorId="6573FA58" wp14:editId="2D57EEB1">
            <wp:extent cx="4619625" cy="2751455"/>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9625" cy="2751455"/>
                    </a:xfrm>
                    <a:prstGeom prst="rect">
                      <a:avLst/>
                    </a:prstGeom>
                    <a:noFill/>
                    <a:ln>
                      <a:noFill/>
                    </a:ln>
                  </pic:spPr>
                </pic:pic>
              </a:graphicData>
            </a:graphic>
          </wp:inline>
        </w:drawing>
      </w:r>
    </w:p>
    <w:p w:rsidR="0090408A" w:rsidRDefault="0090408A" w:rsidP="0090408A">
      <w:pPr>
        <w:pStyle w:val="ac"/>
        <w:ind w:left="840" w:firstLine="420"/>
        <w:rPr>
          <w:lang w:eastAsia="zh-CN"/>
        </w:rPr>
      </w:pPr>
    </w:p>
    <w:p w:rsidR="0090408A" w:rsidRDefault="0090408A" w:rsidP="0090408A">
      <w:pPr>
        <w:pStyle w:val="ac"/>
        <w:ind w:left="840" w:firstLine="420"/>
        <w:rPr>
          <w:lang w:eastAsia="zh-CN"/>
        </w:rPr>
      </w:pPr>
      <w:r>
        <w:rPr>
          <w:rFonts w:hint="eastAsia"/>
          <w:lang w:eastAsia="zh-CN"/>
        </w:rPr>
        <w:t>根据</w:t>
      </w:r>
      <w:r>
        <w:rPr>
          <w:rFonts w:hint="eastAsia"/>
          <w:lang w:eastAsia="zh-CN"/>
        </w:rPr>
        <w:t>A</w:t>
      </w:r>
      <w:r>
        <w:rPr>
          <w:rFonts w:hint="eastAsia"/>
          <w:lang w:eastAsia="zh-CN"/>
        </w:rPr>
        <w:t>，</w:t>
      </w:r>
      <w:r>
        <w:rPr>
          <w:rFonts w:hint="eastAsia"/>
          <w:lang w:eastAsia="zh-CN"/>
        </w:rPr>
        <w:t>B</w:t>
      </w:r>
      <w:r>
        <w:rPr>
          <w:rFonts w:hint="eastAsia"/>
          <w:lang w:eastAsia="zh-CN"/>
        </w:rPr>
        <w:t>，</w:t>
      </w:r>
      <w:r>
        <w:rPr>
          <w:rFonts w:hint="eastAsia"/>
          <w:lang w:eastAsia="zh-CN"/>
        </w:rPr>
        <w:t>C</w:t>
      </w:r>
      <w:r>
        <w:rPr>
          <w:rFonts w:hint="eastAsia"/>
          <w:lang w:eastAsia="zh-CN"/>
        </w:rPr>
        <w:t>点坐标可以计算出两条直线的单位方向向量</w:t>
      </w:r>
      <w:r w:rsidRPr="00B239F7">
        <w:rPr>
          <w:position w:val="-12"/>
        </w:rPr>
        <w:object w:dxaOrig="260" w:dyaOrig="400">
          <v:shape id="_x0000_i1028" type="#_x0000_t75" style="width:12.75pt;height:20.25pt" o:ole="">
            <v:imagedata r:id="rId27" o:title=""/>
          </v:shape>
          <o:OLEObject Type="Embed" ProgID="Equation.DSMT4" ShapeID="_x0000_i1028" DrawAspect="Content" ObjectID="_1654934635" r:id="rId28"/>
        </w:object>
      </w:r>
      <w:r>
        <w:rPr>
          <w:rFonts w:hint="eastAsia"/>
          <w:lang w:eastAsia="zh-CN"/>
        </w:rPr>
        <w:t>和</w:t>
      </w:r>
      <w:r w:rsidRPr="00B239F7">
        <w:rPr>
          <w:position w:val="-12"/>
        </w:rPr>
        <w:object w:dxaOrig="279" w:dyaOrig="400">
          <v:shape id="_x0000_i1029" type="#_x0000_t75" style="width:14.25pt;height:20.25pt" o:ole="">
            <v:imagedata r:id="rId29" o:title=""/>
          </v:shape>
          <o:OLEObject Type="Embed" ProgID="Equation.DSMT4" ShapeID="_x0000_i1029" DrawAspect="Content" ObjectID="_1654934636" r:id="rId30"/>
        </w:object>
      </w:r>
      <w:r>
        <w:rPr>
          <w:rFonts w:hint="eastAsia"/>
          <w:lang w:eastAsia="zh-CN"/>
        </w:rPr>
        <w:t>。则</w:t>
      </w:r>
    </w:p>
    <w:p w:rsidR="0090408A" w:rsidRDefault="0090408A" w:rsidP="0090408A">
      <w:pPr>
        <w:pStyle w:val="a6"/>
        <w:ind w:leftChars="0" w:left="0"/>
        <w:jc w:val="center"/>
        <w:rPr>
          <w:lang w:eastAsia="zh-CN"/>
        </w:rPr>
      </w:pPr>
      <w:r w:rsidRPr="00B239F7">
        <w:rPr>
          <w:position w:val="-12"/>
        </w:rPr>
        <w:object w:dxaOrig="4220" w:dyaOrig="360">
          <v:shape id="_x0000_i1030" type="#_x0000_t75" style="width:210.75pt;height:18pt" o:ole="">
            <v:imagedata r:id="rId31" o:title=""/>
          </v:shape>
          <o:OLEObject Type="Embed" ProgID="Equation.DSMT4" ShapeID="_x0000_i1030" DrawAspect="Content" ObjectID="_1654934637" r:id="rId32"/>
        </w:object>
      </w:r>
      <w:r>
        <w:rPr>
          <w:rFonts w:hint="eastAsia"/>
          <w:position w:val="-10"/>
          <w:lang w:eastAsia="zh-CN"/>
        </w:rPr>
        <w:tab/>
      </w:r>
      <w:r>
        <w:rPr>
          <w:rFonts w:hint="eastAsia"/>
          <w:position w:val="-10"/>
          <w:lang w:eastAsia="zh-CN"/>
        </w:rPr>
        <w:tab/>
      </w:r>
      <w:r>
        <w:rPr>
          <w:rFonts w:hint="eastAsia"/>
          <w:lang w:eastAsia="zh-CN"/>
        </w:rPr>
        <w:t>公式</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公式</w:instrText>
      </w:r>
      <w:r>
        <w:rPr>
          <w:rFonts w:hint="eastAsia"/>
          <w:lang w:eastAsia="zh-CN"/>
        </w:rPr>
        <w:instrText xml:space="preserve"> \* ARABIC</w:instrText>
      </w:r>
      <w:r>
        <w:rPr>
          <w:lang w:eastAsia="zh-CN"/>
        </w:rPr>
        <w:instrText xml:space="preserve"> </w:instrText>
      </w:r>
      <w:r>
        <w:fldChar w:fldCharType="separate"/>
      </w:r>
      <w:r>
        <w:rPr>
          <w:noProof/>
          <w:lang w:eastAsia="zh-CN"/>
        </w:rPr>
        <w:t>1</w:t>
      </w:r>
      <w:r>
        <w:fldChar w:fldCharType="end"/>
      </w:r>
    </w:p>
    <w:p w:rsidR="0090408A" w:rsidRDefault="0090408A" w:rsidP="0090408A">
      <w:pPr>
        <w:pStyle w:val="a6"/>
        <w:ind w:leftChars="0" w:left="0"/>
        <w:jc w:val="center"/>
        <w:rPr>
          <w:lang w:eastAsia="zh-CN"/>
        </w:rPr>
      </w:pPr>
      <w:r w:rsidRPr="00B239F7">
        <w:rPr>
          <w:position w:val="-12"/>
        </w:rPr>
        <w:object w:dxaOrig="4239" w:dyaOrig="360">
          <v:shape id="_x0000_i1031" type="#_x0000_t75" style="width:211.9pt;height:18pt" o:ole="">
            <v:imagedata r:id="rId33" o:title=""/>
          </v:shape>
          <o:OLEObject Type="Embed" ProgID="Equation.DSMT4" ShapeID="_x0000_i1031" DrawAspect="Content" ObjectID="_1654934638" r:id="rId34"/>
        </w:object>
      </w:r>
      <w:r>
        <w:rPr>
          <w:rFonts w:hint="eastAsia"/>
          <w:position w:val="-10"/>
          <w:lang w:eastAsia="zh-CN"/>
        </w:rPr>
        <w:tab/>
      </w:r>
      <w:r>
        <w:rPr>
          <w:rFonts w:hint="eastAsia"/>
          <w:position w:val="-10"/>
          <w:lang w:eastAsia="zh-CN"/>
        </w:rPr>
        <w:tab/>
      </w:r>
      <w:r>
        <w:rPr>
          <w:rFonts w:hint="eastAsia"/>
          <w:lang w:eastAsia="zh-CN"/>
        </w:rPr>
        <w:t>公式</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公式</w:instrText>
      </w:r>
      <w:r>
        <w:rPr>
          <w:rFonts w:hint="eastAsia"/>
          <w:lang w:eastAsia="zh-CN"/>
        </w:rPr>
        <w:instrText xml:space="preserve"> \* ARABIC</w:instrText>
      </w:r>
      <w:r>
        <w:rPr>
          <w:lang w:eastAsia="zh-CN"/>
        </w:rPr>
        <w:instrText xml:space="preserve"> </w:instrText>
      </w:r>
      <w:r>
        <w:fldChar w:fldCharType="separate"/>
      </w:r>
      <w:r>
        <w:rPr>
          <w:noProof/>
          <w:lang w:eastAsia="zh-CN"/>
        </w:rPr>
        <w:t>2</w:t>
      </w:r>
      <w:r>
        <w:fldChar w:fldCharType="end"/>
      </w:r>
    </w:p>
    <w:p w:rsidR="0090408A" w:rsidRDefault="0090408A" w:rsidP="0090408A">
      <w:pPr>
        <w:pStyle w:val="ac"/>
        <w:ind w:left="840" w:firstLine="420"/>
        <w:rPr>
          <w:lang w:eastAsia="zh-CN"/>
        </w:rPr>
      </w:pPr>
      <w:r>
        <w:rPr>
          <w:rFonts w:hint="eastAsia"/>
          <w:lang w:eastAsia="zh-CN"/>
        </w:rPr>
        <w:t>其中</w:t>
      </w:r>
      <w:r w:rsidRPr="00B239F7">
        <w:rPr>
          <w:position w:val="-12"/>
        </w:rPr>
        <w:object w:dxaOrig="1440" w:dyaOrig="400">
          <v:shape id="_x0000_i1032" type="#_x0000_t75" style="width:1in;height:20.25pt" o:ole="">
            <v:imagedata r:id="rId35" o:title=""/>
          </v:shape>
          <o:OLEObject Type="Embed" ProgID="Equation.DSMT4" ShapeID="_x0000_i1032" DrawAspect="Content" ObjectID="_1654934639" r:id="rId36"/>
        </w:object>
      </w:r>
      <w:r>
        <w:rPr>
          <w:rFonts w:hint="eastAsia"/>
          <w:lang w:eastAsia="zh-CN"/>
        </w:rPr>
        <w:t>，</w:t>
      </w:r>
      <w:r w:rsidRPr="00B239F7">
        <w:rPr>
          <w:position w:val="-12"/>
        </w:rPr>
        <w:object w:dxaOrig="1540" w:dyaOrig="400">
          <v:shape id="_x0000_i1033" type="#_x0000_t75" style="width:77.25pt;height:20.25pt" o:ole="">
            <v:imagedata r:id="rId37" o:title=""/>
          </v:shape>
          <o:OLEObject Type="Embed" ProgID="Equation.DSMT4" ShapeID="_x0000_i1033" DrawAspect="Content" ObjectID="_1654934640" r:id="rId38"/>
        </w:object>
      </w:r>
      <w:r>
        <w:rPr>
          <w:rFonts w:hint="eastAsia"/>
          <w:lang w:eastAsia="zh-CN"/>
        </w:rPr>
        <w:t>。根据公式</w:t>
      </w:r>
      <w:r>
        <w:rPr>
          <w:rFonts w:hint="eastAsia"/>
          <w:lang w:eastAsia="zh-CN"/>
        </w:rPr>
        <w:t>1</w:t>
      </w:r>
      <w:r>
        <w:rPr>
          <w:rFonts w:hint="eastAsia"/>
          <w:lang w:eastAsia="zh-CN"/>
        </w:rPr>
        <w:t>和公式</w:t>
      </w:r>
      <w:r>
        <w:rPr>
          <w:rFonts w:hint="eastAsia"/>
          <w:lang w:eastAsia="zh-CN"/>
        </w:rPr>
        <w:t>2</w:t>
      </w:r>
      <w:r>
        <w:rPr>
          <w:rFonts w:hint="eastAsia"/>
          <w:lang w:eastAsia="zh-CN"/>
        </w:rPr>
        <w:t>可得：</w:t>
      </w:r>
    </w:p>
    <w:p w:rsidR="0090408A" w:rsidRPr="0074158A" w:rsidRDefault="0090408A" w:rsidP="0090408A">
      <w:pPr>
        <w:pStyle w:val="a6"/>
        <w:ind w:left="840"/>
        <w:rPr>
          <w:lang w:eastAsia="zh-CN"/>
        </w:rPr>
      </w:pPr>
      <w:r>
        <w:rPr>
          <w:lang w:eastAsia="zh-CN"/>
        </w:rPr>
        <w:tab/>
      </w:r>
      <w:r w:rsidRPr="00B239F7">
        <w:rPr>
          <w:position w:val="-12"/>
          <w:lang w:eastAsia="zh-CN"/>
        </w:rPr>
        <w:object w:dxaOrig="5260" w:dyaOrig="360">
          <v:shape id="_x0000_i1034" type="#_x0000_t75" style="width:263.25pt;height:18pt" o:ole="">
            <v:imagedata r:id="rId39" o:title=""/>
          </v:shape>
          <o:OLEObject Type="Embed" ProgID="Equation.DSMT4" ShapeID="_x0000_i1034" DrawAspect="Content" ObjectID="_1654934641" r:id="rId40"/>
        </w:object>
      </w:r>
      <w:r>
        <w:rPr>
          <w:rFonts w:hint="eastAsia"/>
          <w:lang w:eastAsia="zh-CN"/>
        </w:rPr>
        <w:tab/>
      </w:r>
      <w:r>
        <w:rPr>
          <w:rFonts w:hint="eastAsia"/>
          <w:lang w:eastAsia="zh-CN"/>
        </w:rPr>
        <w:tab/>
      </w:r>
      <w:r>
        <w:rPr>
          <w:rFonts w:hint="eastAsia"/>
          <w:lang w:eastAsia="zh-CN"/>
        </w:rPr>
        <w:t>公式</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公式</w:instrText>
      </w:r>
      <w:r>
        <w:rPr>
          <w:rFonts w:hint="eastAsia"/>
          <w:lang w:eastAsia="zh-CN"/>
        </w:rPr>
        <w:instrText xml:space="preserve"> \* ARABIC</w:instrText>
      </w:r>
      <w:r>
        <w:rPr>
          <w:lang w:eastAsia="zh-CN"/>
        </w:rPr>
        <w:instrText xml:space="preserve"> </w:instrText>
      </w:r>
      <w:r>
        <w:fldChar w:fldCharType="separate"/>
      </w:r>
      <w:r>
        <w:rPr>
          <w:noProof/>
          <w:lang w:eastAsia="zh-CN"/>
        </w:rPr>
        <w:t>3</w:t>
      </w:r>
      <w:r>
        <w:fldChar w:fldCharType="end"/>
      </w:r>
    </w:p>
    <w:p w:rsidR="0090408A" w:rsidRDefault="0090408A" w:rsidP="0090408A">
      <w:pPr>
        <w:pStyle w:val="ac"/>
        <w:ind w:left="840" w:firstLine="420"/>
      </w:pPr>
      <w:r>
        <w:rPr>
          <w:rFonts w:hint="eastAsia"/>
        </w:rPr>
        <w:t>由公式</w:t>
      </w:r>
      <w:r>
        <w:rPr>
          <w:rFonts w:hint="eastAsia"/>
        </w:rPr>
        <w:t>3</w:t>
      </w:r>
      <w:r>
        <w:rPr>
          <w:rFonts w:hint="eastAsia"/>
        </w:rPr>
        <w:t>得：</w:t>
      </w:r>
    </w:p>
    <w:p w:rsidR="0090408A" w:rsidRPr="00B239F7" w:rsidRDefault="0090408A" w:rsidP="0090408A">
      <w:pPr>
        <w:pStyle w:val="a6"/>
        <w:ind w:left="840"/>
        <w:jc w:val="center"/>
        <w:rPr>
          <w:lang w:eastAsia="zh-CN"/>
        </w:rPr>
      </w:pPr>
      <w:r w:rsidRPr="00B239F7">
        <w:object w:dxaOrig="7160" w:dyaOrig="1080">
          <v:shape id="_x0000_i1035" type="#_x0000_t75" style="width:357.75pt;height:54pt" o:ole="">
            <v:imagedata r:id="rId41" o:title=""/>
          </v:shape>
          <o:OLEObject Type="Embed" ProgID="Equation.DSMT4" ShapeID="_x0000_i1035" DrawAspect="Content" ObjectID="_1654934642" r:id="rId42"/>
        </w:object>
      </w:r>
      <w:r>
        <w:rPr>
          <w:rFonts w:hint="eastAsia"/>
          <w:lang w:eastAsia="zh-CN"/>
        </w:rPr>
        <w:t>公式</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公式</w:instrText>
      </w:r>
      <w:r>
        <w:rPr>
          <w:rFonts w:hint="eastAsia"/>
          <w:lang w:eastAsia="zh-CN"/>
        </w:rPr>
        <w:instrText xml:space="preserve"> \* ARABIC</w:instrText>
      </w:r>
      <w:r>
        <w:rPr>
          <w:lang w:eastAsia="zh-CN"/>
        </w:rPr>
        <w:instrText xml:space="preserve"> </w:instrText>
      </w:r>
      <w:r>
        <w:fldChar w:fldCharType="separate"/>
      </w:r>
      <w:r>
        <w:rPr>
          <w:noProof/>
          <w:lang w:eastAsia="zh-CN"/>
        </w:rPr>
        <w:t>4</w:t>
      </w:r>
      <w:r>
        <w:fldChar w:fldCharType="end"/>
      </w:r>
    </w:p>
    <w:p w:rsidR="0090408A" w:rsidRDefault="0090408A" w:rsidP="0090408A">
      <w:pPr>
        <w:pStyle w:val="ac"/>
        <w:spacing w:line="240" w:lineRule="auto"/>
        <w:ind w:left="840" w:firstLine="420"/>
      </w:pPr>
      <w:r>
        <w:rPr>
          <w:rFonts w:hint="eastAsia"/>
        </w:rPr>
        <w:t>即：</w:t>
      </w:r>
    </w:p>
    <w:p w:rsidR="0090408A" w:rsidRDefault="0090408A" w:rsidP="0090408A">
      <w:pPr>
        <w:pStyle w:val="a6"/>
        <w:ind w:left="840"/>
        <w:jc w:val="center"/>
        <w:rPr>
          <w:lang w:eastAsia="zh-CN"/>
        </w:rPr>
      </w:pPr>
      <w:r w:rsidRPr="00B239F7">
        <w:rPr>
          <w:position w:val="-26"/>
        </w:rPr>
        <w:object w:dxaOrig="6660" w:dyaOrig="620">
          <v:shape id="_x0000_i1036" type="#_x0000_t75" style="width:333pt;height:30.4pt" o:ole="">
            <v:imagedata r:id="rId43" o:title=""/>
          </v:shape>
          <o:OLEObject Type="Embed" ProgID="Equation.DSMT4" ShapeID="_x0000_i1036" DrawAspect="Content" ObjectID="_1654934643" r:id="rId44"/>
        </w:object>
      </w:r>
      <w:r>
        <w:rPr>
          <w:rFonts w:hint="eastAsia"/>
          <w:lang w:eastAsia="zh-CN"/>
        </w:rPr>
        <w:tab/>
      </w:r>
      <w:r>
        <w:rPr>
          <w:rFonts w:hint="eastAsia"/>
          <w:lang w:eastAsia="zh-CN"/>
        </w:rPr>
        <w:tab/>
      </w:r>
      <w:r>
        <w:rPr>
          <w:rFonts w:hint="eastAsia"/>
          <w:lang w:eastAsia="zh-CN"/>
        </w:rPr>
        <w:t>公式</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公式</w:instrText>
      </w:r>
      <w:r>
        <w:rPr>
          <w:rFonts w:hint="eastAsia"/>
          <w:lang w:eastAsia="zh-CN"/>
        </w:rPr>
        <w:instrText xml:space="preserve"> \* ARABIC</w:instrText>
      </w:r>
      <w:r>
        <w:rPr>
          <w:lang w:eastAsia="zh-CN"/>
        </w:rPr>
        <w:instrText xml:space="preserve"> </w:instrText>
      </w:r>
      <w:r>
        <w:fldChar w:fldCharType="separate"/>
      </w:r>
      <w:r>
        <w:rPr>
          <w:noProof/>
          <w:lang w:eastAsia="zh-CN"/>
        </w:rPr>
        <w:t>5</w:t>
      </w:r>
      <w:r>
        <w:fldChar w:fldCharType="end"/>
      </w:r>
    </w:p>
    <w:p w:rsidR="0090408A" w:rsidRDefault="0090408A" w:rsidP="0090408A">
      <w:pPr>
        <w:ind w:leftChars="190" w:left="399"/>
        <w:rPr>
          <w:lang w:val="en-US" w:eastAsia="zh-CN"/>
        </w:rPr>
      </w:pPr>
      <w:r>
        <w:rPr>
          <w:rFonts w:hint="eastAsia"/>
          <w:lang w:val="en-US" w:eastAsia="zh-CN"/>
        </w:rPr>
        <w:t>设：</w:t>
      </w:r>
    </w:p>
    <w:p w:rsidR="0090408A" w:rsidRPr="006C4197" w:rsidRDefault="0090408A" w:rsidP="0090408A">
      <w:pPr>
        <w:pStyle w:val="a6"/>
        <w:ind w:left="840"/>
        <w:jc w:val="center"/>
        <w:rPr>
          <w:lang w:eastAsia="zh-CN"/>
        </w:rPr>
      </w:pPr>
      <w:r w:rsidRPr="006C4197">
        <w:rPr>
          <w:position w:val="-72"/>
          <w:lang w:eastAsia="zh-CN"/>
        </w:rPr>
        <w:object w:dxaOrig="2580" w:dyaOrig="1540">
          <v:shape id="_x0000_i1037" type="#_x0000_t75" style="width:129pt;height:77.25pt" o:ole="">
            <v:imagedata r:id="rId45" o:title=""/>
          </v:shape>
          <o:OLEObject Type="Embed" ProgID="Equation.DSMT4" ShapeID="_x0000_i1037" DrawAspect="Content" ObjectID="_1654934644" r:id="rId46"/>
        </w:object>
      </w:r>
      <w:r>
        <w:rPr>
          <w:rFonts w:hint="eastAsia"/>
          <w:lang w:eastAsia="zh-CN"/>
        </w:rPr>
        <w:tab/>
      </w:r>
      <w:r>
        <w:rPr>
          <w:rFonts w:hint="eastAsia"/>
          <w:lang w:eastAsia="zh-CN"/>
        </w:rPr>
        <w:tab/>
      </w:r>
      <w:r>
        <w:rPr>
          <w:rFonts w:hint="eastAsia"/>
          <w:lang w:eastAsia="zh-CN"/>
        </w:rPr>
        <w:t>公式</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公式</w:instrText>
      </w:r>
      <w:r>
        <w:rPr>
          <w:rFonts w:hint="eastAsia"/>
          <w:lang w:eastAsia="zh-CN"/>
        </w:rPr>
        <w:instrText xml:space="preserve"> \* ARABIC</w:instrText>
      </w:r>
      <w:r>
        <w:rPr>
          <w:lang w:eastAsia="zh-CN"/>
        </w:rPr>
        <w:instrText xml:space="preserve"> </w:instrText>
      </w:r>
      <w:r>
        <w:fldChar w:fldCharType="separate"/>
      </w:r>
      <w:r>
        <w:rPr>
          <w:noProof/>
          <w:lang w:eastAsia="zh-CN"/>
        </w:rPr>
        <w:t>6</w:t>
      </w:r>
      <w:r>
        <w:fldChar w:fldCharType="end"/>
      </w:r>
    </w:p>
    <w:p w:rsidR="0090408A" w:rsidRDefault="0090408A" w:rsidP="0090408A">
      <w:pPr>
        <w:ind w:leftChars="190" w:left="399"/>
        <w:rPr>
          <w:lang w:val="en-US" w:eastAsia="zh-CN"/>
        </w:rPr>
      </w:pPr>
      <w:r>
        <w:rPr>
          <w:rFonts w:hint="eastAsia"/>
          <w:lang w:val="en-US" w:eastAsia="zh-CN"/>
        </w:rPr>
        <w:t>公式</w:t>
      </w:r>
      <w:r>
        <w:rPr>
          <w:rFonts w:hint="eastAsia"/>
          <w:lang w:val="en-US" w:eastAsia="zh-CN"/>
        </w:rPr>
        <w:t>6</w:t>
      </w:r>
      <w:r>
        <w:rPr>
          <w:rFonts w:hint="eastAsia"/>
          <w:lang w:val="en-US" w:eastAsia="zh-CN"/>
        </w:rPr>
        <w:t>计算可得：</w:t>
      </w:r>
    </w:p>
    <w:p w:rsidR="0090408A" w:rsidRDefault="0090408A" w:rsidP="0090408A">
      <w:pPr>
        <w:pStyle w:val="a6"/>
        <w:ind w:left="840"/>
        <w:jc w:val="center"/>
        <w:rPr>
          <w:lang w:eastAsia="zh-CN"/>
        </w:rPr>
      </w:pPr>
      <w:r w:rsidRPr="006C4197">
        <w:rPr>
          <w:position w:val="-26"/>
          <w:lang w:eastAsia="zh-CN"/>
        </w:rPr>
        <w:object w:dxaOrig="2780" w:dyaOrig="600">
          <v:shape id="_x0000_i1038" type="#_x0000_t75" style="width:138.75pt;height:30pt" o:ole="">
            <v:imagedata r:id="rId47" o:title=""/>
          </v:shape>
          <o:OLEObject Type="Embed" ProgID="Equation.DSMT4" ShapeID="_x0000_i1038" DrawAspect="Content" ObjectID="_1654934645" r:id="rId48"/>
        </w:object>
      </w:r>
      <w:r>
        <w:rPr>
          <w:rFonts w:hint="eastAsia"/>
          <w:lang w:eastAsia="zh-CN"/>
        </w:rPr>
        <w:tab/>
      </w:r>
      <w:r>
        <w:rPr>
          <w:rFonts w:hint="eastAsia"/>
          <w:lang w:eastAsia="zh-CN"/>
        </w:rPr>
        <w:tab/>
      </w:r>
      <w:r>
        <w:rPr>
          <w:rFonts w:hint="eastAsia"/>
          <w:lang w:eastAsia="zh-CN"/>
        </w:rPr>
        <w:t>公式</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公式</w:instrText>
      </w:r>
      <w:r>
        <w:rPr>
          <w:rFonts w:hint="eastAsia"/>
          <w:lang w:eastAsia="zh-CN"/>
        </w:rPr>
        <w:instrText xml:space="preserve"> \* ARABIC</w:instrText>
      </w:r>
      <w:r>
        <w:rPr>
          <w:lang w:eastAsia="zh-CN"/>
        </w:rPr>
        <w:instrText xml:space="preserve"> </w:instrText>
      </w:r>
      <w:r>
        <w:fldChar w:fldCharType="separate"/>
      </w:r>
      <w:r>
        <w:rPr>
          <w:noProof/>
          <w:lang w:eastAsia="zh-CN"/>
        </w:rPr>
        <w:t>7</w:t>
      </w:r>
      <w:r>
        <w:fldChar w:fldCharType="end"/>
      </w:r>
    </w:p>
    <w:p w:rsidR="0090408A" w:rsidRDefault="0090408A" w:rsidP="0090408A">
      <w:pPr>
        <w:pStyle w:val="ac"/>
        <w:ind w:left="840" w:firstLine="420"/>
        <w:rPr>
          <w:lang w:eastAsia="zh-CN"/>
        </w:rPr>
      </w:pPr>
      <w:r>
        <w:rPr>
          <w:rFonts w:hint="eastAsia"/>
          <w:lang w:eastAsia="zh-CN"/>
        </w:rPr>
        <w:t>如果</w:t>
      </w:r>
      <w:r w:rsidRPr="00BE5284">
        <w:rPr>
          <w:position w:val="-10"/>
        </w:rPr>
        <w:object w:dxaOrig="600" w:dyaOrig="279">
          <v:shape id="_x0000_i1039" type="#_x0000_t75" style="width:30pt;height:14.25pt" o:ole="">
            <v:imagedata r:id="rId49" o:title=""/>
          </v:shape>
          <o:OLEObject Type="Embed" ProgID="Equation.DSMT4" ShapeID="_x0000_i1039" DrawAspect="Content" ObjectID="_1654934646" r:id="rId50"/>
        </w:object>
      </w:r>
      <w:r>
        <w:rPr>
          <w:rFonts w:hint="eastAsia"/>
          <w:lang w:eastAsia="zh-CN"/>
        </w:rPr>
        <w:t>，则两条直线共线。如果方向相同，则刀补后交点为第一条直线终点刀补后的位置，如果方向相反，为插入型转接，需要在转接处出入圆弧。</w:t>
      </w:r>
    </w:p>
    <w:p w:rsidR="0090408A" w:rsidRDefault="0090408A" w:rsidP="0090408A">
      <w:pPr>
        <w:ind w:leftChars="190" w:left="399"/>
        <w:rPr>
          <w:lang w:val="en-US" w:eastAsia="zh-CN"/>
        </w:rPr>
      </w:pPr>
      <w:r>
        <w:rPr>
          <w:rFonts w:hint="eastAsia"/>
          <w:lang w:val="en-US" w:eastAsia="zh-CN"/>
        </w:rPr>
        <w:t>根据求得</w:t>
      </w:r>
      <w:r>
        <w:rPr>
          <w:rFonts w:hint="eastAsia"/>
          <w:lang w:val="en-US" w:eastAsia="zh-CN"/>
        </w:rPr>
        <w:t>s</w:t>
      </w:r>
      <w:r>
        <w:rPr>
          <w:rFonts w:hint="eastAsia"/>
          <w:lang w:val="en-US" w:eastAsia="zh-CN"/>
        </w:rPr>
        <w:t>的值代入公式</w:t>
      </w:r>
      <w:r>
        <w:rPr>
          <w:rFonts w:hint="eastAsia"/>
          <w:lang w:val="en-US" w:eastAsia="zh-CN"/>
        </w:rPr>
        <w:t>1</w:t>
      </w:r>
      <w:r>
        <w:rPr>
          <w:rFonts w:hint="eastAsia"/>
          <w:lang w:val="en-US" w:eastAsia="zh-CN"/>
        </w:rPr>
        <w:t>即可求出</w:t>
      </w:r>
      <w:r>
        <w:rPr>
          <w:rFonts w:hint="eastAsia"/>
          <w:lang w:val="en-US" w:eastAsia="zh-CN"/>
        </w:rPr>
        <w:t>E</w:t>
      </w:r>
      <w:r>
        <w:rPr>
          <w:rFonts w:hint="eastAsia"/>
          <w:lang w:val="en-US" w:eastAsia="zh-CN"/>
        </w:rPr>
        <w:t>点坐标。</w:t>
      </w:r>
    </w:p>
    <w:p w:rsidR="0090408A" w:rsidRDefault="0090408A" w:rsidP="0090408A">
      <w:pPr>
        <w:pStyle w:val="3"/>
        <w:spacing w:before="156" w:after="156"/>
        <w:ind w:left="964" w:hanging="964"/>
        <w:rPr>
          <w:lang w:eastAsia="zh-CN"/>
        </w:rPr>
      </w:pPr>
      <w:bookmarkStart w:id="39" w:name="_Toc436582845"/>
      <w:bookmarkStart w:id="40" w:name="_Toc451342786"/>
      <w:r>
        <w:rPr>
          <w:rFonts w:hint="eastAsia"/>
          <w:lang w:eastAsia="zh-CN"/>
        </w:rPr>
        <w:t>直线与圆弧刀补后交点计算</w:t>
      </w:r>
      <w:bookmarkEnd w:id="39"/>
      <w:bookmarkEnd w:id="40"/>
    </w:p>
    <w:p w:rsidR="0090408A" w:rsidRDefault="0090408A" w:rsidP="0090408A">
      <w:pPr>
        <w:pStyle w:val="ac"/>
        <w:ind w:left="840" w:firstLine="420"/>
        <w:rPr>
          <w:lang w:eastAsia="zh-CN"/>
        </w:rPr>
      </w:pPr>
      <w:r>
        <w:rPr>
          <w:rFonts w:hint="eastAsia"/>
          <w:lang w:eastAsia="zh-CN"/>
        </w:rPr>
        <w:t>如图所示，直线</w:t>
      </w:r>
      <w:r>
        <w:rPr>
          <w:rFonts w:hint="eastAsia"/>
          <w:lang w:eastAsia="zh-CN"/>
        </w:rPr>
        <w:t>AB</w:t>
      </w:r>
      <w:r>
        <w:rPr>
          <w:rFonts w:hint="eastAsia"/>
          <w:lang w:eastAsia="zh-CN"/>
        </w:rPr>
        <w:t>与圆弧</w:t>
      </w:r>
      <w:r>
        <w:rPr>
          <w:rFonts w:hint="eastAsia"/>
          <w:lang w:eastAsia="zh-CN"/>
        </w:rPr>
        <w:t>BC</w:t>
      </w:r>
      <w:r>
        <w:rPr>
          <w:rFonts w:hint="eastAsia"/>
          <w:lang w:eastAsia="zh-CN"/>
        </w:rPr>
        <w:t>交于</w:t>
      </w:r>
      <w:r>
        <w:rPr>
          <w:rFonts w:hint="eastAsia"/>
          <w:lang w:eastAsia="zh-CN"/>
        </w:rPr>
        <w:t>B</w:t>
      </w:r>
      <w:r>
        <w:rPr>
          <w:rFonts w:hint="eastAsia"/>
          <w:lang w:eastAsia="zh-CN"/>
        </w:rPr>
        <w:t>点，圆弧的圆心为</w:t>
      </w:r>
      <w:r>
        <w:rPr>
          <w:rFonts w:hint="eastAsia"/>
          <w:lang w:eastAsia="zh-CN"/>
        </w:rPr>
        <w:t>O</w:t>
      </w:r>
      <w:r>
        <w:rPr>
          <w:rFonts w:hint="eastAsia"/>
          <w:lang w:eastAsia="zh-CN"/>
        </w:rPr>
        <w:t>点。刀补后直线与圆弧交于</w:t>
      </w:r>
      <w:r>
        <w:rPr>
          <w:rFonts w:hint="eastAsia"/>
          <w:lang w:eastAsia="zh-CN"/>
        </w:rPr>
        <w:t>F</w:t>
      </w:r>
      <w:r>
        <w:rPr>
          <w:rFonts w:hint="eastAsia"/>
          <w:lang w:eastAsia="zh-CN"/>
        </w:rPr>
        <w:t>点，过</w:t>
      </w:r>
      <w:r>
        <w:rPr>
          <w:rFonts w:hint="eastAsia"/>
          <w:lang w:eastAsia="zh-CN"/>
        </w:rPr>
        <w:t>O</w:t>
      </w:r>
      <w:r>
        <w:rPr>
          <w:rFonts w:hint="eastAsia"/>
          <w:lang w:eastAsia="zh-CN"/>
        </w:rPr>
        <w:t>点向直线</w:t>
      </w:r>
      <w:r>
        <w:rPr>
          <w:rFonts w:hint="eastAsia"/>
          <w:lang w:eastAsia="zh-CN"/>
        </w:rPr>
        <w:t>AB</w:t>
      </w:r>
      <w:r>
        <w:rPr>
          <w:rFonts w:hint="eastAsia"/>
          <w:lang w:eastAsia="zh-CN"/>
        </w:rPr>
        <w:t>做垂线交于</w:t>
      </w:r>
      <w:r>
        <w:rPr>
          <w:rFonts w:hint="eastAsia"/>
          <w:lang w:eastAsia="zh-CN"/>
        </w:rPr>
        <w:t>D</w:t>
      </w:r>
      <w:r>
        <w:rPr>
          <w:rFonts w:hint="eastAsia"/>
          <w:lang w:eastAsia="zh-CN"/>
        </w:rPr>
        <w:t>点，交</w:t>
      </w:r>
      <w:r>
        <w:rPr>
          <w:rFonts w:hint="eastAsia"/>
          <w:lang w:eastAsia="zh-CN"/>
        </w:rPr>
        <w:t>AB</w:t>
      </w:r>
      <w:r>
        <w:rPr>
          <w:rFonts w:hint="eastAsia"/>
          <w:lang w:eastAsia="zh-CN"/>
        </w:rPr>
        <w:t>刀补后的直线与</w:t>
      </w:r>
      <w:r>
        <w:rPr>
          <w:rFonts w:hint="eastAsia"/>
          <w:lang w:eastAsia="zh-CN"/>
        </w:rPr>
        <w:t>D</w:t>
      </w:r>
      <w:r>
        <w:rPr>
          <w:rFonts w:hint="eastAsia"/>
          <w:lang w:eastAsia="zh-CN"/>
        </w:rPr>
        <w:t>点。求</w:t>
      </w:r>
      <w:r>
        <w:rPr>
          <w:rFonts w:hint="eastAsia"/>
          <w:lang w:eastAsia="zh-CN"/>
        </w:rPr>
        <w:t>F</w:t>
      </w:r>
      <w:r>
        <w:rPr>
          <w:rFonts w:hint="eastAsia"/>
          <w:lang w:eastAsia="zh-CN"/>
        </w:rPr>
        <w:t>点坐标。</w:t>
      </w:r>
    </w:p>
    <w:p w:rsidR="0090408A" w:rsidRDefault="0090408A" w:rsidP="0090408A">
      <w:pPr>
        <w:pStyle w:val="ac"/>
        <w:ind w:left="840"/>
        <w:rPr>
          <w:lang w:eastAsia="zh-CN"/>
        </w:rPr>
      </w:pPr>
      <w:r>
        <w:rPr>
          <w:rFonts w:hint="eastAsia"/>
          <w:noProof/>
          <w:lang w:val="en-US" w:eastAsia="zh-CN"/>
        </w:rPr>
        <mc:AlternateContent>
          <mc:Choice Requires="wpg">
            <w:drawing>
              <wp:anchor distT="0" distB="0" distL="114300" distR="114300" simplePos="0" relativeHeight="251682816" behindDoc="0" locked="0" layoutInCell="1" allowOverlap="1" wp14:anchorId="216CC548" wp14:editId="64D931D9">
                <wp:simplePos x="0" y="0"/>
                <wp:positionH relativeFrom="column">
                  <wp:posOffset>1442085</wp:posOffset>
                </wp:positionH>
                <wp:positionV relativeFrom="paragraph">
                  <wp:posOffset>751967</wp:posOffset>
                </wp:positionV>
                <wp:extent cx="2870290" cy="2164715"/>
                <wp:effectExtent l="0" t="0" r="0" b="0"/>
                <wp:wrapTopAndBottom/>
                <wp:docPr id="56" name="组合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70290" cy="2164715"/>
                          <a:chOff x="3214678" y="3214686"/>
                          <a:chExt cx="4000654" cy="3500430"/>
                        </a:xfrm>
                      </wpg:grpSpPr>
                      <wps:wsp>
                        <wps:cNvPr id="330" name="直接箭头连接符 330"/>
                        <wps:cNvCnPr/>
                        <wps:spPr>
                          <a:xfrm rot="5400000" flipH="1" flipV="1">
                            <a:off x="3214678" y="3643314"/>
                            <a:ext cx="2071702" cy="207170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1" name="弧形 331"/>
                        <wps:cNvSpPr/>
                        <wps:spPr>
                          <a:xfrm>
                            <a:off x="3714744" y="3643314"/>
                            <a:ext cx="3071802" cy="3000396"/>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wps:wsp>
                        <wps:cNvPr id="332" name="直接箭头连接符 332"/>
                        <wps:cNvCnPr/>
                        <wps:spPr>
                          <a:xfrm rot="5400000" flipH="1" flipV="1">
                            <a:off x="3643306" y="4000504"/>
                            <a:ext cx="1928826" cy="1928826"/>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33" name="弧形 333"/>
                        <wps:cNvSpPr/>
                        <wps:spPr>
                          <a:xfrm>
                            <a:off x="4071934" y="4000504"/>
                            <a:ext cx="2357454" cy="2428892"/>
                          </a:xfrm>
                          <a:prstGeom prst="arc">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rtlCol="0" anchor="ctr"/>
                      </wps:wsp>
                      <wps:wsp>
                        <wps:cNvPr id="334" name="直接连接符 334"/>
                        <wps:cNvCnPr/>
                        <wps:spPr>
                          <a:xfrm rot="16200000" flipH="1">
                            <a:off x="4214810" y="4143380"/>
                            <a:ext cx="1071570" cy="928694"/>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wps:wsp>
                        <wps:cNvPr id="335" name="TextBox 34"/>
                        <wps:cNvSpPr txBox="1"/>
                        <wps:spPr>
                          <a:xfrm>
                            <a:off x="5143503" y="5357826"/>
                            <a:ext cx="285878" cy="788598"/>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O</w:t>
                              </w:r>
                            </w:p>
                          </w:txbxContent>
                        </wps:txbx>
                        <wps:bodyPr wrap="square" rtlCol="0">
                          <a:spAutoFit/>
                        </wps:bodyPr>
                      </wps:wsp>
                      <wps:wsp>
                        <wps:cNvPr id="336" name="TextBox 38"/>
                        <wps:cNvSpPr txBox="1"/>
                        <wps:spPr>
                          <a:xfrm>
                            <a:off x="3571868" y="4786322"/>
                            <a:ext cx="284993" cy="788598"/>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A</w:t>
                              </w:r>
                            </w:p>
                          </w:txbxContent>
                        </wps:txbx>
                        <wps:bodyPr wrap="square" rtlCol="0">
                          <a:spAutoFit/>
                        </wps:bodyPr>
                      </wps:wsp>
                      <wps:wsp>
                        <wps:cNvPr id="337" name="TextBox 39"/>
                        <wps:cNvSpPr txBox="1"/>
                        <wps:spPr>
                          <a:xfrm>
                            <a:off x="5000628" y="3214686"/>
                            <a:ext cx="285878" cy="788598"/>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B</w:t>
                              </w:r>
                            </w:p>
                          </w:txbxContent>
                        </wps:txbx>
                        <wps:bodyPr wrap="square" rtlCol="0">
                          <a:spAutoFit/>
                        </wps:bodyPr>
                      </wps:wsp>
                      <wps:wsp>
                        <wps:cNvPr id="338" name="TextBox 41"/>
                        <wps:cNvSpPr txBox="1"/>
                        <wps:spPr>
                          <a:xfrm>
                            <a:off x="6929454" y="4929198"/>
                            <a:ext cx="285878" cy="788598"/>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C</w:t>
                              </w:r>
                            </w:p>
                          </w:txbxContent>
                        </wps:txbx>
                        <wps:bodyPr wrap="square" rtlCol="0">
                          <a:spAutoFit/>
                        </wps:bodyPr>
                      </wps:wsp>
                      <wps:wsp>
                        <wps:cNvPr id="339" name="TextBox 43"/>
                        <wps:cNvSpPr txBox="1"/>
                        <wps:spPr>
                          <a:xfrm>
                            <a:off x="4786265" y="4500570"/>
                            <a:ext cx="285878" cy="788598"/>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D</w:t>
                              </w:r>
                            </w:p>
                          </w:txbxContent>
                        </wps:txbx>
                        <wps:bodyPr wrap="square" rtlCol="0">
                          <a:spAutoFit/>
                        </wps:bodyPr>
                      </wps:wsp>
                      <wps:wsp>
                        <wps:cNvPr id="340" name="TextBox 44"/>
                        <wps:cNvSpPr txBox="1"/>
                        <wps:spPr>
                          <a:xfrm>
                            <a:off x="4643393" y="4143379"/>
                            <a:ext cx="285878" cy="788598"/>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E</w:t>
                              </w:r>
                            </w:p>
                          </w:txbxContent>
                        </wps:txbx>
                        <wps:bodyPr wrap="square" rtlCol="0">
                          <a:spAutoFit/>
                        </wps:bodyPr>
                      </wps:wsp>
                      <wps:wsp>
                        <wps:cNvPr id="341" name="TextBox 45"/>
                        <wps:cNvSpPr txBox="1"/>
                        <wps:spPr>
                          <a:xfrm>
                            <a:off x="5500623" y="3929067"/>
                            <a:ext cx="285878" cy="788598"/>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F</w:t>
                              </w:r>
                            </w:p>
                          </w:txbxContent>
                        </wps:txbx>
                        <wps:bodyPr wrap="square" rtlCol="0">
                          <a:spAutoFit/>
                        </wps:bodyPr>
                      </wps:wsp>
                      <wps:wsp>
                        <wps:cNvPr id="342" name="弧形 342"/>
                        <wps:cNvSpPr/>
                        <wps:spPr>
                          <a:xfrm rot="16200000">
                            <a:off x="3714761" y="3679017"/>
                            <a:ext cx="3071802" cy="3000396"/>
                          </a:xfrm>
                          <a:prstGeom prst="arc">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343" name="弧形 343"/>
                        <wps:cNvSpPr/>
                        <wps:spPr>
                          <a:xfrm rot="16200000">
                            <a:off x="4071934" y="3964769"/>
                            <a:ext cx="2357454" cy="2428892"/>
                          </a:xfrm>
                          <a:prstGeom prst="arc">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rtlCol="0" anchor="ctr"/>
                      </wps:wsp>
                      <wps:wsp>
                        <wps:cNvPr id="344" name="直接箭头连接符 344"/>
                        <wps:cNvCnPr/>
                        <wps:spPr>
                          <a:xfrm rot="5400000" flipH="1" flipV="1">
                            <a:off x="4822033" y="4393413"/>
                            <a:ext cx="1143008" cy="3571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5" name="直接箭头连接符 345"/>
                        <wps:cNvCnPr>
                          <a:endCxn id="331" idx="0"/>
                        </wps:cNvCnPr>
                        <wps:spPr>
                          <a:xfrm rot="5400000" flipH="1" flipV="1">
                            <a:off x="4482695" y="4375561"/>
                            <a:ext cx="1500198" cy="357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46" name="Object 2"/>
                          <pic:cNvPicPr>
                            <a:picLocks noChangeAspect="1" noChangeArrowheads="1"/>
                          </pic:cNvPicPr>
                        </pic:nvPicPr>
                        <pic:blipFill>
                          <a:blip r:embed="rId51"/>
                          <a:srcRect/>
                          <a:stretch>
                            <a:fillRect/>
                          </a:stretch>
                        </pic:blipFill>
                        <pic:spPr bwMode="auto">
                          <a:xfrm>
                            <a:off x="5491163" y="4500563"/>
                            <a:ext cx="476250" cy="285750"/>
                          </a:xfrm>
                          <a:prstGeom prst="rect">
                            <a:avLst/>
                          </a:prstGeom>
                          <a:noFill/>
                          <a:ln w="9525">
                            <a:noFill/>
                            <a:miter lim="800000"/>
                            <a:headEnd/>
                            <a:tailEnd/>
                          </a:ln>
                          <a:effectLst/>
                        </pic:spPr>
                      </pic:pic>
                      <pic:pic xmlns:pic="http://schemas.openxmlformats.org/drawingml/2006/picture">
                        <pic:nvPicPr>
                          <pic:cNvPr id="347" name="Object 3"/>
                          <pic:cNvPicPr>
                            <a:picLocks noChangeAspect="1" noChangeArrowheads="1"/>
                          </pic:cNvPicPr>
                        </pic:nvPicPr>
                        <pic:blipFill>
                          <a:blip r:embed="rId52"/>
                          <a:srcRect/>
                          <a:stretch>
                            <a:fillRect/>
                          </a:stretch>
                        </pic:blipFill>
                        <pic:spPr bwMode="auto">
                          <a:xfrm>
                            <a:off x="5143500" y="4000500"/>
                            <a:ext cx="209550" cy="209550"/>
                          </a:xfrm>
                          <a:prstGeom prst="rect">
                            <a:avLst/>
                          </a:prstGeom>
                          <a:noFill/>
                          <a:ln w="9525">
                            <a:noFill/>
                            <a:miter lim="800000"/>
                            <a:headEnd/>
                            <a:tailEnd/>
                          </a:ln>
                          <a:effectLst/>
                        </pic:spPr>
                      </pic:pic>
                    </wpg:wgp>
                  </a:graphicData>
                </a:graphic>
                <wp14:sizeRelH relativeFrom="page">
                  <wp14:pctWidth>0</wp14:pctWidth>
                </wp14:sizeRelH>
                <wp14:sizeRelV relativeFrom="page">
                  <wp14:pctHeight>0</wp14:pctHeight>
                </wp14:sizeRelV>
              </wp:anchor>
            </w:drawing>
          </mc:Choice>
          <mc:Fallback>
            <w:pict>
              <v:group w14:anchorId="216CC548" id="组合 56" o:spid="_x0000_s1251" style="position:absolute;left:0;text-align:left;margin-left:113.55pt;margin-top:59.2pt;width:226pt;height:170.45pt;z-index:251682816;mso-position-horizontal-relative:text;mso-position-vertical-relative:text" coordorigin="32146,32146" coordsize="40006,35004"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">
                <v:shape id="直接箭头连接符 330" o:spid="_x0000_s1252" type="#_x0000_t32" style="position:absolute;left:32146;top:36433;width:20717;height:20717;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8TwL8AAADcAAAADwAAAGRycy9kb3ducmV2LnhtbERPTWvCQBC9F/wPywje6sYGSomuooLB&#10;W1v14HHIjkkwOxt2pyb+++6h0OPjfa82o+vUg0JsPRtYzDNQxJW3LdcGLufD6weoKMgWO89k4EkR&#10;NuvJywoL6wf+psdJapVCOBZooBHpC61j1ZDDOPc9ceJuPjiUBEOtbcAhhbtOv2XZu3bYcmposKd9&#10;Q9X99OMMSN7tniLXNnzpYeG2n2VZ+tKY2XTcLkEJjfIv/nMfrYE8T/PTmXQE9Po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Y8TwL8AAADcAAAADwAAAAAAAAAAAAAAAACh&#10;AgAAZHJzL2Rvd25yZXYueG1sUEsFBgAAAAAEAAQA+QAAAI0DAAAAAA==&#10;" strokecolor="black [3213]" strokeweight=".5pt">
                  <v:stroke endarrow="open" joinstyle="miter"/>
                </v:shape>
                <v:shape id="弧形 331" o:spid="_x0000_s1253" style="position:absolute;left:37147;top:36433;width:30718;height:30004;visibility:visible;mso-wrap-style:square;v-text-anchor:middle" coordsize="3071802,3000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NRQsQA&#10;AADcAAAADwAAAGRycy9kb3ducmV2LnhtbESPQWsCMRSE7wX/Q3iCt5pdBSmrUURcKHrSloq35+aZ&#10;Xdy8LEmq679vCoUeh5n5hlmsetuKO/nQOFaQjzMQxJXTDRsFnx/l6xuIEJE1to5JwZMCrJaDlwUW&#10;2j34QPdjNCJBOBSooI6xK6QMVU0Ww9h1xMm7Om8xJumN1B4fCW5bOcmymbTYcFqosaNNTdXt+G0T&#10;xX+Z0yXf72bna3bYlrfSVF2p1GjYr+cgIvXxP/zXftcKptMcfs+kI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zUULEAAAA3AAAAA8AAAAAAAAAAAAAAAAAmAIAAGRycy9k&#10;b3ducmV2LnhtbFBLBQYAAAAABAAEAPUAAACJAwAAAAA=&#10;" path="m1535901,nsc2384156,,3071802,671662,3071802,1500198r-1535901,l1535901,xem1535901,nfc2384156,,3071802,671662,3071802,1500198e" filled="f" strokecolor="black [3213]" strokeweight=".5pt">
                  <v:stroke joinstyle="miter"/>
                  <v:path arrowok="t" o:connecttype="custom" o:connectlocs="1535901,0;3071802,1500198" o:connectangles="0,0"/>
                </v:shape>
                <v:shape id="直接箭头连接符 332" o:spid="_x0000_s1254" type="#_x0000_t32" style="position:absolute;left:36433;top:40005;width:19288;height:19288;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2pbMUAAADcAAAADwAAAGRycy9kb3ducmV2LnhtbESPQWvCQBSE70L/w/IKvUjdVKGUmFXa&#10;oqAXwaTi9SX7moRm38bdrcZ/7wqFHoeZ+YbJloPpxJmcby0reJkkIIgrq1uuFXwV6+c3ED4ga+ws&#10;k4IreVguHkYZptpeeE/nPNQiQtinqKAJoU+l9FVDBv3E9sTR+7bOYIjS1VI7vES46eQ0SV6lwZbj&#10;QoM9fTZU/eS/RkEpt+MN706uyP3HaXWsD57Kg1JPj8P7HESgIfyH/9obrWA2m8L9TDwCc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T2pbMUAAADcAAAADwAAAAAAAAAA&#10;AAAAAAChAgAAZHJzL2Rvd25yZXYueG1sUEsFBgAAAAAEAAQA+QAAAJMDAAAAAA==&#10;" strokecolor="black [3213]" strokeweight=".5pt">
                  <v:stroke dashstyle="dash" endarrow="open" joinstyle="miter"/>
                </v:shape>
                <v:shape id="弧形 333" o:spid="_x0000_s1255" style="position:absolute;left:40719;top:40005;width:23574;height:24288;visibility:visible;mso-wrap-style:square;v-text-anchor:middle" coordsize="2357454,2428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ulJMUA&#10;AADcAAAADwAAAGRycy9kb3ducmV2LnhtbESPS2sCMRSF94L/IVyhu5qxA1KmRilCsV0o+Grp7jK5&#10;JkMnN9NJHMd/bwoFl4fz+DizRe9q0VEbKs8KJuMMBHHpdcVGwWH/9vgMIkRkjbVnUnClAIv5cDDD&#10;QvsLb6nbRSPSCIcCFdgYm0LKUFpyGMa+IU7eybcOY5KtkbrFSxp3tXzKsql0WHEiWGxoaan82Z1d&#10;4h5/Pz71sutXdrI21+/TynxtcqUeRv3rC4hIfbyH/9vvWkGe5/B3Jh0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y6UkxQAAANwAAAAPAAAAAAAAAAAAAAAAAJgCAABkcnMv&#10;ZG93bnJldi54bWxQSwUGAAAAAAQABAD1AAAAigMAAAAA&#10;" path="m1178727,nsc1829720,,2357454,543726,2357454,1214446r-1178727,l1178727,xem1178727,nfc1829720,,2357454,543726,2357454,1214446e" filled="f" strokecolor="black [3213]" strokeweight=".5pt">
                  <v:stroke dashstyle="dash" joinstyle="miter"/>
                  <v:path arrowok="t" o:connecttype="custom" o:connectlocs="1178727,0;2357454,1214446" o:connectangles="0,0"/>
                </v:shape>
                <v:line id="直接连接符 334" o:spid="_x0000_s1256" style="position:absolute;rotation:90;flip:x;visibility:visible;mso-wrap-style:square" from="42148,41433" to="52864,50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HqbcUAAADcAAAADwAAAGRycy9kb3ducmV2LnhtbESPQWvCQBSE7wX/w/IK3pqNRopNXUUU&#10;aaAXje39kX3Nps2+DdmNpv/eLQg9DjPzDbPajLYVF+p941jBLElBEFdON1wr+DgfnpYgfEDW2Dom&#10;Bb/kYbOePKww1+7KJ7qUoRYRwj5HBSaELpfSV4Ys+sR1xNH7cr3FEGVfS93jNcJtK+dp+iwtNhwX&#10;DHa0M1T9lINVMKTv31lp9sXwWR3fXuazw64oW6Wmj+P2FUSgMfyH7+1CK8iyBfydiUdAr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gHqbcUAAADcAAAADwAAAAAAAAAA&#10;AAAAAAChAgAAZHJzL2Rvd25yZXYueG1sUEsFBgAAAAAEAAQA+QAAAJMDAAAAAA==&#10;" strokecolor="red" strokeweight=".5pt">
                  <v:stroke dashstyle="dash" joinstyle="miter"/>
                </v:line>
                <v:shape id="TextBox 34" o:spid="_x0000_s1257" type="#_x0000_t202" style="position:absolute;left:51435;top:53578;width:2858;height:7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u1PcMA&#10;AADcAAAADwAAAGRycy9kb3ducmV2LnhtbESPT2vCQBTE7wW/w/KE3upGRSnRVcQ/4KEXbbw/sq/Z&#10;0OzbkH2a+O27hUKPw8z8hllvB9+oB3WxDmxgOslAEZfB1lwZKD5Pb++goiBbbAKTgSdF2G5GL2vM&#10;bej5Qo+rVCpBOOZowIm0udaxdOQxTkJLnLyv0HmUJLtK2w77BPeNnmXZUnusOS04bGnvqPy+3r0B&#10;EbubPoujj+fb8HHoXVYusDDmdTzsVqCEBvkP/7XP1sB8v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Qu1PcMAAADcAAAADwAAAAAAAAAAAAAAAACYAgAAZHJzL2Rv&#10;d25yZXYueG1sUEsFBgAAAAAEAAQA9QAAAIgDA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O</w:t>
                        </w:r>
                      </w:p>
                    </w:txbxContent>
                  </v:textbox>
                </v:shape>
                <v:shape id="TextBox 38" o:spid="_x0000_s1258" type="#_x0000_t202" style="position:absolute;left:35718;top:47863;width:2850;height:7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krSsMA&#10;AADcAAAADwAAAGRycy9kb3ducmV2LnhtbESPT2vCQBTE7wW/w/IEb3VjpSLRVcQ/4KGXarw/sq/Z&#10;0OzbkH018du7hUKPw8z8hllvB9+oO3WxDmxgNs1AEZfB1lwZKK6n1yWoKMgWm8Bk4EERtpvRyxpz&#10;G3r+pPtFKpUgHHM04ETaXOtYOvIYp6ElTt5X6DxKkl2lbYd9gvtGv2XZQnusOS04bGnvqPy+/HgD&#10;InY3exRHH8+34ePQu6x8x8KYyXjYrUAJDfIf/mufrYH5fAG/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krSsMAAADcAAAADwAAAAAAAAAAAAAAAACYAgAAZHJzL2Rv&#10;d25yZXYueG1sUEsFBgAAAAAEAAQA9QAAAIgDA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A</w:t>
                        </w:r>
                      </w:p>
                    </w:txbxContent>
                  </v:textbox>
                </v:shape>
                <v:shape id="TextBox 39" o:spid="_x0000_s1259" type="#_x0000_t202" style="position:absolute;left:50006;top:32146;width:2859;height:7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WO0cMA&#10;AADcAAAADwAAAGRycy9kb3ducmV2LnhtbESPQWvCQBSE7wX/w/KE3urGiq1EVxG14KGX2nh/ZJ/Z&#10;YPZtyL6a+O/dQqHHYWa+YVabwTfqRl2sAxuYTjJQxGWwNVcGiu+PlwWoKMgWm8Bk4E4RNuvR0wpz&#10;G3r+ottJKpUgHHM04ETaXOtYOvIYJ6ElTt4ldB4lya7StsM+wX2jX7PsTXusOS04bGnnqLyefrwB&#10;Ebud3ouDj8fz8LnvXVbOsTDmeTxsl6CEBvkP/7WP1sBs9g6/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WO0cMAAADcAAAADwAAAAAAAAAAAAAAAACYAgAAZHJzL2Rv&#10;d25yZXYueG1sUEsFBgAAAAAEAAQA9QAAAIgDA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B</w:t>
                        </w:r>
                      </w:p>
                    </w:txbxContent>
                  </v:textbox>
                </v:shape>
                <v:shape id="TextBox 41" o:spid="_x0000_s1260" type="#_x0000_t202" style="position:absolute;left:69294;top:49291;width:2859;height:7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oao8AA&#10;AADcAAAADwAAAGRycy9kb3ducmV2LnhtbERPPWvDMBDdA/0P4grdYjkNKcWNYkzSQoYsTd39sC6W&#10;iXUy1jV2/n01FDo+3ve2nH2vbjTGLrCBVZaDIm6C7bg1UH99LF9BRUG22AcmA3eKUO4eFlssbJj4&#10;k25naVUK4VigAScyFFrHxpHHmIWBOHGXMHqUBMdW2xGnFO57/ZznL9pjx6nB4UB7R831/OMNiNhq&#10;da/ffTx+z6fD5PJmg7UxT49z9QZKaJZ/8Z/7aA2s12ltOpO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woao8AAAADcAAAADwAAAAAAAAAAAAAAAACYAgAAZHJzL2Rvd25y&#10;ZXYueG1sUEsFBgAAAAAEAAQA9QAAAIUDA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C</w:t>
                        </w:r>
                      </w:p>
                    </w:txbxContent>
                  </v:textbox>
                </v:shape>
                <v:shape id="TextBox 43" o:spid="_x0000_s1261" type="#_x0000_t202" style="position:absolute;left:47862;top:45005;width:2859;height:7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a/OMMA&#10;AADcAAAADwAAAGRycy9kb3ducmV2LnhtbESPQWvCQBSE7wX/w/KE3urGiqVGVxG14KGX2nh/ZJ/Z&#10;YPZtyL6a+O/dQqHHYWa+YVabwTfqRl2sAxuYTjJQxGWwNVcGiu+Pl3dQUZAtNoHJwJ0ibNajpxXm&#10;NvT8RbeTVCpBOOZowIm0udaxdOQxTkJLnLxL6DxKkl2lbYd9gvtGv2bZm/ZYc1pw2NLOUXk9/XgD&#10;InY7vRcHH4/n4XPfu6ycY2HM83jYLkEJDfIf/msfrYHZbAG/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a/OMMAAADcAAAADwAAAAAAAAAAAAAAAACYAgAAZHJzL2Rv&#10;d25yZXYueG1sUEsFBgAAAAAEAAQA9QAAAIgDA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D</w:t>
                        </w:r>
                      </w:p>
                    </w:txbxContent>
                  </v:textbox>
                </v:shape>
                <v:shape id="TextBox 44" o:spid="_x0000_s1262" type="#_x0000_t202" style="position:absolute;left:46433;top:41433;width:2859;height:7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pl2MAA&#10;AADcAAAADwAAAGRycy9kb3ducmV2LnhtbERPTWvCQBC9F/wPyxR6041tlRKzEVELHnqppvchO2ZD&#10;s7MhOzXx33cPhR4f77vYTr5TNxpiG9jAcpGBIq6DbbkxUF3e52+goiBb7AKTgTtF2JazhwJzG0b+&#10;pNtZGpVCOOZowIn0udaxduQxLkJPnLhrGDxKgkOj7YBjCvedfs6ytfbYcmpw2NPeUf19/vEGROxu&#10;ea+OPp6+po/D6LJ6hZUxT4/TbgNKaJJ/8Z/7ZA28vKb56Uw6Arr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pl2MAAAADcAAAADwAAAAAAAAAAAAAAAACYAgAAZHJzL2Rvd25y&#10;ZXYueG1sUEsFBgAAAAAEAAQA9QAAAIUDA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E</w:t>
                        </w:r>
                      </w:p>
                    </w:txbxContent>
                  </v:textbox>
                </v:shape>
                <v:shape id="TextBox 45" o:spid="_x0000_s1263" type="#_x0000_t202" style="position:absolute;left:55006;top:39290;width:2859;height:7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bAQ8MA&#10;AADcAAAADwAAAGRycy9kb3ducmV2LnhtbESPQWvCQBSE7wX/w/KE3uomthWJriK2BQ+9VOP9kX1m&#10;g9m3Iftq4r/vFgo9DjPzDbPejr5VN+pjE9hAPstAEVfBNlwbKE8fT0tQUZAttoHJwJ0ibDeThzUW&#10;Ngz8Rbej1CpBOBZowIl0hdaxcuQxzkJHnLxL6D1Kkn2tbY9DgvtWz7NsoT02nBYcdrR3VF2P396A&#10;iN3l9/Ldx8N5/HwbXFa9YmnM43TcrUAJjfIf/msfrIHnlxx+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bAQ8MAAADcAAAADwAAAAAAAAAAAAAAAACYAgAAZHJzL2Rv&#10;d25yZXYueG1sUEsFBgAAAAAEAAQA9QAAAIgDA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F</w:t>
                        </w:r>
                      </w:p>
                    </w:txbxContent>
                  </v:textbox>
                </v:shape>
                <v:shape id="弧形 342" o:spid="_x0000_s1264" style="position:absolute;left:37147;top:36790;width:30718;height:30004;rotation:-90;visibility:visible;mso-wrap-style:square;v-text-anchor:middle" coordsize="3071802,3000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7pT8QA&#10;AADcAAAADwAAAGRycy9kb3ducmV2LnhtbESPQWsCMRSE70L/Q3iF3jRb24qsRpEWQaEIVfH83Lxu&#10;FjcvIYnu+u+bQqHHYWa+YebL3rbiRiE2jhU8jwoQxJXTDdcKjof1cAoiJmSNrWNScKcIy8XDYI6l&#10;dh1/0W2fapEhHEtUYFLypZSxMmQxjpwnzt63CxZTlqGWOmCX4baV46KYSIsN5wWDnt4NVZf91Sp4&#10;M7t08HSX09Ouu5zDyn9OPrZKPT32qxmIRH36D/+1N1rBy+sYfs/kIy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6U/EAAAA3AAAAA8AAAAAAAAAAAAAAAAAmAIAAGRycy9k&#10;b3ducmV2LnhtbFBLBQYAAAAABAAEAPUAAACJAwAAAAA=&#10;" path="m1535901,nsc2384156,,3071802,671662,3071802,1500198r-1535901,l1535901,xem1535901,nfc2384156,,3071802,671662,3071802,1500198e" filled="f" strokecolor="red" strokeweight=".5pt">
                  <v:stroke joinstyle="miter"/>
                  <v:path arrowok="t" o:connecttype="custom" o:connectlocs="1535901,0;3071802,1500198" o:connectangles="0,0"/>
                </v:shape>
                <v:shape id="弧形 343" o:spid="_x0000_s1265" style="position:absolute;left:40719;top:39647;width:23575;height:24289;rotation:-90;visibility:visible;mso-wrap-style:square;v-text-anchor:middle" coordsize="2357454,2428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ztC8YA&#10;AADcAAAADwAAAGRycy9kb3ducmV2LnhtbESPX0vDQBDE3wv9DscWfGs3tioScyk1IOiDSqNCH5fc&#10;5o/N7YXc2cZv7wmCj8PM/IbJtpPt1YlH3znRcLlKQLFUznTSaHh/e1jegvKBxFDvhDV8s4dtPp9l&#10;lBp3lj2fytCoCBGfkoY2hCFF9FXLlvzKDSzRq91oKUQ5NmhGOke47XGdJDdoqZO40NLARcvVsfyy&#10;Gu4/i8P1y6F+qgt8/sCuwNf1vtb6YjHt7kAFnsJ/+K/9aDRsrjbweyYeA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QztC8YAAADcAAAADwAAAAAAAAAAAAAAAACYAgAAZHJz&#10;L2Rvd25yZXYueG1sUEsFBgAAAAAEAAQA9QAAAIsDAAAAAA==&#10;" path="m1178727,nsc1829720,,2357454,543726,2357454,1214446r-1178727,l1178727,xem1178727,nfc1829720,,2357454,543726,2357454,1214446e" filled="f" strokecolor="red" strokeweight=".5pt">
                  <v:stroke dashstyle="dash" joinstyle="miter"/>
                  <v:path arrowok="t" o:connecttype="custom" o:connectlocs="1178727,0;2357454,1214446" o:connectangles="0,0"/>
                </v:shape>
                <v:shape id="直接箭头连接符 344" o:spid="_x0000_s1266" type="#_x0000_t32" style="position:absolute;left:48220;top:43934;width:11430;height:3572;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zpcMUAAADcAAAADwAAAGRycy9kb3ducmV2LnhtbESPUWsCMRCE3wv+h7CFvtXEVoq9GkWE&#10;FtuCWPUHLJf17vCyOZOtnv++KRT6OMzMN8x03vtWnSmmJrCF0dCAIi6Da7iysN+93k9AJUF22AYm&#10;C1dKMJ8NbqZYuHDhLzpvpVIZwqlAC7VIV2idypo8pmHoiLN3CNGjZBkr7SJeMty3+sGYJ+2x4bxQ&#10;Y0fLmsrj9ttbMJ+n5Wll4vvz5np4M8eRfLi1WHt32y9eQAn18h/+a6+chcfxGH7P5COgZ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YzpcMUAAADcAAAADwAAAAAAAAAA&#10;AAAAAAChAgAAZHJzL2Rvd25yZXYueG1sUEsFBgAAAAAEAAQA+QAAAJMDAAAAAA==&#10;" strokecolor="#5b9bd5 [3204]" strokeweight=".5pt">
                  <v:stroke endarrow="open" joinstyle="miter"/>
                </v:shape>
                <v:shape id="直接箭头连接符 345" o:spid="_x0000_s1267" type="#_x0000_t32" style="position:absolute;left:44827;top:43755;width:15002;height:357;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BM68UAAADcAAAADwAAAGRycy9kb3ducmV2LnhtbESP3WoCMRSE7wt9h3CE3tVE+4NdjVIE&#10;i61QWu0DHDbH3cXNyZqc6vr2TaHQy2FmvmFmi9636kQxNYEtjIYGFHEZXMOVha/d6nYCKgmywzYw&#10;WbhQgsX8+mqGhQtn/qTTViqVIZwKtFCLdIXWqazJYxqGjjh7+xA9Spax0i7iOcN9q8fGPGqPDeeF&#10;Gjta1lQett/egtkcl8e1ia9PH5f9izmM5M29i7U3g/55Ckqol//wX3vtLNzdP8DvmXwE9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sBM68UAAADcAAAADwAAAAAAAAAA&#10;AAAAAAChAgAAZHJzL2Rvd25yZXYueG1sUEsFBgAAAAAEAAQA+QAAAJMDAAAAAA==&#10;" strokecolor="#5b9bd5 [3204]" strokeweight=".5pt">
                  <v:stroke endarrow="open" joinstyle="miter"/>
                </v:shape>
                <v:shape id="Object 2" o:spid="_x0000_s1268" type="#_x0000_t75" style="position:absolute;left:54911;top:45005;width:4763;height:2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9zG3GAAAA3AAAAA8AAABkcnMvZG93bnJldi54bWxEj0FrwkAUhO+F/oflFXqrG2MqEl2lBNQU&#10;etEWwdsj+0yC2bchu01if323UPA4zMw3zGozmkb01LnasoLpJAJBXFhdc6ng63P7sgDhPLLGxjIp&#10;uJGDzfrxYYWptgMfqD/6UgQIuxQVVN63qZSuqMigm9iWOHgX2xn0QXal1B0OAW4aGUfRXBqsOSxU&#10;2FJWUXE9fhsF2/1wev+o29sP9fnr+ZzEmd/vlHp+Gt+WIDyN/h7+b+dawSyZw9+ZcATk+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b3MbcYAAADcAAAADwAAAAAAAAAAAAAA&#10;AACfAgAAZHJzL2Rvd25yZXYueG1sUEsFBgAAAAAEAAQA9wAAAJIDAAAAAA==&#10;">
                  <v:imagedata r:id="rId53" o:title=""/>
                </v:shape>
                <v:shape id="Object 3" o:spid="_x0000_s1269" type="#_x0000_t75" style="position:absolute;left:51435;top:40005;width:2095;height:2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KMHbFAAAA3AAAAA8AAABkcnMvZG93bnJldi54bWxEj9FqwkAURN8L/sNyBd90t1aiTV3FVoWC&#10;+GDqB1yyt0lo9m6aXU38e7cg9HGYmTPMct3bWlyp9ZVjDc8TBYI4d6biQsP5az9egPAB2WDtmDTc&#10;yMN6NXhaYmpcxye6ZqEQEcI+RQ1lCE0qpc9LsugnriGO3rdrLYYo20KaFrsIt7WcKpVIixXHhRIb&#10;+igp/8kuVsOuPja/quL94fyutl12S4rXeaL1aNhv3kAE6sN/+NH+NBpeZnP4OxOPgF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ijB2xQAAANwAAAAPAAAAAAAAAAAAAAAA&#10;AJ8CAABkcnMvZG93bnJldi54bWxQSwUGAAAAAAQABAD3AAAAkQMAAAAA&#10;">
                  <v:imagedata r:id="rId54" o:title=""/>
                </v:shape>
                <w10:wrap type="topAndBottom"/>
              </v:group>
            </w:pict>
          </mc:Fallback>
        </mc:AlternateContent>
      </w:r>
      <w:r>
        <w:rPr>
          <w:rFonts w:hint="eastAsia"/>
          <w:lang w:eastAsia="zh-CN"/>
        </w:rPr>
        <w:t>（</w:t>
      </w:r>
      <w:r>
        <w:rPr>
          <w:rFonts w:hint="eastAsia"/>
          <w:lang w:eastAsia="zh-CN"/>
        </w:rPr>
        <w:t>1</w:t>
      </w:r>
      <w:r>
        <w:rPr>
          <w:rFonts w:hint="eastAsia"/>
          <w:lang w:eastAsia="zh-CN"/>
        </w:rPr>
        <w:t>）求向量</w:t>
      </w:r>
      <w:r w:rsidRPr="00C762B8">
        <w:rPr>
          <w:position w:val="-6"/>
        </w:rPr>
        <w:object w:dxaOrig="340" w:dyaOrig="300">
          <v:shape id="_x0000_i1040" type="#_x0000_t75" style="width:17.25pt;height:15pt" o:ole="">
            <v:imagedata r:id="rId55" o:title=""/>
          </v:shape>
          <o:OLEObject Type="Embed" ProgID="Equation.DSMT4" ShapeID="_x0000_i1040" DrawAspect="Content" ObjectID="_1654934647" r:id="rId56"/>
        </w:object>
      </w:r>
      <w:r>
        <w:rPr>
          <w:rFonts w:hint="eastAsia"/>
          <w:lang w:eastAsia="zh-CN"/>
        </w:rPr>
        <w:t>。首先求向量单位向量</w:t>
      </w:r>
      <w:r w:rsidRPr="00E74FE6">
        <w:rPr>
          <w:position w:val="-10"/>
        </w:rPr>
        <w:object w:dxaOrig="360" w:dyaOrig="340">
          <v:shape id="_x0000_i1041" type="#_x0000_t75" style="width:18pt;height:17.25pt" o:ole="">
            <v:imagedata r:id="rId57" o:title=""/>
          </v:shape>
          <o:OLEObject Type="Embed" ProgID="Equation.DSMT4" ShapeID="_x0000_i1041" DrawAspect="Content" ObjectID="_1654934648" r:id="rId58"/>
        </w:object>
      </w:r>
      <w:r>
        <w:rPr>
          <w:rFonts w:hint="eastAsia"/>
          <w:lang w:eastAsia="zh-CN"/>
        </w:rPr>
        <w:t>。</w:t>
      </w:r>
      <w:r w:rsidRPr="00E74FE6">
        <w:rPr>
          <w:position w:val="-10"/>
        </w:rPr>
        <w:object w:dxaOrig="1100" w:dyaOrig="340">
          <v:shape id="_x0000_i1042" type="#_x0000_t75" style="width:54.75pt;height:17.25pt" o:ole="">
            <v:imagedata r:id="rId59" o:title=""/>
          </v:shape>
          <o:OLEObject Type="Embed" ProgID="Equation.DSMT4" ShapeID="_x0000_i1042" DrawAspect="Content" ObjectID="_1654934649" r:id="rId60"/>
        </w:object>
      </w:r>
      <w:r>
        <w:rPr>
          <w:rFonts w:hint="eastAsia"/>
          <w:lang w:eastAsia="zh-CN"/>
        </w:rPr>
        <w:t>，其中</w:t>
      </w:r>
      <w:r w:rsidRPr="00E74FE6">
        <w:rPr>
          <w:position w:val="-6"/>
        </w:rPr>
        <w:object w:dxaOrig="180" w:dyaOrig="300">
          <v:shape id="_x0000_i1043" type="#_x0000_t75" style="width:9.4pt;height:15pt" o:ole="">
            <v:imagedata r:id="rId61" o:title=""/>
          </v:shape>
          <o:OLEObject Type="Embed" ProgID="Equation.DSMT4" ShapeID="_x0000_i1043" DrawAspect="Content" ObjectID="_1654934650" r:id="rId62"/>
        </w:object>
      </w:r>
      <w:r>
        <w:rPr>
          <w:rFonts w:hint="eastAsia"/>
          <w:lang w:eastAsia="zh-CN"/>
        </w:rPr>
        <w:t>为平面法向量，也为刀轴矢量，由刀补信息给出。</w:t>
      </w:r>
      <w:r w:rsidRPr="00E74FE6">
        <w:rPr>
          <w:position w:val="-10"/>
        </w:rPr>
        <w:object w:dxaOrig="360" w:dyaOrig="340">
          <v:shape id="_x0000_i1044" type="#_x0000_t75" style="width:18pt;height:17.25pt" o:ole="">
            <v:imagedata r:id="rId63" o:title=""/>
          </v:shape>
          <o:OLEObject Type="Embed" ProgID="Equation.DSMT4" ShapeID="_x0000_i1044" DrawAspect="Content" ObjectID="_1654934651" r:id="rId64"/>
        </w:object>
      </w:r>
      <w:r>
        <w:rPr>
          <w:rFonts w:hint="eastAsia"/>
          <w:lang w:eastAsia="zh-CN"/>
        </w:rPr>
        <w:t>为</w:t>
      </w:r>
      <w:r w:rsidRPr="00E74FE6">
        <w:rPr>
          <w:position w:val="-4"/>
        </w:rPr>
        <w:object w:dxaOrig="340" w:dyaOrig="279">
          <v:shape id="_x0000_i1045" type="#_x0000_t75" style="width:17.25pt;height:14.25pt" o:ole="">
            <v:imagedata r:id="rId65" o:title=""/>
          </v:shape>
          <o:OLEObject Type="Embed" ProgID="Equation.DSMT4" ShapeID="_x0000_i1045" DrawAspect="Content" ObjectID="_1654934652" r:id="rId66"/>
        </w:object>
      </w:r>
      <w:r>
        <w:rPr>
          <w:rFonts w:hint="eastAsia"/>
          <w:lang w:eastAsia="zh-CN"/>
        </w:rPr>
        <w:t>的单位方向矢量。</w:t>
      </w:r>
      <w:r w:rsidRPr="00E74FE6">
        <w:rPr>
          <w:position w:val="-10"/>
        </w:rPr>
        <w:object w:dxaOrig="360" w:dyaOrig="340">
          <v:shape id="_x0000_i1046" type="#_x0000_t75" style="width:18pt;height:17.25pt" o:ole="">
            <v:imagedata r:id="rId57" o:title=""/>
          </v:shape>
          <o:OLEObject Type="Embed" ProgID="Equation.DSMT4" ShapeID="_x0000_i1046" DrawAspect="Content" ObjectID="_1654934653" r:id="rId67"/>
        </w:object>
      </w:r>
      <w:r>
        <w:rPr>
          <w:rFonts w:hint="eastAsia"/>
          <w:lang w:eastAsia="zh-CN"/>
        </w:rPr>
        <w:t>和</w:t>
      </w:r>
      <w:r w:rsidRPr="00E74FE6">
        <w:rPr>
          <w:position w:val="-6"/>
        </w:rPr>
        <w:object w:dxaOrig="340" w:dyaOrig="300">
          <v:shape id="_x0000_i1047" type="#_x0000_t75" style="width:17.25pt;height:15pt" o:ole="">
            <v:imagedata r:id="rId68" o:title=""/>
          </v:shape>
          <o:OLEObject Type="Embed" ProgID="Equation.DSMT4" ShapeID="_x0000_i1047" DrawAspect="Content" ObjectID="_1654934654" r:id="rId69"/>
        </w:object>
      </w:r>
      <w:r>
        <w:rPr>
          <w:rFonts w:hint="eastAsia"/>
          <w:lang w:eastAsia="zh-CN"/>
        </w:rPr>
        <w:t>夹角应小于</w:t>
      </w:r>
      <w:r w:rsidRPr="00E74FE6">
        <w:rPr>
          <w:position w:val="-6"/>
        </w:rPr>
        <w:object w:dxaOrig="340" w:dyaOrig="279">
          <v:shape id="_x0000_i1048" type="#_x0000_t75" style="width:17.25pt;height:14.25pt" o:ole="">
            <v:imagedata r:id="rId70" o:title=""/>
          </v:shape>
          <o:OLEObject Type="Embed" ProgID="Equation.DSMT4" ShapeID="_x0000_i1048" DrawAspect="Content" ObjectID="_1654934655" r:id="rId71"/>
        </w:object>
      </w:r>
      <w:r>
        <w:rPr>
          <w:rFonts w:hint="eastAsia"/>
          <w:lang w:eastAsia="zh-CN"/>
        </w:rPr>
        <w:t>，即如果</w:t>
      </w:r>
      <w:r w:rsidRPr="00E74FE6">
        <w:rPr>
          <w:position w:val="-10"/>
        </w:rPr>
        <w:object w:dxaOrig="999" w:dyaOrig="340">
          <v:shape id="_x0000_i1049" type="#_x0000_t75" style="width:50.25pt;height:17.25pt" o:ole="">
            <v:imagedata r:id="rId72" o:title=""/>
          </v:shape>
          <o:OLEObject Type="Embed" ProgID="Equation.DSMT4" ShapeID="_x0000_i1049" DrawAspect="Content" ObjectID="_1654934656" r:id="rId73"/>
        </w:object>
      </w:r>
      <w:r>
        <w:rPr>
          <w:rFonts w:hint="eastAsia"/>
          <w:lang w:eastAsia="zh-CN"/>
        </w:rPr>
        <w:t>，则</w:t>
      </w:r>
      <w:r w:rsidRPr="00E74FE6">
        <w:rPr>
          <w:position w:val="-10"/>
        </w:rPr>
        <w:object w:dxaOrig="360" w:dyaOrig="340">
          <v:shape id="_x0000_i1050" type="#_x0000_t75" style="width:18pt;height:17.25pt" o:ole="">
            <v:imagedata r:id="rId57" o:title=""/>
          </v:shape>
          <o:OLEObject Type="Embed" ProgID="Equation.DSMT4" ShapeID="_x0000_i1050" DrawAspect="Content" ObjectID="_1654934657" r:id="rId74"/>
        </w:object>
      </w:r>
      <w:r>
        <w:rPr>
          <w:rFonts w:hint="eastAsia"/>
          <w:lang w:eastAsia="zh-CN"/>
        </w:rPr>
        <w:t>应取反向。</w:t>
      </w:r>
    </w:p>
    <w:p w:rsidR="0090408A" w:rsidRDefault="0090408A" w:rsidP="0090408A">
      <w:pPr>
        <w:pStyle w:val="ac"/>
        <w:ind w:left="840" w:firstLine="420"/>
        <w:rPr>
          <w:lang w:eastAsia="zh-CN"/>
        </w:rPr>
      </w:pPr>
      <w:r>
        <w:rPr>
          <w:rFonts w:hint="eastAsia"/>
          <w:lang w:eastAsia="zh-CN"/>
        </w:rPr>
        <w:t>由</w:t>
      </w:r>
      <w:r w:rsidRPr="00C762B8">
        <w:rPr>
          <w:position w:val="-10"/>
        </w:rPr>
        <w:object w:dxaOrig="1260" w:dyaOrig="340">
          <v:shape id="_x0000_i1051" type="#_x0000_t75" style="width:62.65pt;height:17.25pt" o:ole="">
            <v:imagedata r:id="rId75" o:title=""/>
          </v:shape>
          <o:OLEObject Type="Embed" ProgID="Equation.DSMT4" ShapeID="_x0000_i1051" DrawAspect="Content" ObjectID="_1654934658" r:id="rId76"/>
        </w:object>
      </w:r>
      <w:r>
        <w:rPr>
          <w:rFonts w:hint="eastAsia"/>
          <w:lang w:eastAsia="zh-CN"/>
        </w:rPr>
        <w:t>，求出</w:t>
      </w:r>
      <w:r>
        <w:rPr>
          <w:rFonts w:hint="eastAsia"/>
          <w:lang w:eastAsia="zh-CN"/>
        </w:rPr>
        <w:t>OE</w:t>
      </w:r>
      <w:r>
        <w:rPr>
          <w:rFonts w:hint="eastAsia"/>
          <w:lang w:eastAsia="zh-CN"/>
        </w:rPr>
        <w:t>的长度即可得到向量</w:t>
      </w:r>
      <w:r w:rsidRPr="00C762B8">
        <w:rPr>
          <w:position w:val="-6"/>
        </w:rPr>
        <w:object w:dxaOrig="340" w:dyaOrig="300">
          <v:shape id="_x0000_i1052" type="#_x0000_t75" style="width:17.25pt;height:15pt" o:ole="">
            <v:imagedata r:id="rId55" o:title=""/>
          </v:shape>
          <o:OLEObject Type="Embed" ProgID="Equation.DSMT4" ShapeID="_x0000_i1052" DrawAspect="Content" ObjectID="_1654934659" r:id="rId77"/>
        </w:object>
      </w:r>
      <w:r>
        <w:rPr>
          <w:rFonts w:hint="eastAsia"/>
          <w:lang w:eastAsia="zh-CN"/>
        </w:rPr>
        <w:t>。</w:t>
      </w:r>
      <w:r w:rsidRPr="00C762B8">
        <w:rPr>
          <w:position w:val="-10"/>
        </w:rPr>
        <w:object w:dxaOrig="1240" w:dyaOrig="340">
          <v:shape id="_x0000_i1053" type="#_x0000_t75" style="width:62.25pt;height:17.25pt" o:ole="">
            <v:imagedata r:id="rId78" o:title=""/>
          </v:shape>
          <o:OLEObject Type="Embed" ProgID="Equation.DSMT4" ShapeID="_x0000_i1053" DrawAspect="Content" ObjectID="_1654934660" r:id="rId79"/>
        </w:object>
      </w:r>
      <w:r>
        <w:rPr>
          <w:rFonts w:hint="eastAsia"/>
          <w:lang w:eastAsia="zh-CN"/>
        </w:rPr>
        <w:t>，</w:t>
      </w:r>
      <w:r w:rsidRPr="00E74FE6">
        <w:rPr>
          <w:position w:val="-6"/>
        </w:rPr>
        <w:object w:dxaOrig="340" w:dyaOrig="300">
          <v:shape id="_x0000_i1054" type="#_x0000_t75" style="width:17.25pt;height:15pt" o:ole="">
            <v:imagedata r:id="rId68" o:title=""/>
          </v:shape>
          <o:OLEObject Type="Embed" ProgID="Equation.DSMT4" ShapeID="_x0000_i1054" DrawAspect="Content" ObjectID="_1654934661" r:id="rId80"/>
        </w:object>
      </w:r>
      <w:r>
        <w:rPr>
          <w:rFonts w:hint="eastAsia"/>
          <w:lang w:eastAsia="zh-CN"/>
        </w:rPr>
        <w:t>向量可求，最终得到向量</w:t>
      </w:r>
      <w:r w:rsidRPr="00C762B8">
        <w:rPr>
          <w:position w:val="-6"/>
        </w:rPr>
        <w:object w:dxaOrig="340" w:dyaOrig="300">
          <v:shape id="_x0000_i1055" type="#_x0000_t75" style="width:17.25pt;height:15pt" o:ole="">
            <v:imagedata r:id="rId55" o:title=""/>
          </v:shape>
          <o:OLEObject Type="Embed" ProgID="Equation.DSMT4" ShapeID="_x0000_i1055" DrawAspect="Content" ObjectID="_1654934662" r:id="rId81"/>
        </w:object>
      </w:r>
      <w:r>
        <w:rPr>
          <w:rFonts w:hint="eastAsia"/>
          <w:lang w:eastAsia="zh-CN"/>
        </w:rPr>
        <w:t>。</w:t>
      </w:r>
    </w:p>
    <w:p w:rsidR="0090408A" w:rsidRDefault="0090408A" w:rsidP="0090408A">
      <w:pPr>
        <w:pStyle w:val="ac"/>
        <w:ind w:left="840"/>
        <w:rPr>
          <w:lang w:eastAsia="zh-CN"/>
        </w:rPr>
      </w:pPr>
      <w:r>
        <w:rPr>
          <w:rFonts w:hint="eastAsia"/>
          <w:lang w:eastAsia="zh-CN"/>
        </w:rPr>
        <w:t>（</w:t>
      </w:r>
      <w:r>
        <w:rPr>
          <w:rFonts w:hint="eastAsia"/>
          <w:lang w:eastAsia="zh-CN"/>
        </w:rPr>
        <w:t>2</w:t>
      </w:r>
      <w:r>
        <w:rPr>
          <w:rFonts w:hint="eastAsia"/>
          <w:lang w:eastAsia="zh-CN"/>
        </w:rPr>
        <w:t>）求向量</w:t>
      </w:r>
      <w:r w:rsidRPr="00C762B8">
        <w:rPr>
          <w:position w:val="-6"/>
        </w:rPr>
        <w:object w:dxaOrig="360" w:dyaOrig="300">
          <v:shape id="_x0000_i1056" type="#_x0000_t75" style="width:18pt;height:15pt" o:ole="">
            <v:imagedata r:id="rId82" o:title=""/>
          </v:shape>
          <o:OLEObject Type="Embed" ProgID="Equation.DSMT4" ShapeID="_x0000_i1056" DrawAspect="Content" ObjectID="_1654934663" r:id="rId83"/>
        </w:object>
      </w:r>
      <w:r>
        <w:rPr>
          <w:rFonts w:hint="eastAsia"/>
          <w:lang w:eastAsia="zh-CN"/>
        </w:rPr>
        <w:t>。</w:t>
      </w:r>
      <w:r w:rsidRPr="00C762B8">
        <w:rPr>
          <w:position w:val="-4"/>
        </w:rPr>
        <w:object w:dxaOrig="360" w:dyaOrig="279">
          <v:shape id="_x0000_i1057" type="#_x0000_t75" style="width:18pt;height:13.9pt" o:ole="">
            <v:imagedata r:id="rId84" o:title=""/>
          </v:shape>
          <o:OLEObject Type="Embed" ProgID="Equation.DSMT4" ShapeID="_x0000_i1057" DrawAspect="Content" ObjectID="_1654934664" r:id="rId85"/>
        </w:object>
      </w:r>
      <w:r>
        <w:rPr>
          <w:rFonts w:hint="eastAsia"/>
          <w:lang w:eastAsia="zh-CN"/>
        </w:rPr>
        <w:t>的方向即为直线刀具半径补偿方向，此方向可以根据直线运动方向和左刀补还是右刀补判断得到。</w:t>
      </w:r>
      <w:r w:rsidRPr="00C762B8">
        <w:rPr>
          <w:position w:val="-4"/>
        </w:rPr>
        <w:object w:dxaOrig="360" w:dyaOrig="279">
          <v:shape id="_x0000_i1058" type="#_x0000_t75" style="width:18pt;height:13.9pt" o:ole="">
            <v:imagedata r:id="rId84" o:title=""/>
          </v:shape>
          <o:OLEObject Type="Embed" ProgID="Equation.DSMT4" ShapeID="_x0000_i1058" DrawAspect="Content" ObjectID="_1654934665" r:id="rId86"/>
        </w:object>
      </w:r>
      <w:r>
        <w:rPr>
          <w:rFonts w:hint="eastAsia"/>
          <w:lang w:eastAsia="zh-CN"/>
        </w:rPr>
        <w:t>的长度</w:t>
      </w:r>
      <w:r>
        <w:rPr>
          <w:rFonts w:hint="eastAsia"/>
          <w:lang w:eastAsia="zh-CN"/>
        </w:rPr>
        <w:t>ED</w:t>
      </w:r>
      <w:r>
        <w:rPr>
          <w:rFonts w:hint="eastAsia"/>
          <w:lang w:eastAsia="zh-CN"/>
        </w:rPr>
        <w:t>为直线刀补半径</w:t>
      </w:r>
      <w:r w:rsidRPr="00C762B8">
        <w:rPr>
          <w:position w:val="-10"/>
        </w:rPr>
        <w:object w:dxaOrig="180" w:dyaOrig="300">
          <v:shape id="_x0000_i1059" type="#_x0000_t75" style="width:9.4pt;height:15pt" o:ole="">
            <v:imagedata r:id="rId87" o:title=""/>
          </v:shape>
          <o:OLEObject Type="Embed" ProgID="Equation.DSMT4" ShapeID="_x0000_i1059" DrawAspect="Content" ObjectID="_1654934666" r:id="rId88"/>
        </w:object>
      </w:r>
      <w:r>
        <w:rPr>
          <w:rFonts w:hint="eastAsia"/>
          <w:lang w:eastAsia="zh-CN"/>
        </w:rPr>
        <w:t>。根据</w:t>
      </w:r>
      <w:r w:rsidRPr="00C762B8">
        <w:rPr>
          <w:position w:val="-6"/>
        </w:rPr>
        <w:object w:dxaOrig="1219" w:dyaOrig="300">
          <v:shape id="_x0000_i1060" type="#_x0000_t75" style="width:61.15pt;height:15pt" o:ole="">
            <v:imagedata r:id="rId89" o:title=""/>
          </v:shape>
          <o:OLEObject Type="Embed" ProgID="Equation.DSMT4" ShapeID="_x0000_i1060" DrawAspect="Content" ObjectID="_1654934667" r:id="rId90"/>
        </w:object>
      </w:r>
      <w:r>
        <w:rPr>
          <w:rFonts w:hint="eastAsia"/>
          <w:lang w:eastAsia="zh-CN"/>
        </w:rPr>
        <w:t>可求得向量</w:t>
      </w:r>
      <w:r w:rsidRPr="00C762B8">
        <w:rPr>
          <w:position w:val="-6"/>
        </w:rPr>
        <w:object w:dxaOrig="360" w:dyaOrig="300">
          <v:shape id="_x0000_i1061" type="#_x0000_t75" style="width:18pt;height:15pt" o:ole="">
            <v:imagedata r:id="rId82" o:title=""/>
          </v:shape>
          <o:OLEObject Type="Embed" ProgID="Equation.DSMT4" ShapeID="_x0000_i1061" DrawAspect="Content" ObjectID="_1654934668" r:id="rId91"/>
        </w:object>
      </w:r>
      <w:r>
        <w:rPr>
          <w:rFonts w:hint="eastAsia"/>
          <w:lang w:eastAsia="zh-CN"/>
        </w:rPr>
        <w:t>。</w:t>
      </w:r>
    </w:p>
    <w:p w:rsidR="0090408A" w:rsidRDefault="0090408A" w:rsidP="0090408A">
      <w:pPr>
        <w:pStyle w:val="ac"/>
        <w:ind w:left="840"/>
        <w:rPr>
          <w:lang w:eastAsia="zh-CN"/>
        </w:rPr>
      </w:pPr>
      <w:r>
        <w:rPr>
          <w:rFonts w:hint="eastAsia"/>
          <w:lang w:eastAsia="zh-CN"/>
        </w:rPr>
        <w:t>（</w:t>
      </w:r>
      <w:r>
        <w:rPr>
          <w:rFonts w:hint="eastAsia"/>
          <w:lang w:eastAsia="zh-CN"/>
        </w:rPr>
        <w:t>3</w:t>
      </w:r>
      <w:r>
        <w:rPr>
          <w:rFonts w:hint="eastAsia"/>
          <w:lang w:eastAsia="zh-CN"/>
        </w:rPr>
        <w:t>）求</w:t>
      </w:r>
      <w:r>
        <w:rPr>
          <w:rFonts w:hint="eastAsia"/>
          <w:lang w:eastAsia="zh-CN"/>
        </w:rPr>
        <w:t>DF</w:t>
      </w:r>
      <w:r>
        <w:rPr>
          <w:rFonts w:hint="eastAsia"/>
          <w:lang w:eastAsia="zh-CN"/>
        </w:rPr>
        <w:t>长度。</w:t>
      </w:r>
      <w:r w:rsidRPr="00661AAB">
        <w:rPr>
          <w:position w:val="-12"/>
        </w:rPr>
        <w:object w:dxaOrig="1960" w:dyaOrig="440">
          <v:shape id="_x0000_i1062" type="#_x0000_t75" style="width:97.9pt;height:21.75pt" o:ole="">
            <v:imagedata r:id="rId92" o:title=""/>
          </v:shape>
          <o:OLEObject Type="Embed" ProgID="Equation.DSMT4" ShapeID="_x0000_i1062" DrawAspect="Content" ObjectID="_1654934669" r:id="rId93"/>
        </w:object>
      </w:r>
      <w:r>
        <w:rPr>
          <w:rFonts w:hint="eastAsia"/>
          <w:lang w:eastAsia="zh-CN"/>
        </w:rPr>
        <w:t>。</w:t>
      </w:r>
    </w:p>
    <w:p w:rsidR="0090408A" w:rsidRDefault="0090408A" w:rsidP="0090408A">
      <w:pPr>
        <w:pStyle w:val="ac"/>
        <w:ind w:left="840"/>
        <w:rPr>
          <w:lang w:eastAsia="zh-CN"/>
        </w:rPr>
      </w:pPr>
      <w:r>
        <w:rPr>
          <w:rFonts w:hint="eastAsia"/>
          <w:lang w:eastAsia="zh-CN"/>
        </w:rPr>
        <w:t>（</w:t>
      </w:r>
      <w:r>
        <w:rPr>
          <w:rFonts w:hint="eastAsia"/>
          <w:lang w:eastAsia="zh-CN"/>
        </w:rPr>
        <w:t>4</w:t>
      </w:r>
      <w:r>
        <w:rPr>
          <w:rFonts w:hint="eastAsia"/>
          <w:lang w:eastAsia="zh-CN"/>
        </w:rPr>
        <w:t>）求</w:t>
      </w:r>
      <w:r>
        <w:rPr>
          <w:rFonts w:hint="eastAsia"/>
          <w:lang w:eastAsia="zh-CN"/>
        </w:rPr>
        <w:t>EB</w:t>
      </w:r>
      <w:r>
        <w:rPr>
          <w:rFonts w:hint="eastAsia"/>
          <w:lang w:eastAsia="zh-CN"/>
        </w:rPr>
        <w:t>的方向。</w:t>
      </w:r>
      <w:r w:rsidRPr="00661AAB">
        <w:rPr>
          <w:position w:val="-4"/>
        </w:rPr>
        <w:object w:dxaOrig="999" w:dyaOrig="279">
          <v:shape id="_x0000_i1063" type="#_x0000_t75" style="width:50.25pt;height:13.9pt" o:ole="">
            <v:imagedata r:id="rId94" o:title=""/>
          </v:shape>
          <o:OLEObject Type="Embed" ProgID="Equation.DSMT4" ShapeID="_x0000_i1063" DrawAspect="Content" ObjectID="_1654934670" r:id="rId95"/>
        </w:object>
      </w:r>
      <w:r>
        <w:rPr>
          <w:rFonts w:hint="eastAsia"/>
          <w:lang w:eastAsia="zh-CN"/>
        </w:rPr>
        <w:t>。</w:t>
      </w:r>
    </w:p>
    <w:p w:rsidR="0090408A" w:rsidRDefault="0090408A" w:rsidP="0090408A">
      <w:pPr>
        <w:pStyle w:val="ac"/>
        <w:ind w:left="840"/>
        <w:rPr>
          <w:lang w:eastAsia="zh-CN"/>
        </w:rPr>
      </w:pPr>
      <w:r>
        <w:rPr>
          <w:rFonts w:hint="eastAsia"/>
          <w:lang w:eastAsia="zh-CN"/>
        </w:rPr>
        <w:t>（</w:t>
      </w:r>
      <w:r>
        <w:rPr>
          <w:rFonts w:hint="eastAsia"/>
          <w:lang w:eastAsia="zh-CN"/>
        </w:rPr>
        <w:t>5</w:t>
      </w:r>
      <w:r>
        <w:rPr>
          <w:rFonts w:hint="eastAsia"/>
          <w:lang w:eastAsia="zh-CN"/>
        </w:rPr>
        <w:t>）求向量</w:t>
      </w:r>
      <w:r w:rsidRPr="00661AAB">
        <w:rPr>
          <w:position w:val="-4"/>
        </w:rPr>
        <w:object w:dxaOrig="380" w:dyaOrig="279">
          <v:shape id="_x0000_i1064" type="#_x0000_t75" style="width:19.15pt;height:13.9pt" o:ole="">
            <v:imagedata r:id="rId96" o:title=""/>
          </v:shape>
          <o:OLEObject Type="Embed" ProgID="Equation.DSMT4" ShapeID="_x0000_i1064" DrawAspect="Content" ObjectID="_1654934671" r:id="rId97"/>
        </w:object>
      </w:r>
      <w:r>
        <w:rPr>
          <w:rFonts w:hint="eastAsia"/>
          <w:lang w:eastAsia="zh-CN"/>
        </w:rPr>
        <w:t>。</w:t>
      </w:r>
      <w:r w:rsidRPr="00661AAB">
        <w:rPr>
          <w:position w:val="-10"/>
        </w:rPr>
        <w:object w:dxaOrig="1300" w:dyaOrig="340">
          <v:shape id="_x0000_i1065" type="#_x0000_t75" style="width:65.25pt;height:17.25pt" o:ole="">
            <v:imagedata r:id="rId98" o:title=""/>
          </v:shape>
          <o:OLEObject Type="Embed" ProgID="Equation.DSMT4" ShapeID="_x0000_i1065" DrawAspect="Content" ObjectID="_1654934672" r:id="rId99"/>
        </w:object>
      </w:r>
      <w:r>
        <w:rPr>
          <w:rFonts w:hint="eastAsia"/>
          <w:lang w:eastAsia="zh-CN"/>
        </w:rPr>
        <w:t>。向量</w:t>
      </w:r>
      <w:r w:rsidRPr="00661AAB">
        <w:rPr>
          <w:position w:val="-4"/>
        </w:rPr>
        <w:object w:dxaOrig="380" w:dyaOrig="279">
          <v:shape id="_x0000_i1066" type="#_x0000_t75" style="width:19.15pt;height:13.9pt" o:ole="">
            <v:imagedata r:id="rId96" o:title=""/>
          </v:shape>
          <o:OLEObject Type="Embed" ProgID="Equation.DSMT4" ShapeID="_x0000_i1066" DrawAspect="Content" ObjectID="_1654934673" r:id="rId100"/>
        </w:object>
      </w:r>
      <w:r>
        <w:rPr>
          <w:rFonts w:hint="eastAsia"/>
          <w:lang w:eastAsia="zh-CN"/>
        </w:rPr>
        <w:t>和向量</w:t>
      </w:r>
      <w:r w:rsidRPr="00661AAB">
        <w:rPr>
          <w:position w:val="-4"/>
        </w:rPr>
        <w:object w:dxaOrig="340" w:dyaOrig="279">
          <v:shape id="_x0000_i1067" type="#_x0000_t75" style="width:17.25pt;height:13.9pt" o:ole="">
            <v:imagedata r:id="rId101" o:title=""/>
          </v:shape>
          <o:OLEObject Type="Embed" ProgID="Equation.DSMT4" ShapeID="_x0000_i1067" DrawAspect="Content" ObjectID="_1654934674" r:id="rId102"/>
        </w:object>
      </w:r>
      <w:r>
        <w:rPr>
          <w:rFonts w:hint="eastAsia"/>
          <w:lang w:eastAsia="zh-CN"/>
        </w:rPr>
        <w:t>同向，如果</w:t>
      </w:r>
      <w:r w:rsidRPr="00661AAB">
        <w:rPr>
          <w:position w:val="-6"/>
        </w:rPr>
        <w:object w:dxaOrig="1080" w:dyaOrig="300">
          <v:shape id="_x0000_i1068" type="#_x0000_t75" style="width:54pt;height:15pt" o:ole="">
            <v:imagedata r:id="rId103" o:title=""/>
          </v:shape>
          <o:OLEObject Type="Embed" ProgID="Equation.DSMT4" ShapeID="_x0000_i1068" DrawAspect="Content" ObjectID="_1654934675" r:id="rId104"/>
        </w:object>
      </w:r>
      <w:r>
        <w:rPr>
          <w:rFonts w:hint="eastAsia"/>
          <w:lang w:eastAsia="zh-CN"/>
        </w:rPr>
        <w:t>，则</w:t>
      </w:r>
      <w:r w:rsidRPr="00661AAB">
        <w:rPr>
          <w:position w:val="-4"/>
        </w:rPr>
        <w:object w:dxaOrig="380" w:dyaOrig="279">
          <v:shape id="_x0000_i1069" type="#_x0000_t75" style="width:19.15pt;height:13.9pt" o:ole="">
            <v:imagedata r:id="rId96" o:title=""/>
          </v:shape>
          <o:OLEObject Type="Embed" ProgID="Equation.DSMT4" ShapeID="_x0000_i1069" DrawAspect="Content" ObjectID="_1654934676" r:id="rId105"/>
        </w:object>
      </w:r>
      <w:r>
        <w:rPr>
          <w:rFonts w:hint="eastAsia"/>
          <w:lang w:eastAsia="zh-CN"/>
        </w:rPr>
        <w:t>取反。</w:t>
      </w:r>
    </w:p>
    <w:p w:rsidR="0090408A" w:rsidRDefault="0090408A" w:rsidP="0090408A">
      <w:pPr>
        <w:pStyle w:val="ac"/>
        <w:ind w:left="840"/>
        <w:rPr>
          <w:lang w:eastAsia="zh-CN"/>
        </w:rPr>
      </w:pPr>
      <w:r>
        <w:rPr>
          <w:rFonts w:hint="eastAsia"/>
          <w:lang w:eastAsia="zh-CN"/>
        </w:rPr>
        <w:t>（</w:t>
      </w:r>
      <w:r>
        <w:rPr>
          <w:rFonts w:hint="eastAsia"/>
          <w:lang w:eastAsia="zh-CN"/>
        </w:rPr>
        <w:t>6</w:t>
      </w:r>
      <w:r>
        <w:rPr>
          <w:rFonts w:hint="eastAsia"/>
          <w:lang w:eastAsia="zh-CN"/>
        </w:rPr>
        <w:t>）求</w:t>
      </w:r>
      <w:r>
        <w:rPr>
          <w:rFonts w:hint="eastAsia"/>
          <w:lang w:eastAsia="zh-CN"/>
        </w:rPr>
        <w:t>F</w:t>
      </w:r>
      <w:r>
        <w:rPr>
          <w:rFonts w:hint="eastAsia"/>
          <w:lang w:eastAsia="zh-CN"/>
        </w:rPr>
        <w:t>点坐标。</w:t>
      </w:r>
      <w:r w:rsidRPr="00D757B6">
        <w:rPr>
          <w:position w:val="-6"/>
        </w:rPr>
        <w:object w:dxaOrig="1520" w:dyaOrig="300">
          <v:shape id="_x0000_i1070" type="#_x0000_t75" style="width:76.15pt;height:15pt" o:ole="">
            <v:imagedata r:id="rId106" o:title=""/>
          </v:shape>
          <o:OLEObject Type="Embed" ProgID="Equation.DSMT4" ShapeID="_x0000_i1070" DrawAspect="Content" ObjectID="_1654934677" r:id="rId107"/>
        </w:object>
      </w:r>
      <w:r>
        <w:rPr>
          <w:rFonts w:hint="eastAsia"/>
          <w:lang w:eastAsia="zh-CN"/>
        </w:rPr>
        <w:t>。</w:t>
      </w:r>
    </w:p>
    <w:p w:rsidR="0090408A" w:rsidRDefault="0090408A" w:rsidP="0090408A">
      <w:pPr>
        <w:pStyle w:val="ac"/>
        <w:ind w:left="840" w:firstLine="420"/>
        <w:rPr>
          <w:lang w:eastAsia="zh-CN"/>
        </w:rPr>
      </w:pPr>
      <w:r>
        <w:rPr>
          <w:rFonts w:hint="eastAsia"/>
          <w:lang w:eastAsia="zh-CN"/>
        </w:rPr>
        <w:t>对于圆弧与直线刀补后的交点计算，与直线与圆弧刀补后交点计算相似，在此不做赘述。</w:t>
      </w:r>
    </w:p>
    <w:p w:rsidR="0090408A" w:rsidRDefault="0090408A" w:rsidP="0090408A">
      <w:pPr>
        <w:pStyle w:val="3"/>
        <w:spacing w:before="156" w:after="156"/>
        <w:ind w:left="964" w:hanging="964"/>
        <w:rPr>
          <w:lang w:eastAsia="zh-CN"/>
        </w:rPr>
      </w:pPr>
      <w:bookmarkStart w:id="41" w:name="_Toc436582846"/>
      <w:bookmarkStart w:id="42" w:name="_Toc451342787"/>
      <w:r>
        <w:rPr>
          <w:rFonts w:hint="eastAsia"/>
          <w:lang w:eastAsia="zh-CN"/>
        </w:rPr>
        <w:t>圆弧和圆弧刀补后交点计算</w:t>
      </w:r>
      <w:bookmarkEnd w:id="41"/>
      <w:bookmarkEnd w:id="42"/>
    </w:p>
    <w:p w:rsidR="0090408A" w:rsidRDefault="0090408A" w:rsidP="0090408A">
      <w:pPr>
        <w:pStyle w:val="ac"/>
        <w:ind w:left="840" w:firstLine="420"/>
      </w:pPr>
      <w:r>
        <w:rPr>
          <w:rFonts w:hint="eastAsia"/>
          <w:lang w:eastAsia="zh-CN"/>
        </w:rPr>
        <w:lastRenderedPageBreak/>
        <w:t>如图，圆弧</w:t>
      </w:r>
      <w:r>
        <w:rPr>
          <w:rFonts w:hint="eastAsia"/>
          <w:lang w:eastAsia="zh-CN"/>
        </w:rPr>
        <w:t>MA</w:t>
      </w:r>
      <w:r>
        <w:rPr>
          <w:rFonts w:hint="eastAsia"/>
          <w:lang w:eastAsia="zh-CN"/>
        </w:rPr>
        <w:t>与圆弧</w:t>
      </w:r>
      <w:r>
        <w:rPr>
          <w:rFonts w:hint="eastAsia"/>
          <w:lang w:eastAsia="zh-CN"/>
        </w:rPr>
        <w:t>AN</w:t>
      </w:r>
      <w:r>
        <w:rPr>
          <w:rFonts w:hint="eastAsia"/>
          <w:lang w:eastAsia="zh-CN"/>
        </w:rPr>
        <w:t>交于</w:t>
      </w:r>
      <w:r>
        <w:rPr>
          <w:rFonts w:hint="eastAsia"/>
          <w:lang w:eastAsia="zh-CN"/>
        </w:rPr>
        <w:t>A</w:t>
      </w:r>
      <w:r>
        <w:rPr>
          <w:rFonts w:hint="eastAsia"/>
          <w:lang w:eastAsia="zh-CN"/>
        </w:rPr>
        <w:t>，其刀补后的轨迹交于</w:t>
      </w:r>
      <w:r>
        <w:rPr>
          <w:rFonts w:hint="eastAsia"/>
          <w:lang w:eastAsia="zh-CN"/>
        </w:rPr>
        <w:t>D</w:t>
      </w:r>
      <w:r>
        <w:rPr>
          <w:rFonts w:hint="eastAsia"/>
          <w:lang w:eastAsia="zh-CN"/>
        </w:rPr>
        <w:t>。</w:t>
      </w:r>
      <w:r>
        <w:rPr>
          <w:rFonts w:hint="eastAsia"/>
          <w:lang w:eastAsia="zh-CN"/>
        </w:rPr>
        <w:t>B</w:t>
      </w:r>
      <w:r>
        <w:rPr>
          <w:rFonts w:hint="eastAsia"/>
          <w:lang w:eastAsia="zh-CN"/>
        </w:rPr>
        <w:t>和</w:t>
      </w:r>
      <w:r>
        <w:rPr>
          <w:rFonts w:hint="eastAsia"/>
          <w:lang w:eastAsia="zh-CN"/>
        </w:rPr>
        <w:t>C</w:t>
      </w:r>
      <w:r>
        <w:rPr>
          <w:rFonts w:hint="eastAsia"/>
          <w:lang w:eastAsia="zh-CN"/>
        </w:rPr>
        <w:t>分别为</w:t>
      </w:r>
      <w:r>
        <w:rPr>
          <w:rFonts w:hint="eastAsia"/>
          <w:lang w:eastAsia="zh-CN"/>
        </w:rPr>
        <w:t>A</w:t>
      </w:r>
      <w:r>
        <w:rPr>
          <w:rFonts w:hint="eastAsia"/>
          <w:lang w:eastAsia="zh-CN"/>
        </w:rPr>
        <w:t>和</w:t>
      </w:r>
      <w:r>
        <w:rPr>
          <w:rFonts w:hint="eastAsia"/>
          <w:lang w:eastAsia="zh-CN"/>
        </w:rPr>
        <w:t>D</w:t>
      </w:r>
      <w:r>
        <w:rPr>
          <w:rFonts w:hint="eastAsia"/>
          <w:lang w:eastAsia="zh-CN"/>
        </w:rPr>
        <w:t>对应的另外一个圆弧交点。</w:t>
      </w:r>
      <w:r>
        <w:rPr>
          <w:rFonts w:hint="eastAsia"/>
          <w:lang w:eastAsia="zh-CN"/>
        </w:rPr>
        <w:t>AB</w:t>
      </w:r>
      <w:r>
        <w:rPr>
          <w:rFonts w:hint="eastAsia"/>
          <w:lang w:eastAsia="zh-CN"/>
        </w:rPr>
        <w:t>的中点为</w:t>
      </w:r>
      <w:r>
        <w:rPr>
          <w:rFonts w:hint="eastAsia"/>
          <w:lang w:eastAsia="zh-CN"/>
        </w:rPr>
        <w:t>E</w:t>
      </w:r>
      <w:r>
        <w:rPr>
          <w:rFonts w:hint="eastAsia"/>
          <w:lang w:eastAsia="zh-CN"/>
        </w:rPr>
        <w:t>，</w:t>
      </w:r>
      <w:r>
        <w:rPr>
          <w:rFonts w:hint="eastAsia"/>
          <w:lang w:eastAsia="zh-CN"/>
        </w:rPr>
        <w:t>CD</w:t>
      </w:r>
      <w:r>
        <w:rPr>
          <w:rFonts w:hint="eastAsia"/>
          <w:lang w:eastAsia="zh-CN"/>
        </w:rPr>
        <w:t>的中点为</w:t>
      </w:r>
      <w:r>
        <w:rPr>
          <w:rFonts w:hint="eastAsia"/>
          <w:lang w:eastAsia="zh-CN"/>
        </w:rPr>
        <w:t>F</w:t>
      </w:r>
      <w:r>
        <w:rPr>
          <w:rFonts w:hint="eastAsia"/>
          <w:lang w:eastAsia="zh-CN"/>
        </w:rPr>
        <w:t>。</w:t>
      </w:r>
      <w:r>
        <w:rPr>
          <w:rFonts w:hint="eastAsia"/>
        </w:rPr>
        <w:t>求</w:t>
      </w:r>
      <w:r>
        <w:rPr>
          <w:rFonts w:hint="eastAsia"/>
        </w:rPr>
        <w:t>D</w:t>
      </w:r>
      <w:r>
        <w:rPr>
          <w:rFonts w:hint="eastAsia"/>
        </w:rPr>
        <w:t>点坐标。</w:t>
      </w:r>
    </w:p>
    <w:p w:rsidR="0090408A" w:rsidRDefault="0090408A" w:rsidP="0090408A">
      <w:pPr>
        <w:pStyle w:val="ac"/>
        <w:numPr>
          <w:ilvl w:val="0"/>
          <w:numId w:val="16"/>
        </w:numPr>
        <w:ind w:leftChars="0"/>
        <w:rPr>
          <w:lang w:eastAsia="zh-CN"/>
        </w:rPr>
      </w:pPr>
      <w:r>
        <w:rPr>
          <w:noProof/>
          <w:lang w:val="en-US" w:eastAsia="zh-CN"/>
        </w:rPr>
        <mc:AlternateContent>
          <mc:Choice Requires="wpg">
            <w:drawing>
              <wp:anchor distT="0" distB="0" distL="120396" distR="114300" simplePos="0" relativeHeight="251683840" behindDoc="0" locked="0" layoutInCell="1" allowOverlap="1" wp14:anchorId="7B5A31BD" wp14:editId="4E330CAE">
                <wp:simplePos x="0" y="0"/>
                <wp:positionH relativeFrom="column">
                  <wp:posOffset>951611</wp:posOffset>
                </wp:positionH>
                <wp:positionV relativeFrom="paragraph">
                  <wp:posOffset>191389</wp:posOffset>
                </wp:positionV>
                <wp:extent cx="4025900" cy="2972099"/>
                <wp:effectExtent l="0" t="0" r="0" b="0"/>
                <wp:wrapTopAndBottom/>
                <wp:docPr id="57" name="组合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25900" cy="2972099"/>
                          <a:chOff x="928662" y="785794"/>
                          <a:chExt cx="6215074" cy="4529430"/>
                        </a:xfrm>
                      </wpg:grpSpPr>
                      <wps:wsp>
                        <wps:cNvPr id="348" name="弧形 348"/>
                        <wps:cNvSpPr/>
                        <wps:spPr>
                          <a:xfrm>
                            <a:off x="4000496" y="2071678"/>
                            <a:ext cx="3071802" cy="3000396"/>
                          </a:xfrm>
                          <a:prstGeom prst="arc">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349" name="弧形 349"/>
                        <wps:cNvSpPr/>
                        <wps:spPr>
                          <a:xfrm rot="16200000">
                            <a:off x="4429124" y="2428868"/>
                            <a:ext cx="2428892" cy="2428892"/>
                          </a:xfrm>
                          <a:prstGeom prst="arc">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rtlCol="0" anchor="ctr"/>
                      </wps:wsp>
                      <wps:wsp>
                        <wps:cNvPr id="350" name="弧形 350"/>
                        <wps:cNvSpPr/>
                        <wps:spPr>
                          <a:xfrm>
                            <a:off x="928662" y="1071546"/>
                            <a:ext cx="4000528" cy="3929090"/>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wps:wsp>
                        <wps:cNvPr id="351" name="弧形 351"/>
                        <wps:cNvSpPr/>
                        <wps:spPr>
                          <a:xfrm rot="16200000">
                            <a:off x="964381" y="1107265"/>
                            <a:ext cx="4000528" cy="3929090"/>
                          </a:xfrm>
                          <a:prstGeom prst="arc">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352" name="弧形 352"/>
                        <wps:cNvSpPr/>
                        <wps:spPr>
                          <a:xfrm rot="16200000">
                            <a:off x="4036231" y="2107381"/>
                            <a:ext cx="3071802" cy="3000396"/>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wps:wsp>
                        <wps:cNvPr id="353" name="弧形 353"/>
                        <wps:cNvSpPr/>
                        <wps:spPr>
                          <a:xfrm rot="5400000">
                            <a:off x="964381" y="1035827"/>
                            <a:ext cx="4000528" cy="3929090"/>
                          </a:xfrm>
                          <a:prstGeom prst="arc">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354" name="弧形 354"/>
                        <wps:cNvSpPr/>
                        <wps:spPr>
                          <a:xfrm rot="10800000">
                            <a:off x="4071934" y="2071678"/>
                            <a:ext cx="3071802" cy="3000396"/>
                          </a:xfrm>
                          <a:prstGeom prst="arc">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355" name="直接连接符 355"/>
                        <wps:cNvCnPr/>
                        <wps:spPr>
                          <a:xfrm rot="5400000">
                            <a:off x="3500430" y="3143248"/>
                            <a:ext cx="2143140" cy="42862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6" name="TextBox 11"/>
                        <wps:cNvSpPr txBox="1"/>
                        <wps:spPr>
                          <a:xfrm>
                            <a:off x="4714875" y="1785926"/>
                            <a:ext cx="286246" cy="743216"/>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A</w:t>
                              </w:r>
                            </w:p>
                          </w:txbxContent>
                        </wps:txbx>
                        <wps:bodyPr wrap="square" rtlCol="0">
                          <a:spAutoFit/>
                        </wps:bodyPr>
                      </wps:wsp>
                      <wps:wsp>
                        <wps:cNvPr id="357" name="TextBox 12"/>
                        <wps:cNvSpPr txBox="1"/>
                        <wps:spPr>
                          <a:xfrm>
                            <a:off x="4214810" y="4572008"/>
                            <a:ext cx="286246" cy="743216"/>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B</w:t>
                              </w:r>
                            </w:p>
                          </w:txbxContent>
                        </wps:txbx>
                        <wps:bodyPr wrap="square" rtlCol="0">
                          <a:spAutoFit/>
                        </wps:bodyPr>
                      </wps:wsp>
                      <wps:wsp>
                        <wps:cNvPr id="358" name="弧形 358"/>
                        <wps:cNvSpPr/>
                        <wps:spPr>
                          <a:xfrm>
                            <a:off x="1214414" y="1285860"/>
                            <a:ext cx="3500462" cy="3500462"/>
                          </a:xfrm>
                          <a:prstGeom prst="arc">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rtlCol="0" anchor="ctr"/>
                      </wps:wsp>
                      <wps:wsp>
                        <wps:cNvPr id="359" name="弧形 359"/>
                        <wps:cNvSpPr/>
                        <wps:spPr>
                          <a:xfrm rot="5400000">
                            <a:off x="1214414" y="1285860"/>
                            <a:ext cx="3500462" cy="3500462"/>
                          </a:xfrm>
                          <a:prstGeom prst="arc">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rtlCol="0" anchor="ctr"/>
                      </wps:wsp>
                      <wps:wsp>
                        <wps:cNvPr id="360" name="弧形 360"/>
                        <wps:cNvSpPr/>
                        <wps:spPr>
                          <a:xfrm rot="10800000">
                            <a:off x="4429124" y="2357430"/>
                            <a:ext cx="2428892" cy="2428892"/>
                          </a:xfrm>
                          <a:prstGeom prst="arc">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rtlCol="0" anchor="ctr"/>
                      </wps:wsp>
                      <wps:wsp>
                        <wps:cNvPr id="361" name="直接连接符 361"/>
                        <wps:cNvCnPr/>
                        <wps:spPr>
                          <a:xfrm rot="5400000" flipH="1" flipV="1">
                            <a:off x="4071934" y="3286124"/>
                            <a:ext cx="1071570" cy="21431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2" name="TextBox 19"/>
                        <wps:cNvSpPr txBox="1"/>
                        <wps:spPr>
                          <a:xfrm>
                            <a:off x="4571999" y="3714458"/>
                            <a:ext cx="285266" cy="743216"/>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C</w:t>
                              </w:r>
                            </w:p>
                          </w:txbxContent>
                        </wps:txbx>
                        <wps:bodyPr wrap="square" rtlCol="0">
                          <a:spAutoFit/>
                        </wps:bodyPr>
                      </wps:wsp>
                      <wps:wsp>
                        <wps:cNvPr id="363" name="TextBox 20"/>
                        <wps:cNvSpPr txBox="1"/>
                        <wps:spPr>
                          <a:xfrm>
                            <a:off x="4643437" y="2714427"/>
                            <a:ext cx="286246" cy="743216"/>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D</w:t>
                              </w:r>
                            </w:p>
                          </w:txbxContent>
                        </wps:txbx>
                        <wps:bodyPr wrap="square" rtlCol="0">
                          <a:spAutoFit/>
                        </wps:bodyPr>
                      </wps:wsp>
                      <wps:wsp>
                        <wps:cNvPr id="364" name="直接连接符 364"/>
                        <wps:cNvCnPr/>
                        <wps:spPr>
                          <a:xfrm rot="10800000" flipV="1">
                            <a:off x="3000364" y="2285992"/>
                            <a:ext cx="1785950" cy="7143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5" name="直接连接符 365"/>
                        <wps:cNvCnPr/>
                        <wps:spPr>
                          <a:xfrm>
                            <a:off x="3000364" y="3000372"/>
                            <a:ext cx="2643206" cy="57150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6" name="TextBox 29"/>
                        <wps:cNvSpPr txBox="1"/>
                        <wps:spPr>
                          <a:xfrm>
                            <a:off x="2643174" y="2928719"/>
                            <a:ext cx="285266" cy="743216"/>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O</w:t>
                              </w:r>
                            </w:p>
                          </w:txbxContent>
                        </wps:txbx>
                        <wps:bodyPr wrap="square" rtlCol="0">
                          <a:spAutoFit/>
                        </wps:bodyPr>
                      </wps:wsp>
                      <wps:wsp>
                        <wps:cNvPr id="367" name="TextBox 30"/>
                        <wps:cNvSpPr txBox="1"/>
                        <wps:spPr>
                          <a:xfrm>
                            <a:off x="5715008" y="3357303"/>
                            <a:ext cx="285266" cy="743216"/>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P</w:t>
                              </w:r>
                            </w:p>
                          </w:txbxContent>
                        </wps:txbx>
                        <wps:bodyPr wrap="square" rtlCol="0">
                          <a:spAutoFit/>
                        </wps:bodyPr>
                      </wps:wsp>
                      <wps:wsp>
                        <wps:cNvPr id="368" name="TextBox 31"/>
                        <wps:cNvSpPr txBox="1"/>
                        <wps:spPr>
                          <a:xfrm>
                            <a:off x="4143372" y="3071580"/>
                            <a:ext cx="286246" cy="743216"/>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E</w:t>
                              </w:r>
                            </w:p>
                          </w:txbxContent>
                        </wps:txbx>
                        <wps:bodyPr wrap="square" rtlCol="0">
                          <a:spAutoFit/>
                        </wps:bodyPr>
                      </wps:wsp>
                      <wps:wsp>
                        <wps:cNvPr id="369" name="TextBox 32"/>
                        <wps:cNvSpPr txBox="1"/>
                        <wps:spPr>
                          <a:xfrm>
                            <a:off x="4714875" y="3214442"/>
                            <a:ext cx="286246" cy="743216"/>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F</w:t>
                              </w:r>
                            </w:p>
                          </w:txbxContent>
                        </wps:txbx>
                        <wps:bodyPr wrap="square" rtlCol="0">
                          <a:spAutoFit/>
                        </wps:bodyPr>
                      </wps:wsp>
                      <pic:pic xmlns:pic="http://schemas.openxmlformats.org/drawingml/2006/picture">
                        <pic:nvPicPr>
                          <pic:cNvPr id="370" name="Object 2"/>
                          <pic:cNvPicPr>
                            <a:picLocks noChangeAspect="1" noChangeArrowheads="1"/>
                          </pic:cNvPicPr>
                        </pic:nvPicPr>
                        <pic:blipFill>
                          <a:blip r:embed="rId108"/>
                          <a:srcRect/>
                          <a:stretch>
                            <a:fillRect/>
                          </a:stretch>
                        </pic:blipFill>
                        <pic:spPr bwMode="auto">
                          <a:xfrm>
                            <a:off x="3957638" y="2071688"/>
                            <a:ext cx="266700" cy="333375"/>
                          </a:xfrm>
                          <a:prstGeom prst="rect">
                            <a:avLst/>
                          </a:prstGeom>
                          <a:noFill/>
                          <a:ln w="9525">
                            <a:noFill/>
                            <a:miter lim="800000"/>
                            <a:headEnd/>
                            <a:tailEnd/>
                          </a:ln>
                          <a:effectLst/>
                        </pic:spPr>
                      </pic:pic>
                      <wps:wsp>
                        <wps:cNvPr id="371" name="直接连接符 371"/>
                        <wps:cNvCnPr>
                          <a:endCxn id="363" idx="1"/>
                        </wps:cNvCnPr>
                        <wps:spPr>
                          <a:xfrm flipV="1">
                            <a:off x="3000364" y="2899286"/>
                            <a:ext cx="1643074" cy="101086"/>
                          </a:xfrm>
                          <a:prstGeom prst="line">
                            <a:avLst/>
                          </a:prstGeom>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72" name="Object 3"/>
                          <pic:cNvPicPr>
                            <a:picLocks noChangeAspect="1" noChangeArrowheads="1"/>
                          </pic:cNvPicPr>
                        </pic:nvPicPr>
                        <pic:blipFill>
                          <a:blip r:embed="rId109"/>
                          <a:srcRect/>
                          <a:stretch>
                            <a:fillRect/>
                          </a:stretch>
                        </pic:blipFill>
                        <pic:spPr bwMode="auto">
                          <a:xfrm>
                            <a:off x="3548063" y="2714625"/>
                            <a:ext cx="600075" cy="333375"/>
                          </a:xfrm>
                          <a:prstGeom prst="rect">
                            <a:avLst/>
                          </a:prstGeom>
                          <a:noFill/>
                          <a:ln w="9525">
                            <a:noFill/>
                            <a:miter lim="800000"/>
                            <a:headEnd/>
                            <a:tailEnd/>
                          </a:ln>
                          <a:effectLst/>
                        </pic:spPr>
                      </pic:pic>
                      <wps:wsp>
                        <wps:cNvPr id="373" name="直接连接符 373"/>
                        <wps:cNvCnPr>
                          <a:stCxn id="363" idx="1"/>
                        </wps:cNvCnPr>
                        <wps:spPr>
                          <a:xfrm rot="10800000" flipH="1" flipV="1">
                            <a:off x="4643438" y="2899286"/>
                            <a:ext cx="1000132" cy="672590"/>
                          </a:xfrm>
                          <a:prstGeom prst="line">
                            <a:avLst/>
                          </a:prstGeom>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74" name="Object 4"/>
                          <pic:cNvPicPr>
                            <a:picLocks noChangeAspect="1" noChangeArrowheads="1"/>
                          </pic:cNvPicPr>
                        </pic:nvPicPr>
                        <pic:blipFill>
                          <a:blip r:embed="rId110"/>
                          <a:srcRect/>
                          <a:stretch>
                            <a:fillRect/>
                          </a:stretch>
                        </pic:blipFill>
                        <pic:spPr bwMode="auto">
                          <a:xfrm>
                            <a:off x="4883150" y="3000375"/>
                            <a:ext cx="644525" cy="333375"/>
                          </a:xfrm>
                          <a:prstGeom prst="rect">
                            <a:avLst/>
                          </a:prstGeom>
                          <a:noFill/>
                          <a:ln w="9525">
                            <a:noFill/>
                            <a:miter lim="800000"/>
                            <a:headEnd/>
                            <a:tailEnd/>
                          </a:ln>
                          <a:effectLst/>
                        </pic:spPr>
                      </pic:pic>
                      <wps:wsp>
                        <wps:cNvPr id="375" name="TextBox 44"/>
                        <wps:cNvSpPr txBox="1"/>
                        <wps:spPr>
                          <a:xfrm>
                            <a:off x="2928927" y="785794"/>
                            <a:ext cx="286246" cy="743216"/>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M</w:t>
                              </w:r>
                            </w:p>
                          </w:txbxContent>
                        </wps:txbx>
                        <wps:bodyPr wrap="square" rtlCol="0">
                          <a:spAutoFit/>
                        </wps:bodyPr>
                      </wps:wsp>
                      <wps:wsp>
                        <wps:cNvPr id="376" name="TextBox 45"/>
                        <wps:cNvSpPr txBox="1"/>
                        <wps:spPr>
                          <a:xfrm>
                            <a:off x="5572132" y="1714395"/>
                            <a:ext cx="285266" cy="743216"/>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N</w:t>
                              </w:r>
                            </w:p>
                          </w:txbxContent>
                        </wps:txbx>
                        <wps:bodyPr wrap="square" rtlCol="0">
                          <a:spAutoFit/>
                        </wps:bodyPr>
                      </wps:wsp>
                    </wpg:wgp>
                  </a:graphicData>
                </a:graphic>
                <wp14:sizeRelH relativeFrom="page">
                  <wp14:pctWidth>0</wp14:pctWidth>
                </wp14:sizeRelH>
                <wp14:sizeRelV relativeFrom="page">
                  <wp14:pctHeight>0</wp14:pctHeight>
                </wp14:sizeRelV>
              </wp:anchor>
            </w:drawing>
          </mc:Choice>
          <mc:Fallback>
            <w:pict>
              <v:group w14:anchorId="7B5A31BD" id="_x0000_s1270" style="position:absolute;left:0;text-align:left;margin-left:74.95pt;margin-top:15.05pt;width:317pt;height:234pt;z-index:251683840;mso-wrap-distance-left:9.48pt;mso-position-horizontal-relative:text;mso-position-vertical-relative:text" coordorigin="9286,7857" coordsize="62150,45294"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">
                <v:shape id="弧形 348" o:spid="_x0000_s1271" style="position:absolute;left:40004;top:20716;width:30718;height:30004;visibility:visible;mso-wrap-style:square;v-text-anchor:middle" coordsize="3071802,3000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jJDsEA&#10;AADcAAAADwAAAGRycy9kb3ducmV2LnhtbERPy4rCMBTdC/5DuIIb0bQqItUoOjCD4MoXuLw217bY&#10;3NQmUzt/P1kILg/nvVy3phQN1a6wrCAeRSCIU6sLzhScT9/DOQjnkTWWlknBHzlYr7qdJSbavvhA&#10;zdFnIoSwS1BB7n2VSOnSnAy6ka2IA3e3tUEfYJ1JXeMrhJtSjqNoJg0WHBpyrOgrp/Rx/DUKfs5F&#10;nEXXp7TN/nY5TeLdYPu0SvV77WYBwlPrP+K3e6cVTKZhbTg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IyQ7BAAAA3AAAAA8AAAAAAAAAAAAAAAAAmAIAAGRycy9kb3du&#10;cmV2LnhtbFBLBQYAAAAABAAEAPUAAACGAwAAAAA=&#10;" path="m1535901,nsc2384156,,3071802,671662,3071802,1500198r-1535901,l1535901,xem1535901,nfc2384156,,3071802,671662,3071802,1500198e" filled="f" strokecolor="red" strokeweight=".5pt">
                  <v:stroke joinstyle="miter"/>
                  <v:path arrowok="t" o:connecttype="custom" o:connectlocs="1535901,0;3071802,1500198" o:connectangles="0,0"/>
                </v:shape>
                <v:shape id="弧形 349" o:spid="_x0000_s1272" style="position:absolute;left:44291;top:24288;width:24289;height:24289;rotation:-90;visibility:visible;mso-wrap-style:square;v-text-anchor:middle" coordsize="2428892,2428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wNksUA&#10;AADcAAAADwAAAGRycy9kb3ducmV2LnhtbESP3UoDMRSE7wu+QziCd222KrbdNi0iKCpCf+n1ITnd&#10;rG5Olk26u337RhC8HGbmG2ax6l0lWmpC6VnBeJSBINbelFwoOOxfh1MQISIbrDyTggsFWC1vBgvM&#10;je94S+0uFiJBOOSowMZY51IGbclhGPmaOHkn3ziMSTaFNA12Ce4qeZ9lT9JhyWnBYk0vlvTP7uwU&#10;fFD7Hd/WXp91dexsvd58TT43St3d9s9zEJH6+B/+a78bBQ+PM/g9k46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fA2SxQAAANwAAAAPAAAAAAAAAAAAAAAAAJgCAABkcnMv&#10;ZG93bnJldi54bWxQSwUGAAAAAAQABAD1AAAAigMAAAAA&#10;" path="m1214446,nsc1885166,,2428892,543726,2428892,1214446r-1214446,l1214446,xem1214446,nfc1885166,,2428892,543726,2428892,1214446e" filled="f" strokecolor="black [3213]" strokeweight=".5pt">
                  <v:stroke dashstyle="dash" joinstyle="miter"/>
                  <v:path arrowok="t" o:connecttype="custom" o:connectlocs="1214446,0;2428892,1214446" o:connectangles="0,0"/>
                </v:shape>
                <v:shape id="弧形 350" o:spid="_x0000_s1273" style="position:absolute;left:9286;top:10715;width:40005;height:39291;visibility:visible;mso-wrap-style:square;v-text-anchor:middle" coordsize="4000528,3929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Sm7sMA&#10;AADcAAAADwAAAGRycy9kb3ducmV2LnhtbERPy2rCQBTdF/yH4Qru6sRIS4mOIhbFhVh8LdxdZq5J&#10;MHMnzYwx9es7i0KXh/OezjtbiZYaXzpWMBomIIi1MyXnCk7H1esHCB+QDVaOScEPeZjPei9TzIx7&#10;8J7aQ8hFDGGfoYIihDqT0uuCLPqhq4kjd3WNxRBhk0vT4COG20qmSfIuLZYcGwqsaVmQvh3uVsHX&#10;qN3uLm06/tbr5xH3IT3rT6vUoN8tJiACdeFf/OfeGAXjtzg/nolHQ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Sm7sMAAADcAAAADwAAAAAAAAAAAAAAAACYAgAAZHJzL2Rv&#10;d25yZXYueG1sUEsFBgAAAAAEAAQA9QAAAIgDAAAAAA==&#10;" path="m2000264,nsc3104979,,4000528,879557,4000528,1964545r-2000264,l2000264,xem2000264,nfc3104979,,4000528,879557,4000528,1964545e" filled="f" strokecolor="black [3213]" strokeweight=".5pt">
                  <v:stroke joinstyle="miter"/>
                  <v:path arrowok="t" o:connecttype="custom" o:connectlocs="2000264,0;4000528,1964545" o:connectangles="0,0"/>
                </v:shape>
                <v:shape id="弧形 351" o:spid="_x0000_s1274" style="position:absolute;left:9643;top:11073;width:40005;height:39290;rotation:-90;visibility:visible;mso-wrap-style:square;v-text-anchor:middle" coordsize="4000528,3929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HGUsUA&#10;AADcAAAADwAAAGRycy9kb3ducmV2LnhtbESPQWvCQBSE7wX/w/IEb3UTpUWiq4gg7UEtRkvx9si+&#10;Jkuzb0N2Nem/dwsFj8PMfMMsVr2txY1abxwrSMcJCOLCacOlgvNp+zwD4QOyxtoxKfglD6vl4GmB&#10;mXYdH+mWh1JECPsMFVQhNJmUvqjIoh+7hjh63661GKJsS6lb7CLc1nKSJK/SouG4UGFDm4qKn/xq&#10;FXxOPqROi22+P32dO/d2MbvD1Cg1GvbrOYhAfXiE/9vvWsH0JYW/M/EI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ccZSxQAAANwAAAAPAAAAAAAAAAAAAAAAAJgCAABkcnMv&#10;ZG93bnJldi54bWxQSwUGAAAAAAQABAD1AAAAigMAAAAA&#10;" path="m2000264,nsc3104979,,4000528,879557,4000528,1964545r-2000264,l2000264,xem2000264,nfc3104979,,4000528,879557,4000528,1964545e" filled="f" strokecolor="red" strokeweight=".5pt">
                  <v:stroke joinstyle="miter"/>
                  <v:path arrowok="t" o:connecttype="custom" o:connectlocs="2000264,0;4000528,1964545" o:connectangles="0,0"/>
                </v:shape>
                <v:shape id="弧形 352" o:spid="_x0000_s1275" style="position:absolute;left:40362;top:21073;width:30718;height:30004;rotation:-90;visibility:visible;mso-wrap-style:square;v-text-anchor:middle" coordsize="3071802,3000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ZptcIA&#10;AADcAAAADwAAAGRycy9kb3ducmV2LnhtbESP3YrCMBSE7wXfIRzBO01VVqQaRYQFxUXxB7w9Nse2&#10;2Jx0m6j17Y0geDnMzDfMZFabQtypcrllBb1uBII4sTrnVMHx8NsZgXAeWWNhmRQ8ycFs2mxMMNb2&#10;wTu6730qAoRdjAoy78tYSpdkZNB1bUkcvIutDPogq1TqCh8BbgrZj6KhNJhzWMiwpEVGyXV/MwpY&#10;n9Z/K+SlNSs7Opw3w23P/yvVbtXzMQhPtf+GP+2lVjD46cP7TDgCcv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Nmm1wgAAANwAAAAPAAAAAAAAAAAAAAAAAJgCAABkcnMvZG93&#10;bnJldi54bWxQSwUGAAAAAAQABAD1AAAAhwMAAAAA&#10;" path="m1535901,nsc2384156,,3071802,671662,3071802,1500198r-1535901,l1535901,xem1535901,nfc2384156,,3071802,671662,3071802,1500198e" filled="f" strokecolor="black [3213]" strokeweight=".5pt">
                  <v:stroke joinstyle="miter"/>
                  <v:path arrowok="t" o:connecttype="custom" o:connectlocs="1535901,0;3071802,1500198" o:connectangles="0,0"/>
                </v:shape>
                <v:shape id="弧形 353" o:spid="_x0000_s1276" style="position:absolute;left:9643;top:10359;width:40005;height:39290;rotation:90;visibility:visible;mso-wrap-style:square;v-text-anchor:middle" coordsize="4000528,3929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edp8MA&#10;AADcAAAADwAAAGRycy9kb3ducmV2LnhtbESPQWvCQBSE7wX/w/IK3uqm0YqkrqKC4LWpKN4e2dck&#10;mH0bsk+N/74rCB6HmfmGmS9716grdaH2bOBzlIAiLrytuTSw/91+zEAFQbbYeCYDdwqwXAze5phZ&#10;f+MfuuZSqgjhkKGBSqTNtA5FRQ7DyLfE0fvznUOJsiu17fAW4a7RaZJMtcOa40KFLW0qKs75xRk4&#10;NYeQryU/TdLV+ZLKcT/rN4kxw/d+9Q1KqJdX+NneWQPjrzE8zsQjo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edp8MAAADcAAAADwAAAAAAAAAAAAAAAACYAgAAZHJzL2Rv&#10;d25yZXYueG1sUEsFBgAAAAAEAAQA9QAAAIgDAAAAAA==&#10;" path="m2000264,nsc3104979,,4000528,879557,4000528,1964545r-2000264,l2000264,xem2000264,nfc3104979,,4000528,879557,4000528,1964545e" filled="f" strokecolor="red" strokeweight=".5pt">
                  <v:stroke joinstyle="miter"/>
                  <v:path arrowok="t" o:connecttype="custom" o:connectlocs="2000264,0;4000528,1964545" o:connectangles="0,0"/>
                </v:shape>
                <v:shape id="弧形 354" o:spid="_x0000_s1277" style="position:absolute;left:40719;top:20716;width:30718;height:30004;rotation:180;visibility:visible;mso-wrap-style:square;v-text-anchor:middle" coordsize="3071802,3000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q9YMYA&#10;AADcAAAADwAAAGRycy9kb3ducmV2LnhtbESP3WrCQBSE7wu+w3KE3tWN/RGJrmJbWoSCmCiKd4fs&#10;MRvMng3Zrca3d4VCL4eZ+YaZzjtbizO1vnKsYDhIQBAXTldcKthuvp7GIHxA1lg7JgVX8jCf9R6m&#10;mGp34YzOeShFhLBPUYEJoUml9IUhi37gGuLoHV1rMUTZllK3eIlwW8vnJBlJixXHBYMNfRgqTvmv&#10;VbAbZ++b0ef36nQo8qHR68797DOlHvvdYgIiUBf+w3/tpVbw8vYK9zPxCM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q9YMYAAADcAAAADwAAAAAAAAAAAAAAAACYAgAAZHJz&#10;L2Rvd25yZXYueG1sUEsFBgAAAAAEAAQA9QAAAIsDAAAAAA==&#10;" path="m1535901,nsc2384156,,3071802,671662,3071802,1500198r-1535901,l1535901,xem1535901,nfc2384156,,3071802,671662,3071802,1500198e" filled="f" strokecolor="red" strokeweight=".5pt">
                  <v:stroke joinstyle="miter"/>
                  <v:path arrowok="t" o:connecttype="custom" o:connectlocs="1535901,0;3071802,1500198" o:connectangles="0,0"/>
                </v:shape>
                <v:line id="直接连接符 355" o:spid="_x0000_s1278" style="position:absolute;rotation:90;visibility:visible;mso-wrap-style:square" from="35004,31431" to="56436,35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N74sEAAADcAAAADwAAAGRycy9kb3ducmV2LnhtbESPT4vCMBTE78J+h/AW9qapLurSNYoI&#10;hT0J/rs/m2dTbF5KE227n94Igsdh5jfDLFadrcSdGl86VjAeJSCIc6dLLhQcD9nwB4QPyBorx6Sg&#10;Jw+r5cdggal2Le/ovg+FiCXsU1RgQqhTKX1uyKIfuZo4ehfXWAxRNoXUDbax3FZykiQzabHkuGCw&#10;po2h/Lq/WQXk8zY7mb76P18SjtC532Zzpb4+u/UviEBdeIdf9J9W8D2dwvNMPAJ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U3viwQAAANwAAAAPAAAAAAAAAAAAAAAA&#10;AKECAABkcnMvZG93bnJldi54bWxQSwUGAAAAAAQABAD5AAAAjwMAAAAA&#10;" strokecolor="#5b9bd5 [3204]" strokeweight=".5pt">
                  <v:stroke joinstyle="miter"/>
                </v:line>
                <v:shape id="TextBox 11" o:spid="_x0000_s1279" type="#_x0000_t202" style="position:absolute;left:47148;top:17859;width:2863;height:7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bO6sMA&#10;AADcAAAADwAAAGRycy9kb3ducmV2LnhtbESPT2vCQBTE7wW/w/IEb3VjRSnRVcQ/4KEXbbw/sq/Z&#10;0OzbkH018dt3CwWPw8z8hllvB9+oO3WxDmxgNs1AEZfB1lwZKD5Pr++goiBbbAKTgQdF2G5GL2vM&#10;bej5QverVCpBOOZowIm0udaxdOQxTkNLnLyv0HmUJLtK2w77BPeNfsuypfZYc1pw2NLeUfl9/fEG&#10;ROxu9iiOPp5vw8ehd1m5wMKYyXjYrUAJDfIM/7fP1sB8sYS/M+kI6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bO6sMAAADcAAAADwAAAAAAAAAAAAAAAACYAgAAZHJzL2Rv&#10;d25yZXYueG1sUEsFBgAAAAAEAAQA9QAAAIgDA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A</w:t>
                        </w:r>
                      </w:p>
                    </w:txbxContent>
                  </v:textbox>
                </v:shape>
                <v:shape id="TextBox 12" o:spid="_x0000_s1280" type="#_x0000_t202" style="position:absolute;left:42148;top:45720;width:2862;height:7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prccMA&#10;AADcAAAADwAAAGRycy9kb3ducmV2LnhtbESPQWvCQBSE74X+h+UVvNWNFbWkriJVwYMXNb0/sq/Z&#10;0OzbkH018d+7hYLHYWa+YZbrwTfqSl2sAxuYjDNQxGWwNVcGisv+9R1UFGSLTWAycKMI69Xz0xJz&#10;G3o+0fUslUoQjjkacCJtrnUsHXmM49ASJ+87dB4lya7StsM+wX2j37Jsrj3WnBYctvTpqPw5/3oD&#10;InYzuRU7Hw9fw3Hbu6ycYWHM6GXYfIASGuQR/m8frIHpbAF/Z9IR0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0prccMAAADcAAAADwAAAAAAAAAAAAAAAACYAgAAZHJzL2Rv&#10;d25yZXYueG1sUEsFBgAAAAAEAAQA9QAAAIgDA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B</w:t>
                        </w:r>
                      </w:p>
                    </w:txbxContent>
                  </v:textbox>
                </v:shape>
                <v:shape id="弧形 358" o:spid="_x0000_s1281" style="position:absolute;left:12144;top:12858;width:35004;height:35005;visibility:visible;mso-wrap-style:square;v-text-anchor:middle" coordsize="3500462,3500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kcFcEA&#10;AADcAAAADwAAAGRycy9kb3ducmV2LnhtbERPu2rDMBTdA/0HcQvdYrktCca1EkJDSocsSQpdL9at&#10;5VS6Mpbqx99XQyDj4byr7eSsGKgPrWcFz1kOgrj2uuVGwdflsCxAhIis0XomBTMF2G4eFhWW2o98&#10;ouEcG5FCOJSowMTYlVKG2pDDkPmOOHE/vncYE+wbqXscU7iz8iXP19Jhy6nBYEfvhurf859TYA/W&#10;XGd92hfHet5/7My6vX6jUk+P0+4NRKQp3sU396dW8LpKa9OZdATk5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4ZHBXBAAAA3AAAAA8AAAAAAAAAAAAAAAAAmAIAAGRycy9kb3du&#10;cmV2LnhtbFBLBQYAAAAABAAEAPUAAACGAwAAAAA=&#10;" path="m1750231,nsc2716857,,3500462,783605,3500462,1750231r-1750231,l1750231,xem1750231,nfc2716857,,3500462,783605,3500462,1750231e" filled="f" strokecolor="black [3213]" strokeweight=".5pt">
                  <v:stroke dashstyle="dash" joinstyle="miter"/>
                  <v:path arrowok="t" o:connecttype="custom" o:connectlocs="1750231,0;3500462,1750231" o:connectangles="0,0"/>
                </v:shape>
                <v:shape id="弧形 359" o:spid="_x0000_s1282" style="position:absolute;left:12143;top:12859;width:35005;height:35004;rotation:90;visibility:visible;mso-wrap-style:square;v-text-anchor:middle" coordsize="3500462,3500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hTYcIA&#10;AADcAAAADwAAAGRycy9kb3ducmV2LnhtbESPQYvCMBSE7wv+h/AEb2uq4rJWo6gguMfqHjw+m2db&#10;27yUJrb1328EYY/DzHzDrDa9qURLjSssK5iMIxDEqdUFZwp+z4fPbxDOI2usLJOCJznYrAcfK4y1&#10;7Tih9uQzESDsYlSQe1/HUro0J4NubGvi4N1sY9AH2WRSN9gFuKnkNIq+pMGCw0KONe1zSsvTwyiY&#10;76+oy6T8od3lIfukuy9ae1ZqNOy3SxCeev8ffrePWsFsvoDXmXA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CFNhwgAAANwAAAAPAAAAAAAAAAAAAAAAAJgCAABkcnMvZG93&#10;bnJldi54bWxQSwUGAAAAAAQABAD1AAAAhwMAAAAA&#10;" path="m1750231,nsc2716857,,3500462,783605,3500462,1750231r-1750231,l1750231,xem1750231,nfc2716857,,3500462,783605,3500462,1750231e" filled="f" strokecolor="red" strokeweight=".5pt">
                  <v:stroke dashstyle="dash" joinstyle="miter"/>
                  <v:path arrowok="t" o:connecttype="custom" o:connectlocs="1750231,0;3500462,1750231" o:connectangles="0,0"/>
                </v:shape>
                <v:shape id="弧形 360" o:spid="_x0000_s1283" style="position:absolute;left:44291;top:23574;width:24289;height:24289;rotation:180;visibility:visible;mso-wrap-style:square;v-text-anchor:middle" coordsize="2428892,2428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u5ksEA&#10;AADcAAAADwAAAGRycy9kb3ducmV2LnhtbERPy4rCMBTdC/5DuMJsRNNRKVKNUuaFMpux6v7SXNti&#10;c1OSjHb+frIQXB7Oe73tTStu5HxjWcHrNAFBXFrdcKXgdPycLEH4gKyxtUwK/sjDdjMcrDHT9s4H&#10;uhWhEjGEfYYK6hC6TEpf1mTQT21HHLmLdQZDhK6S2uE9hptWzpIklQYbjg01dvRWU3ktfo2C9/N8&#10;t5h92LTf5+47L76q0zj/Uepl1OcrEIH68BQ/3DutYJ7G+fFMPAJy8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ruZLBAAAA3AAAAA8AAAAAAAAAAAAAAAAAmAIAAGRycy9kb3du&#10;cmV2LnhtbFBLBQYAAAAABAAEAPUAAACGAwAAAAA=&#10;" path="m1214446,nsc1885166,,2428892,543726,2428892,1214446r-1214446,l1214446,xem1214446,nfc1885166,,2428892,543726,2428892,1214446e" filled="f" strokecolor="red" strokeweight=".5pt">
                  <v:stroke dashstyle="dash" joinstyle="miter"/>
                  <v:path arrowok="t" o:connecttype="custom" o:connectlocs="1214446,0;2428892,1214446" o:connectangles="0,0"/>
                </v:shape>
                <v:line id="直接连接符 361" o:spid="_x0000_s1284" style="position:absolute;rotation:90;flip:x y;visibility:visible;mso-wrap-style:square" from="40719,32860" to="51435,35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ytVsIAAADcAAAADwAAAGRycy9kb3ducmV2LnhtbESPQYvCMBSE74L/ITzBm6a6UqRrFBVk&#10;veoq6/HRvG3KNi+libX6640g7HGYmW+YxaqzlWip8aVjBZNxAoI4d7rkQsHpezeag/ABWWPlmBTc&#10;ycNq2e8tMNPuxgdqj6EQEcI+QwUmhDqT0ueGLPqxq4mj9+saiyHKppC6wVuE20pOkySVFkuOCwZr&#10;2hrK/45Xq+Dw83V+XNrW7a70mCWbdG9qd1FqOOjWnyACdeE//G7vtYKPdAKvM/EIyO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CytVsIAAADcAAAADwAAAAAAAAAAAAAA&#10;AAChAgAAZHJzL2Rvd25yZXYueG1sUEsFBgAAAAAEAAQA+QAAAJADAAAAAA==&#10;" strokecolor="#5b9bd5 [3204]" strokeweight=".5pt">
                  <v:stroke joinstyle="miter"/>
                </v:line>
                <v:shape id="TextBox 19" o:spid="_x0000_s1285" type="#_x0000_t202" style="position:absolute;left:45719;top:37144;width:2853;height:7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ECVMMA&#10;AADcAAAADwAAAGRycy9kb3ducmV2LnhtbESPT2vCQBTE74V+h+UVvNWNSkWiq4h/wEMv1Xh/ZF+z&#10;odm3Ifs08du7hUKPw8z8hlltBt+oO3WxDmxgMs5AEZfB1lwZKC7H9wWoKMgWm8Bk4EERNuvXlxXm&#10;NvT8RfezVCpBOOZowIm0udaxdOQxjkNLnLzv0HmUJLtK2w77BPeNnmbZXHusOS04bGnnqPw537wB&#10;EbudPIqDj6fr8LnvXVZ+YGHM6G3YLkEJDfIf/mufrIHZfAq/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ECVMMAAADcAAAADwAAAAAAAAAAAAAAAACYAgAAZHJzL2Rv&#10;d25yZXYueG1sUEsFBgAAAAAEAAQA9QAAAIgDA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C</w:t>
                        </w:r>
                      </w:p>
                    </w:txbxContent>
                  </v:textbox>
                </v:shape>
                <v:shape id="TextBox 20" o:spid="_x0000_s1286" type="#_x0000_t202" style="position:absolute;left:46434;top:27144;width:2862;height:7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2nz8MA&#10;AADcAAAADwAAAGRycy9kb3ducmV2LnhtbESPT2vCQBTE7wW/w/IEb3VjpSLRVcQ/4KGXarw/sq/Z&#10;0OzbkH018du7hUKPw8z8hllvB9+oO3WxDmxgNs1AEZfB1lwZKK6n1yWoKMgWm8Bk4EERtpvRyxpz&#10;G3r+pPtFKpUgHHM04ETaXOtYOvIYp6ElTt5X6DxKkl2lbYd9gvtGv2XZQnusOS04bGnvqPy+/HgD&#10;InY3exRHH8+34ePQu6x8x8KYyXjYrUAJDfIf/mufrYH5Yg6/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h2nz8MAAADcAAAADwAAAAAAAAAAAAAAAACYAgAAZHJzL2Rv&#10;d25yZXYueG1sUEsFBgAAAAAEAAQA9QAAAIgDA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D</w:t>
                        </w:r>
                      </w:p>
                    </w:txbxContent>
                  </v:textbox>
                </v:shape>
                <v:line id="直接连接符 364" o:spid="_x0000_s1287" style="position:absolute;rotation:180;flip:y;visibility:visible;mso-wrap-style:square" from="30003,22859" to="47863,30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1cucYAAADcAAAADwAAAGRycy9kb3ducmV2LnhtbESPT2vCQBTE7wW/w/IKvdVN/yASXUUU&#10;W60Xo168vWSf2WD2bchuTfrtu0Khx2FmfsNM572txY1aXzlW8DJMQBAXTldcKjgd189jED4ga6wd&#10;k4If8jCfDR6mmGrXcUa3QyhFhLBPUYEJoUml9IUhi37oGuLoXVxrMUTZllK32EW4reVrkoykxYrj&#10;gsGGloaK6+HbKljlbpuYLNusvTt/fHWf+S7f75R6euwXExCB+vAf/mtvtIK30Tvcz8QjI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ZNXLnGAAAA3AAAAA8AAAAAAAAA&#10;AAAAAAAAoQIAAGRycy9kb3ducmV2LnhtbFBLBQYAAAAABAAEAPkAAACUAwAAAAA=&#10;" strokecolor="#5b9bd5 [3204]" strokeweight=".5pt">
                  <v:stroke joinstyle="miter"/>
                </v:line>
                <v:line id="直接连接符 365" o:spid="_x0000_s1288" style="position:absolute;visibility:visible;mso-wrap-style:square" from="30003,30003" to="56435,35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REqcUAAADcAAAADwAAAGRycy9kb3ducmV2LnhtbESPT2vCQBTE7wW/w/IEb3VjxVhSV5GC&#10;4qngnx68PbLPbGr2bcyuSfrtXaHQ4zAzv2EWq95WoqXGl44VTMYJCOLc6ZILBafj5vUdhA/IGivH&#10;pOCXPKyWg5cFZtp1vKf2EAoRIewzVGBCqDMpfW7Ioh+7mjh6F9dYDFE2hdQNdhFuK/mWJKm0WHJc&#10;MFjTp6H8erhbBTfMN2TP39s26Uw7TS/11/znrNRo2K8/QATqw3/4r73TCqbpDJ5n4hG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HREqcUAAADcAAAADwAAAAAAAAAA&#10;AAAAAAChAgAAZHJzL2Rvd25yZXYueG1sUEsFBgAAAAAEAAQA+QAAAJMDAAAAAA==&#10;" strokecolor="#5b9bd5 [3204]" strokeweight=".5pt">
                  <v:stroke joinstyle="miter"/>
                </v:line>
                <v:shape id="TextBox 29" o:spid="_x0000_s1289" type="#_x0000_t202" style="position:absolute;left:26431;top:29287;width:2853;height:7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oEV8IA&#10;AADcAAAADwAAAGRycy9kb3ducmV2LnhtbESPQWvCQBSE74X+h+UJvdWNSkNJXUWqgode1PT+yL5m&#10;g9m3Ifs08d93CwWPw8x8wyzXo2/VjfrYBDYwm2agiKtgG64NlOf96zuoKMgW28Bk4E4R1qvnpyUW&#10;Ngx8pNtJapUgHAs04ES6QutYOfIYp6EjTt5P6D1Kkn2tbY9DgvtWz7Ms1x4bTgsOO/p0VF1OV29A&#10;xG5m93Ln4+F7/NoOLqvesDTmZTJuPkAJjfII/7cP1sAiz+HvTDoCe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agRXwgAAANwAAAAPAAAAAAAAAAAAAAAAAJgCAABkcnMvZG93&#10;bnJldi54bWxQSwUGAAAAAAQABAD1AAAAhwM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O</w:t>
                        </w:r>
                      </w:p>
                    </w:txbxContent>
                  </v:textbox>
                </v:shape>
                <v:shape id="TextBox 30" o:spid="_x0000_s1290" type="#_x0000_t202" style="position:absolute;left:57150;top:33573;width:2852;height:7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hzMMA&#10;AADcAAAADwAAAGRycy9kb3ducmV2LnhtbESPQWvCQBSE70L/w/IK3nRjpbakriJVwYMXbXp/ZF+z&#10;odm3Iftq4r93C4LHYWa+YZbrwTfqQl2sAxuYTTNQxGWwNVcGiq/95B1UFGSLTWAycKUI69XTaIm5&#10;DT2f6HKWSiUIxxwNOJE21zqWjjzGaWiJk/cTOo+SZFdp22Gf4L7RL1m20B5rTgsOW/p0VP6e/7wB&#10;EbuZXYudj4fv4bjtXVa+YmHM+HnYfIASGuQRvrcP1sB88Qb/Z9IR0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ahzMMAAADcAAAADwAAAAAAAAAAAAAAAACYAgAAZHJzL2Rv&#10;d25yZXYueG1sUEsFBgAAAAAEAAQA9QAAAIgDA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P</w:t>
                        </w:r>
                      </w:p>
                    </w:txbxContent>
                  </v:textbox>
                </v:shape>
                <v:shape id="TextBox 31" o:spid="_x0000_s1291" type="#_x0000_t202" style="position:absolute;left:41433;top:30715;width:2863;height:7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k1vr8A&#10;AADcAAAADwAAAGRycy9kb3ducmV2LnhtbERPS2vCQBC+F/wPywje6sZKpURXER/goZfaeB+yYzaY&#10;nQ3ZqYn/3j0IPX5879Vm8I26UxfrwAZm0wwUcRlszZWB4vf4/gUqCrLFJjAZeFCEzXr0tsLchp5/&#10;6H6WSqUQjjkacCJtrnUsHXmM09ASJ+4aOo+SYFdp22Gfwn2jP7JsoT3WnBoctrRzVN7Of96AiN3O&#10;HsXBx9Nl+N73Lis/sTBmMh62S1BCg/yLX+6TNTBfpLXpTDoCe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uTW+vwAAANwAAAAPAAAAAAAAAAAAAAAAAJgCAABkcnMvZG93bnJl&#10;di54bWxQSwUGAAAAAAQABAD1AAAAhAM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E</w:t>
                        </w:r>
                      </w:p>
                    </w:txbxContent>
                  </v:textbox>
                </v:shape>
                <v:shape id="TextBox 32" o:spid="_x0000_s1292" type="#_x0000_t202" style="position:absolute;left:47148;top:32144;width:2863;height:7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QJcMA&#10;AADcAAAADwAAAGRycy9kb3ducmV2LnhtbESPQWvCQBSE70L/w/IK3nRjpdKmriJVwYMXbXp/ZF+z&#10;odm3Iftq4r93C4LHYWa+YZbrwTfqQl2sAxuYTTNQxGWwNVcGiq/95A1UFGSLTWAycKUI69XTaIm5&#10;DT2f6HKWSiUIxxwNOJE21zqWjjzGaWiJk/cTOo+SZFdp22Gf4L7RL1m20B5rTgsOW/p0VP6e/7wB&#10;EbuZXYudj4fv4bjtXVa+YmHM+HnYfIASGuQRvrcP1sB88Q7/Z9IR0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QJcMAAADcAAAADwAAAAAAAAAAAAAAAACYAgAAZHJzL2Rv&#10;d25yZXYueG1sUEsFBgAAAAAEAAQA9QAAAIgDA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F</w:t>
                        </w:r>
                      </w:p>
                    </w:txbxContent>
                  </v:textbox>
                </v:shape>
                <v:shape id="Object 2" o:spid="_x0000_s1293" type="#_x0000_t75" style="position:absolute;left:39576;top:20716;width:2667;height:3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laS3EAAAA3AAAAA8AAABkcnMvZG93bnJldi54bWxET8tqAjEU3Rf6D+EW3NVMK9UyNYpUhFJ8&#10;1Aeubye3mcHJzZCkzujXm0Why8N5j6edrcWZfKgcK3jqZyCIC6crNgoO+8XjK4gQkTXWjknBhQJM&#10;J/d3Y8y1a3lL5100IoVwyFFBGWOTSxmKkiyGvmuIE/fjvMWYoDdSe2xTuK3lc5YNpcWKU0OJDb2X&#10;VJx2v1ZB232t/ed1vtkej9V3/WJWy7VZKdV76GZvICJ18V/85/7QCgajND+dSUdATm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zlaS3EAAAA3AAAAA8AAAAAAAAAAAAAAAAA&#10;nwIAAGRycy9kb3ducmV2LnhtbFBLBQYAAAAABAAEAPcAAACQAwAAAAA=&#10;">
                  <v:imagedata r:id="rId111" o:title=""/>
                </v:shape>
                <v:line id="直接连接符 371" o:spid="_x0000_s1294" style="position:absolute;flip:y;visibility:visible;mso-wrap-style:square" from="30003,28992" to="46434,30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yucYAAADcAAAADwAAAGRycy9kb3ducmV2LnhtbESPQWvCQBSE74X+h+UVvOkmitamboKU&#10;BgSxUFsP3p7Z1yRt9m3Irhr/vSsIPQ4z8w2zyHrTiBN1rrasIB5FIIgLq2suFXx/5cM5COeRNTaW&#10;ScGFHGTp48MCE23P/EmnrS9FgLBLUEHlfZtI6YqKDLqRbYmD92M7gz7IrpS6w3OAm0aOo2gmDdYc&#10;Fips6a2i4m97NApyvTnw/MV97He2nq1Xv+3ufTpVavDUL19BeOr9f/jeXmkFk+cYbmfCEZDp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fusrnGAAAA3AAAAA8AAAAAAAAA&#10;AAAAAAAAoQIAAGRycy9kb3ducmV2LnhtbFBLBQYAAAAABAAEAPkAAACUAwAAAAA=&#10;" strokecolor="#5b9bd5 [3204]" strokeweight=".5pt">
                  <v:stroke joinstyle="miter"/>
                </v:line>
                <v:shape id="Object 3" o:spid="_x0000_s1295" type="#_x0000_t75" style="position:absolute;left:35480;top:27146;width:6001;height:3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irVTFAAAA3AAAAA8AAABkcnMvZG93bnJldi54bWxEj0+LwjAUxO/CfofwhL1pqoKWahRXEDys&#10;B//A7vHRPNti8xKbqNVPbxYWPA4z8xtmtmhNLW7U+MqygkE/AUGcW11xoeB4WPdSED4ga6wtk4IH&#10;eVjMPzozzLS9845u+1CICGGfoYIyBJdJ6fOSDPq+dcTRO9nGYIiyKaRu8B7hppbDJBlLgxXHhRId&#10;rUrKz/urUWAS95OuvnfL3+3o+XS2vZy2X2OlPrvtcgoiUBve4f/2RisYTYbwdyYeATl/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Iq1UxQAAANwAAAAPAAAAAAAAAAAAAAAA&#10;AJ8CAABkcnMvZG93bnJldi54bWxQSwUGAAAAAAQABAD3AAAAkQMAAAAA&#10;">
                  <v:imagedata r:id="rId112" o:title=""/>
                </v:shape>
                <v:line id="直接连接符 373" o:spid="_x0000_s1296" style="position:absolute;rotation:180;flip:x y;visibility:visible;mso-wrap-style:square" from="46434,28992" to="56435,35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SKC8UAAADcAAAADwAAAGRycy9kb3ducmV2LnhtbESPQYvCMBSE74L/ITxhL6KpCirVKCIo&#10;C8Ki1Yu3Z/Nsi81LabJa99dvBMHjMDPfMPNlY0pxp9oVlhUM+hEI4tTqgjMFp+OmNwXhPLLG0jIp&#10;eJKD5aLdmmOs7YMPdE98JgKEXYwKcu+rWEqX5mTQ9W1FHLyrrQ36IOtM6hofAW5KOYyisTRYcFjI&#10;saJ1Tukt+TUKkt1wn5zWx8Nl+7crsXt2P9unU+qr06xmIDw1/hN+t7+1gtFkBK8z4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SKC8UAAADcAAAADwAAAAAAAAAA&#10;AAAAAAChAgAAZHJzL2Rvd25yZXYueG1sUEsFBgAAAAAEAAQA+QAAAJMDAAAAAA==&#10;" strokecolor="#5b9bd5 [3204]" strokeweight=".5pt">
                  <v:stroke joinstyle="miter"/>
                </v:line>
                <v:shape id="Object 4" o:spid="_x0000_s1297" type="#_x0000_t75" style="position:absolute;left:48831;top:30003;width:6445;height:3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r1bTFAAAA3AAAAA8AAABkcnMvZG93bnJldi54bWxEj9FKw0AURN8F/2G5gm92k1a0pN2EUisW&#10;HxSTfsAle5sNzd4N2TWJfr0rCD4OM3OG2Raz7cRIg28dK0gXCQji2umWGwWn6vluDcIHZI2dY1Lw&#10;RR6K/Ppqi5l2E3/QWIZGRAj7DBWYEPpMSl8bsugXrieO3tkNFkOUQyP1gFOE204uk+RBWmw5Lhjs&#10;aW+ovpSfNlK6qn9Kx9Pb4fWlntKjqcrl+7dStzfzbgMi0Bz+w3/to1aweryH3zPxCMj8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K9W0xQAAANwAAAAPAAAAAAAAAAAAAAAA&#10;AJ8CAABkcnMvZG93bnJldi54bWxQSwUGAAAAAAQABAD3AAAAkQMAAAAA&#10;">
                  <v:imagedata r:id="rId113" o:title=""/>
                </v:shape>
                <v:shape id="TextBox 44" o:spid="_x0000_s1298" type="#_x0000_t202" style="position:absolute;left:29289;top:7857;width:2862;height:7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EM/cMA&#10;AADcAAAADwAAAGRycy9kb3ducmV2LnhtbESPQWvCQBSE74X+h+UVvNWNFbWkriJVwYMXNb0/sq/Z&#10;0OzbkH018d+7hYLHYWa+YZbrwTfqSl2sAxuYjDNQxGWwNVcGisv+9R1UFGSLTWAycKMI69Xz0xJz&#10;G3o+0fUslUoQjjkacCJtrnUsHXmM49ASJ+87dB4lya7StsM+wX2j37Jsrj3WnBYctvTpqPw5/3oD&#10;InYzuRU7Hw9fw3Hbu6ycYWHM6GXYfIASGuQR/m8frIHpYgZ/Z9IR0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2EM/cMAAADcAAAADwAAAAAAAAAAAAAAAACYAgAAZHJzL2Rv&#10;d25yZXYueG1sUEsFBgAAAAAEAAQA9QAAAIgDA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M</w:t>
                        </w:r>
                      </w:p>
                    </w:txbxContent>
                  </v:textbox>
                </v:shape>
                <v:shape id="TextBox 45" o:spid="_x0000_s1299" type="#_x0000_t202" style="position:absolute;left:55721;top:17143;width:2852;height:7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OSisMA&#10;AADcAAAADwAAAGRycy9kb3ducmV2LnhtbESPQWvCQBSE70L/w/IK3nRjpbakriJVwYMXbXp/ZF+z&#10;odm3Iftq4r93C4LHYWa+YZbrwTfqQl2sAxuYTTNQxGWwNVcGiq/95B1UFGSLTWAycKUI69XTaIm5&#10;DT2f6HKWSiUIxxwNOJE21zqWjjzGaWiJk/cTOo+SZFdp22Gf4L7RL1m20B5rTgsOW/p0VP6e/7wB&#10;EbuZXYudj4fv4bjtXVa+YmHM+HnYfIASGuQRvrcP1sD8bQH/Z9IR0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7OSisMAAADcAAAADwAAAAAAAAAAAAAAAACYAgAAZHJzL2Rv&#10;d25yZXYueG1sUEsFBgAAAAAEAAQA9QAAAIgDA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N</w:t>
                        </w:r>
                      </w:p>
                    </w:txbxContent>
                  </v:textbox>
                </v:shape>
                <w10:wrap type="topAndBottom"/>
              </v:group>
            </w:pict>
          </mc:Fallback>
        </mc:AlternateContent>
      </w:r>
      <w:r>
        <w:rPr>
          <w:rFonts w:hint="eastAsia"/>
          <w:lang w:eastAsia="zh-CN"/>
        </w:rPr>
        <w:t>求向量</w:t>
      </w:r>
      <w:r w:rsidRPr="00CA280C">
        <w:rPr>
          <w:position w:val="-6"/>
        </w:rPr>
        <w:object w:dxaOrig="360" w:dyaOrig="300">
          <v:shape id="_x0000_i1071" type="#_x0000_t75" style="width:18pt;height:15pt" o:ole="">
            <v:imagedata r:id="rId114" o:title=""/>
          </v:shape>
          <o:OLEObject Type="Embed" ProgID="Equation.DSMT4" ShapeID="_x0000_i1071" DrawAspect="Content" ObjectID="_1654934678" r:id="rId115"/>
        </w:object>
      </w:r>
      <w:r>
        <w:rPr>
          <w:rFonts w:hint="eastAsia"/>
          <w:lang w:eastAsia="zh-CN"/>
        </w:rPr>
        <w:t>。首先求</w:t>
      </w:r>
      <w:r>
        <w:rPr>
          <w:rFonts w:hint="eastAsia"/>
          <w:lang w:eastAsia="zh-CN"/>
        </w:rPr>
        <w:t>OF</w:t>
      </w:r>
      <w:r>
        <w:rPr>
          <w:rFonts w:hint="eastAsia"/>
          <w:lang w:eastAsia="zh-CN"/>
        </w:rPr>
        <w:t>的长度。如果向量</w:t>
      </w:r>
      <w:r w:rsidRPr="00CA280C">
        <w:rPr>
          <w:position w:val="-6"/>
        </w:rPr>
        <w:object w:dxaOrig="340" w:dyaOrig="300">
          <v:shape id="_x0000_i1072" type="#_x0000_t75" style="width:17.25pt;height:15pt" o:ole="">
            <v:imagedata r:id="rId116" o:title=""/>
          </v:shape>
          <o:OLEObject Type="Embed" ProgID="Equation.DSMT4" ShapeID="_x0000_i1072" DrawAspect="Content" ObjectID="_1654934679" r:id="rId117"/>
        </w:object>
      </w:r>
      <w:r>
        <w:rPr>
          <w:rFonts w:hint="eastAsia"/>
          <w:lang w:eastAsia="zh-CN"/>
        </w:rPr>
        <w:t>和向量</w:t>
      </w:r>
      <w:r w:rsidRPr="00CA280C">
        <w:rPr>
          <w:position w:val="-6"/>
        </w:rPr>
        <w:object w:dxaOrig="340" w:dyaOrig="300">
          <v:shape id="_x0000_i1073" type="#_x0000_t75" style="width:17.25pt;height:15pt" o:ole="">
            <v:imagedata r:id="rId118" o:title=""/>
          </v:shape>
          <o:OLEObject Type="Embed" ProgID="Equation.DSMT4" ShapeID="_x0000_i1073" DrawAspect="Content" ObjectID="_1654934680" r:id="rId119"/>
        </w:object>
      </w:r>
      <w:r>
        <w:rPr>
          <w:rFonts w:hint="eastAsia"/>
          <w:lang w:eastAsia="zh-CN"/>
        </w:rPr>
        <w:t>的夹角小于</w:t>
      </w:r>
      <w:r w:rsidRPr="00CA280C">
        <w:rPr>
          <w:position w:val="-6"/>
        </w:rPr>
        <w:object w:dxaOrig="320" w:dyaOrig="279">
          <v:shape id="_x0000_i1074" type="#_x0000_t75" style="width:16.15pt;height:13.9pt" o:ole="">
            <v:imagedata r:id="rId120" o:title=""/>
          </v:shape>
          <o:OLEObject Type="Embed" ProgID="Equation.DSMT4" ShapeID="_x0000_i1074" DrawAspect="Content" ObjectID="_1654934681" r:id="rId121"/>
        </w:object>
      </w:r>
      <w:r>
        <w:rPr>
          <w:rFonts w:hint="eastAsia"/>
          <w:lang w:eastAsia="zh-CN"/>
        </w:rPr>
        <w:t>，则</w:t>
      </w:r>
      <w:r w:rsidRPr="00CA280C">
        <w:rPr>
          <w:position w:val="-12"/>
        </w:rPr>
        <w:object w:dxaOrig="1340" w:dyaOrig="340">
          <v:shape id="_x0000_i1075" type="#_x0000_t75" style="width:66.75pt;height:17.25pt" o:ole="">
            <v:imagedata r:id="rId122" o:title=""/>
          </v:shape>
          <o:OLEObject Type="Embed" ProgID="Equation.DSMT4" ShapeID="_x0000_i1075" DrawAspect="Content" ObjectID="_1654934682" r:id="rId123"/>
        </w:object>
      </w:r>
      <w:r>
        <w:rPr>
          <w:rFonts w:hint="eastAsia"/>
          <w:lang w:eastAsia="zh-CN"/>
        </w:rPr>
        <w:t>，否则</w:t>
      </w:r>
      <w:r w:rsidRPr="00CA280C">
        <w:rPr>
          <w:position w:val="-12"/>
        </w:rPr>
        <w:object w:dxaOrig="1340" w:dyaOrig="340">
          <v:shape id="_x0000_i1076" type="#_x0000_t75" style="width:66.75pt;height:17.25pt" o:ole="">
            <v:imagedata r:id="rId124" o:title=""/>
          </v:shape>
          <o:OLEObject Type="Embed" ProgID="Equation.DSMT4" ShapeID="_x0000_i1076" DrawAspect="Content" ObjectID="_1654934683" r:id="rId125"/>
        </w:object>
      </w:r>
      <w:r>
        <w:rPr>
          <w:rFonts w:hint="eastAsia"/>
          <w:lang w:eastAsia="zh-CN"/>
        </w:rPr>
        <w:t>。根据几何关系可知：</w:t>
      </w:r>
      <w:r w:rsidRPr="00CA280C">
        <w:rPr>
          <w:position w:val="-6"/>
        </w:rPr>
        <w:object w:dxaOrig="2079" w:dyaOrig="279">
          <v:shape id="_x0000_i1077" type="#_x0000_t75" style="width:103.9pt;height:13.9pt" o:ole="">
            <v:imagedata r:id="rId126" o:title=""/>
          </v:shape>
          <o:OLEObject Type="Embed" ProgID="Equation.DSMT4" ShapeID="_x0000_i1077" DrawAspect="Content" ObjectID="_1654934684" r:id="rId127"/>
        </w:object>
      </w:r>
      <w:r>
        <w:rPr>
          <w:rFonts w:hint="eastAsia"/>
          <w:lang w:eastAsia="zh-CN"/>
        </w:rPr>
        <w:t>，即</w:t>
      </w:r>
      <w:r w:rsidRPr="00CA280C">
        <w:rPr>
          <w:position w:val="-10"/>
        </w:rPr>
        <w:object w:dxaOrig="2799" w:dyaOrig="320">
          <v:shape id="_x0000_i1078" type="#_x0000_t75" style="width:139.9pt;height:16.15pt" o:ole="">
            <v:imagedata r:id="rId128" o:title=""/>
          </v:shape>
          <o:OLEObject Type="Embed" ProgID="Equation.DSMT4" ShapeID="_x0000_i1078" DrawAspect="Content" ObjectID="_1654934685" r:id="rId129"/>
        </w:object>
      </w:r>
      <w:r>
        <w:rPr>
          <w:rFonts w:hint="eastAsia"/>
          <w:lang w:eastAsia="zh-CN"/>
        </w:rPr>
        <w:t>。据此可以求出</w:t>
      </w:r>
      <w:r>
        <w:rPr>
          <w:rFonts w:hint="eastAsia"/>
          <w:lang w:eastAsia="zh-CN"/>
        </w:rPr>
        <w:t>OF</w:t>
      </w:r>
      <w:r>
        <w:rPr>
          <w:rFonts w:hint="eastAsia"/>
          <w:lang w:eastAsia="zh-CN"/>
        </w:rPr>
        <w:t>的长度。</w:t>
      </w:r>
    </w:p>
    <w:p w:rsidR="0090408A" w:rsidRDefault="0090408A" w:rsidP="0090408A">
      <w:pPr>
        <w:pStyle w:val="ac"/>
        <w:ind w:left="840"/>
        <w:rPr>
          <w:lang w:eastAsia="zh-CN"/>
        </w:rPr>
      </w:pPr>
      <w:r>
        <w:rPr>
          <w:rFonts w:hint="eastAsia"/>
          <w:lang w:eastAsia="zh-CN"/>
        </w:rPr>
        <w:t>然后求</w:t>
      </w:r>
      <w:r>
        <w:rPr>
          <w:rFonts w:hint="eastAsia"/>
          <w:lang w:eastAsia="zh-CN"/>
        </w:rPr>
        <w:t>OF</w:t>
      </w:r>
      <w:r>
        <w:rPr>
          <w:rFonts w:hint="eastAsia"/>
          <w:lang w:eastAsia="zh-CN"/>
        </w:rPr>
        <w:t>的方向。容易求出</w:t>
      </w:r>
      <w:r>
        <w:rPr>
          <w:rFonts w:hint="eastAsia"/>
          <w:lang w:eastAsia="zh-CN"/>
        </w:rPr>
        <w:t>OP</w:t>
      </w:r>
      <w:r>
        <w:rPr>
          <w:rFonts w:hint="eastAsia"/>
          <w:lang w:eastAsia="zh-CN"/>
        </w:rPr>
        <w:t>的单位方向向量</w:t>
      </w:r>
      <w:r w:rsidRPr="006A1DCD">
        <w:rPr>
          <w:position w:val="-10"/>
        </w:rPr>
        <w:object w:dxaOrig="360" w:dyaOrig="340">
          <v:shape id="_x0000_i1079" type="#_x0000_t75" style="width:18pt;height:17.25pt" o:ole="">
            <v:imagedata r:id="rId130" o:title=""/>
          </v:shape>
          <o:OLEObject Type="Embed" ProgID="Equation.DSMT4" ShapeID="_x0000_i1079" DrawAspect="Content" ObjectID="_1654934686" r:id="rId131"/>
        </w:object>
      </w:r>
      <w:r>
        <w:rPr>
          <w:rFonts w:hint="eastAsia"/>
          <w:lang w:eastAsia="zh-CN"/>
        </w:rPr>
        <w:t>。如果向量</w:t>
      </w:r>
      <w:r w:rsidRPr="00CA280C">
        <w:rPr>
          <w:position w:val="-6"/>
        </w:rPr>
        <w:object w:dxaOrig="340" w:dyaOrig="300">
          <v:shape id="_x0000_i1080" type="#_x0000_t75" style="width:17.25pt;height:15pt" o:ole="">
            <v:imagedata r:id="rId116" o:title=""/>
          </v:shape>
          <o:OLEObject Type="Embed" ProgID="Equation.DSMT4" ShapeID="_x0000_i1080" DrawAspect="Content" ObjectID="_1654934687" r:id="rId132"/>
        </w:object>
      </w:r>
      <w:r>
        <w:rPr>
          <w:rFonts w:hint="eastAsia"/>
          <w:lang w:eastAsia="zh-CN"/>
        </w:rPr>
        <w:t>和向量</w:t>
      </w:r>
      <w:r w:rsidRPr="00CA280C">
        <w:rPr>
          <w:position w:val="-6"/>
        </w:rPr>
        <w:object w:dxaOrig="340" w:dyaOrig="300">
          <v:shape id="_x0000_i1081" type="#_x0000_t75" style="width:17.25pt;height:15pt" o:ole="">
            <v:imagedata r:id="rId118" o:title=""/>
          </v:shape>
          <o:OLEObject Type="Embed" ProgID="Equation.DSMT4" ShapeID="_x0000_i1081" DrawAspect="Content" ObjectID="_1654934688" r:id="rId133"/>
        </w:object>
      </w:r>
      <w:r>
        <w:rPr>
          <w:rFonts w:hint="eastAsia"/>
          <w:lang w:eastAsia="zh-CN"/>
        </w:rPr>
        <w:t>的夹角小于</w:t>
      </w:r>
      <w:r w:rsidRPr="00CA280C">
        <w:rPr>
          <w:position w:val="-6"/>
        </w:rPr>
        <w:object w:dxaOrig="320" w:dyaOrig="279">
          <v:shape id="_x0000_i1082" type="#_x0000_t75" style="width:16.15pt;height:13.9pt" o:ole="">
            <v:imagedata r:id="rId120" o:title=""/>
          </v:shape>
          <o:OLEObject Type="Embed" ProgID="Equation.DSMT4" ShapeID="_x0000_i1082" DrawAspect="Content" ObjectID="_1654934689" r:id="rId134"/>
        </w:object>
      </w:r>
      <w:r>
        <w:rPr>
          <w:rFonts w:hint="eastAsia"/>
          <w:lang w:eastAsia="zh-CN"/>
        </w:rPr>
        <w:t>，则</w:t>
      </w:r>
      <w:r w:rsidRPr="006A1DCD">
        <w:rPr>
          <w:position w:val="-6"/>
        </w:rPr>
        <w:object w:dxaOrig="360" w:dyaOrig="300">
          <v:shape id="_x0000_i1083" type="#_x0000_t75" style="width:18pt;height:15pt" o:ole="">
            <v:imagedata r:id="rId135" o:title=""/>
          </v:shape>
          <o:OLEObject Type="Embed" ProgID="Equation.DSMT4" ShapeID="_x0000_i1083" DrawAspect="Content" ObjectID="_1654934690" r:id="rId136"/>
        </w:object>
      </w:r>
      <w:r>
        <w:rPr>
          <w:rFonts w:hint="eastAsia"/>
          <w:lang w:eastAsia="zh-CN"/>
        </w:rPr>
        <w:t>与</w:t>
      </w:r>
      <w:r w:rsidRPr="006A1DCD">
        <w:rPr>
          <w:position w:val="-10"/>
        </w:rPr>
        <w:object w:dxaOrig="360" w:dyaOrig="340">
          <v:shape id="_x0000_i1084" type="#_x0000_t75" style="width:18pt;height:17.25pt" o:ole="">
            <v:imagedata r:id="rId130" o:title=""/>
          </v:shape>
          <o:OLEObject Type="Embed" ProgID="Equation.DSMT4" ShapeID="_x0000_i1084" DrawAspect="Content" ObjectID="_1654934691" r:id="rId137"/>
        </w:object>
      </w:r>
      <w:r>
        <w:rPr>
          <w:rFonts w:hint="eastAsia"/>
          <w:lang w:eastAsia="zh-CN"/>
        </w:rPr>
        <w:t>同向；否则二者反向。</w:t>
      </w:r>
    </w:p>
    <w:p w:rsidR="0090408A" w:rsidRDefault="0090408A" w:rsidP="0090408A">
      <w:pPr>
        <w:pStyle w:val="ac"/>
        <w:numPr>
          <w:ilvl w:val="0"/>
          <w:numId w:val="16"/>
        </w:numPr>
        <w:ind w:leftChars="0"/>
      </w:pPr>
      <w:r>
        <w:rPr>
          <w:rFonts w:hint="eastAsia"/>
          <w:lang w:eastAsia="zh-CN"/>
        </w:rPr>
        <w:t>求向量</w:t>
      </w:r>
      <w:r w:rsidRPr="00353A1F">
        <w:rPr>
          <w:position w:val="-4"/>
        </w:rPr>
        <w:object w:dxaOrig="360" w:dyaOrig="279">
          <v:shape id="_x0000_i1085" type="#_x0000_t75" style="width:18pt;height:13.9pt" o:ole="">
            <v:imagedata r:id="rId138" o:title=""/>
          </v:shape>
          <o:OLEObject Type="Embed" ProgID="Equation.DSMT4" ShapeID="_x0000_i1085" DrawAspect="Content" ObjectID="_1654934692" r:id="rId139"/>
        </w:object>
      </w:r>
      <w:r>
        <w:rPr>
          <w:rFonts w:hint="eastAsia"/>
          <w:lang w:eastAsia="zh-CN"/>
        </w:rPr>
        <w:t>。首先求平行于</w:t>
      </w:r>
      <w:r>
        <w:rPr>
          <w:rFonts w:hint="eastAsia"/>
          <w:lang w:eastAsia="zh-CN"/>
        </w:rPr>
        <w:t>FD</w:t>
      </w:r>
      <w:r>
        <w:rPr>
          <w:rFonts w:hint="eastAsia"/>
          <w:lang w:eastAsia="zh-CN"/>
        </w:rPr>
        <w:t>的单位方向向量</w:t>
      </w:r>
      <w:r w:rsidRPr="00353A1F">
        <w:rPr>
          <w:position w:val="-10"/>
        </w:rPr>
        <w:object w:dxaOrig="1100" w:dyaOrig="340">
          <v:shape id="_x0000_i1086" type="#_x0000_t75" style="width:54.75pt;height:17.25pt" o:ole="">
            <v:imagedata r:id="rId140" o:title=""/>
          </v:shape>
          <o:OLEObject Type="Embed" ProgID="Equation.DSMT4" ShapeID="_x0000_i1086" DrawAspect="Content" ObjectID="_1654934693" r:id="rId141"/>
        </w:object>
      </w:r>
      <w:r>
        <w:rPr>
          <w:rFonts w:hint="eastAsia"/>
          <w:lang w:eastAsia="zh-CN"/>
        </w:rPr>
        <w:t>。</w:t>
      </w:r>
      <w:r w:rsidRPr="007A5203">
        <w:rPr>
          <w:position w:val="-10"/>
        </w:rPr>
        <w:object w:dxaOrig="360" w:dyaOrig="340">
          <v:shape id="_x0000_i1087" type="#_x0000_t75" style="width:18pt;height:17.25pt" o:ole="">
            <v:imagedata r:id="rId142" o:title=""/>
          </v:shape>
          <o:OLEObject Type="Embed" ProgID="Equation.DSMT4" ShapeID="_x0000_i1087" DrawAspect="Content" ObjectID="_1654934694" r:id="rId143"/>
        </w:object>
      </w:r>
      <w:r>
        <w:rPr>
          <w:rFonts w:hint="eastAsia"/>
        </w:rPr>
        <w:t>与</w:t>
      </w:r>
      <w:r w:rsidRPr="007A5203">
        <w:rPr>
          <w:position w:val="-6"/>
        </w:rPr>
        <w:object w:dxaOrig="340" w:dyaOrig="300">
          <v:shape id="_x0000_i1088" type="#_x0000_t75" style="width:17.25pt;height:15pt" o:ole="">
            <v:imagedata r:id="rId144" o:title=""/>
          </v:shape>
          <o:OLEObject Type="Embed" ProgID="Equation.DSMT4" ShapeID="_x0000_i1088" DrawAspect="Content" ObjectID="_1654934695" r:id="rId145"/>
        </w:object>
      </w:r>
      <w:r>
        <w:rPr>
          <w:rFonts w:hint="eastAsia"/>
        </w:rPr>
        <w:t>的夹角应小于</w:t>
      </w:r>
      <w:r w:rsidRPr="007A5203">
        <w:rPr>
          <w:position w:val="-6"/>
        </w:rPr>
        <w:object w:dxaOrig="320" w:dyaOrig="279">
          <v:shape id="_x0000_i1089" type="#_x0000_t75" style="width:16.15pt;height:13.9pt" o:ole="">
            <v:imagedata r:id="rId146" o:title=""/>
          </v:shape>
          <o:OLEObject Type="Embed" ProgID="Equation.DSMT4" ShapeID="_x0000_i1089" DrawAspect="Content" ObjectID="_1654934696" r:id="rId147"/>
        </w:object>
      </w:r>
      <w:r>
        <w:rPr>
          <w:rFonts w:hint="eastAsia"/>
        </w:rPr>
        <w:t>，如果</w:t>
      </w:r>
      <w:r w:rsidRPr="007A5203">
        <w:rPr>
          <w:position w:val="-10"/>
        </w:rPr>
        <w:object w:dxaOrig="1060" w:dyaOrig="340">
          <v:shape id="_x0000_i1090" type="#_x0000_t75" style="width:52.9pt;height:17.25pt" o:ole="">
            <v:imagedata r:id="rId148" o:title=""/>
          </v:shape>
          <o:OLEObject Type="Embed" ProgID="Equation.DSMT4" ShapeID="_x0000_i1090" DrawAspect="Content" ObjectID="_1654934697" r:id="rId149"/>
        </w:object>
      </w:r>
      <w:r>
        <w:rPr>
          <w:rFonts w:hint="eastAsia"/>
        </w:rPr>
        <w:t>，则</w:t>
      </w:r>
      <w:r w:rsidRPr="007A5203">
        <w:rPr>
          <w:position w:val="-10"/>
        </w:rPr>
        <w:object w:dxaOrig="360" w:dyaOrig="340">
          <v:shape id="_x0000_i1091" type="#_x0000_t75" style="width:18pt;height:17.25pt" o:ole="">
            <v:imagedata r:id="rId142" o:title=""/>
          </v:shape>
          <o:OLEObject Type="Embed" ProgID="Equation.DSMT4" ShapeID="_x0000_i1091" DrawAspect="Content" ObjectID="_1654934698" r:id="rId150"/>
        </w:object>
      </w:r>
      <w:r>
        <w:rPr>
          <w:rFonts w:hint="eastAsia"/>
        </w:rPr>
        <w:t>取反向。</w:t>
      </w:r>
    </w:p>
    <w:p w:rsidR="0090408A" w:rsidRDefault="0090408A" w:rsidP="0090408A">
      <w:pPr>
        <w:pStyle w:val="ac"/>
        <w:ind w:left="840"/>
        <w:rPr>
          <w:lang w:eastAsia="zh-CN"/>
        </w:rPr>
      </w:pPr>
      <w:r>
        <w:rPr>
          <w:rFonts w:hint="eastAsia"/>
          <w:lang w:eastAsia="zh-CN"/>
        </w:rPr>
        <w:t>然后求</w:t>
      </w:r>
      <w:r>
        <w:rPr>
          <w:rFonts w:hint="eastAsia"/>
          <w:lang w:eastAsia="zh-CN"/>
        </w:rPr>
        <w:t>FD</w:t>
      </w:r>
      <w:r>
        <w:rPr>
          <w:rFonts w:hint="eastAsia"/>
          <w:lang w:eastAsia="zh-CN"/>
        </w:rPr>
        <w:t>的长度。</w:t>
      </w:r>
      <w:r w:rsidRPr="00B31102">
        <w:rPr>
          <w:position w:val="-12"/>
        </w:rPr>
        <w:object w:dxaOrig="3260" w:dyaOrig="400">
          <v:shape id="_x0000_i1092" type="#_x0000_t75" style="width:163.15pt;height:20.25pt" o:ole="">
            <v:imagedata r:id="rId151" o:title=""/>
          </v:shape>
          <o:OLEObject Type="Embed" ProgID="Equation.DSMT4" ShapeID="_x0000_i1092" DrawAspect="Content" ObjectID="_1654934699" r:id="rId152"/>
        </w:object>
      </w:r>
      <w:r>
        <w:rPr>
          <w:rFonts w:hint="eastAsia"/>
          <w:lang w:eastAsia="zh-CN"/>
        </w:rPr>
        <w:t>。</w:t>
      </w:r>
    </w:p>
    <w:p w:rsidR="0090408A" w:rsidRDefault="0090408A" w:rsidP="0090408A">
      <w:pPr>
        <w:pStyle w:val="ac"/>
        <w:ind w:left="840"/>
        <w:rPr>
          <w:lang w:eastAsia="zh-CN"/>
        </w:rPr>
      </w:pPr>
      <w:r>
        <w:rPr>
          <w:rFonts w:hint="eastAsia"/>
          <w:lang w:eastAsia="zh-CN"/>
        </w:rPr>
        <w:t>根据</w:t>
      </w:r>
      <w:r w:rsidRPr="00B31102">
        <w:rPr>
          <w:position w:val="-10"/>
        </w:rPr>
        <w:object w:dxaOrig="1260" w:dyaOrig="340">
          <v:shape id="_x0000_i1093" type="#_x0000_t75" style="width:62.65pt;height:17.25pt" o:ole="">
            <v:imagedata r:id="rId153" o:title=""/>
          </v:shape>
          <o:OLEObject Type="Embed" ProgID="Equation.DSMT4" ShapeID="_x0000_i1093" DrawAspect="Content" ObjectID="_1654934700" r:id="rId154"/>
        </w:object>
      </w:r>
      <w:r>
        <w:rPr>
          <w:rFonts w:hint="eastAsia"/>
          <w:lang w:eastAsia="zh-CN"/>
        </w:rPr>
        <w:t>求得向量</w:t>
      </w:r>
      <w:r w:rsidRPr="00353A1F">
        <w:rPr>
          <w:position w:val="-4"/>
        </w:rPr>
        <w:object w:dxaOrig="360" w:dyaOrig="279">
          <v:shape id="_x0000_i1094" type="#_x0000_t75" style="width:18pt;height:13.9pt" o:ole="">
            <v:imagedata r:id="rId138" o:title=""/>
          </v:shape>
          <o:OLEObject Type="Embed" ProgID="Equation.DSMT4" ShapeID="_x0000_i1094" DrawAspect="Content" ObjectID="_1654934701" r:id="rId155"/>
        </w:object>
      </w:r>
      <w:r>
        <w:rPr>
          <w:rFonts w:hint="eastAsia"/>
          <w:lang w:eastAsia="zh-CN"/>
        </w:rPr>
        <w:t>。</w:t>
      </w:r>
    </w:p>
    <w:p w:rsidR="0090408A" w:rsidRPr="00D20A97" w:rsidRDefault="0090408A" w:rsidP="0090408A">
      <w:pPr>
        <w:pStyle w:val="ac"/>
        <w:numPr>
          <w:ilvl w:val="0"/>
          <w:numId w:val="16"/>
        </w:numPr>
        <w:ind w:leftChars="0"/>
        <w:rPr>
          <w:lang w:eastAsia="zh-CN"/>
        </w:rPr>
      </w:pPr>
      <w:r>
        <w:rPr>
          <w:rFonts w:hint="eastAsia"/>
        </w:rPr>
        <w:t>最后求</w:t>
      </w:r>
      <w:r>
        <w:rPr>
          <w:rFonts w:hint="eastAsia"/>
        </w:rPr>
        <w:t>D</w:t>
      </w:r>
      <w:r>
        <w:rPr>
          <w:rFonts w:hint="eastAsia"/>
        </w:rPr>
        <w:t>点坐标。</w:t>
      </w:r>
      <w:r w:rsidRPr="00B31102">
        <w:rPr>
          <w:position w:val="-6"/>
        </w:rPr>
        <w:object w:dxaOrig="1500" w:dyaOrig="300">
          <v:shape id="_x0000_i1095" type="#_x0000_t75" style="width:75pt;height:15pt" o:ole="">
            <v:imagedata r:id="rId156" o:title=""/>
          </v:shape>
          <o:OLEObject Type="Embed" ProgID="Equation.DSMT4" ShapeID="_x0000_i1095" DrawAspect="Content" ObjectID="_1654934702" r:id="rId157"/>
        </w:object>
      </w:r>
    </w:p>
    <w:p w:rsidR="0090408A" w:rsidRDefault="0090408A" w:rsidP="0090408A">
      <w:pPr>
        <w:pStyle w:val="1"/>
        <w:spacing w:before="156" w:after="156"/>
        <w:ind w:left="1205" w:hanging="1205"/>
        <w:rPr>
          <w:lang w:eastAsia="zh-CN"/>
        </w:rPr>
      </w:pPr>
      <w:bookmarkStart w:id="43" w:name="_Toc451342788"/>
      <w:r>
        <w:rPr>
          <w:rFonts w:hint="eastAsia"/>
          <w:lang w:eastAsia="zh-CN"/>
        </w:rPr>
        <w:t>圆弧过渡</w:t>
      </w:r>
      <w:bookmarkEnd w:id="43"/>
    </w:p>
    <w:p w:rsidR="0090408A" w:rsidRDefault="0090408A" w:rsidP="0090408A">
      <w:pPr>
        <w:ind w:left="840" w:firstLine="420"/>
        <w:rPr>
          <w:lang w:eastAsia="zh-CN"/>
        </w:rPr>
      </w:pPr>
      <w:r>
        <w:rPr>
          <w:rFonts w:hint="eastAsia"/>
          <w:lang w:eastAsia="zh-CN"/>
        </w:rPr>
        <w:t>圆弧过渡</w:t>
      </w:r>
      <w:r w:rsidRPr="00207B87">
        <w:rPr>
          <w:rFonts w:hint="eastAsia"/>
          <w:lang w:eastAsia="zh-CN"/>
        </w:rPr>
        <w:t>主要用于实现加工段之间的圆滑过渡。做法是将加工路径上的尖角用圆角替换，从而使零件轮廓圆滑，表面质量提高，同时避免反复的加减速过程，从而提高加工效率和加工表面质量。</w:t>
      </w:r>
    </w:p>
    <w:p w:rsidR="0090408A" w:rsidRDefault="0090408A" w:rsidP="0090408A">
      <w:pPr>
        <w:ind w:left="840" w:firstLine="420"/>
      </w:pPr>
      <w:r w:rsidRPr="001477C5">
        <w:rPr>
          <w:noProof/>
          <w:lang w:val="en-US" w:eastAsia="zh-CN"/>
        </w:rPr>
        <w:lastRenderedPageBreak/>
        <w:drawing>
          <wp:inline distT="0" distB="0" distL="0" distR="0" wp14:anchorId="177A5424" wp14:editId="4AFAB641">
            <wp:extent cx="1804670" cy="1637665"/>
            <wp:effectExtent l="0" t="0" r="5080" b="635"/>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8" cstate="print">
                      <a:extLst>
                        <a:ext uri="{28A0092B-C50C-407E-A947-70E740481C1C}">
                          <a14:useLocalDpi xmlns:a14="http://schemas.microsoft.com/office/drawing/2010/main" val="0"/>
                        </a:ext>
                      </a:extLst>
                    </a:blip>
                    <a:srcRect l="35556" t="31555" r="36031" b="27258"/>
                    <a:stretch>
                      <a:fillRect/>
                    </a:stretch>
                  </pic:blipFill>
                  <pic:spPr bwMode="auto">
                    <a:xfrm>
                      <a:off x="0" y="0"/>
                      <a:ext cx="1804670" cy="1637665"/>
                    </a:xfrm>
                    <a:prstGeom prst="rect">
                      <a:avLst/>
                    </a:prstGeom>
                    <a:noFill/>
                    <a:ln>
                      <a:noFill/>
                    </a:ln>
                  </pic:spPr>
                </pic:pic>
              </a:graphicData>
            </a:graphic>
          </wp:inline>
        </w:drawing>
      </w:r>
      <w:r w:rsidRPr="001477C5">
        <w:rPr>
          <w:noProof/>
          <w:lang w:val="en-US" w:eastAsia="zh-CN"/>
        </w:rPr>
        <w:drawing>
          <wp:inline distT="0" distB="0" distL="0" distR="0" wp14:anchorId="0F2EB8E7" wp14:editId="0E782EDE">
            <wp:extent cx="1741170" cy="1621790"/>
            <wp:effectExtent l="0" t="0" r="0" b="0"/>
            <wp:docPr id="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9" cstate="print">
                      <a:extLst>
                        <a:ext uri="{28A0092B-C50C-407E-A947-70E740481C1C}">
                          <a14:useLocalDpi xmlns:a14="http://schemas.microsoft.com/office/drawing/2010/main" val="0"/>
                        </a:ext>
                      </a:extLst>
                    </a:blip>
                    <a:srcRect l="33484" t="19955" r="37962" b="38040"/>
                    <a:stretch>
                      <a:fillRect/>
                    </a:stretch>
                  </pic:blipFill>
                  <pic:spPr bwMode="auto">
                    <a:xfrm>
                      <a:off x="0" y="0"/>
                      <a:ext cx="1741170" cy="1621790"/>
                    </a:xfrm>
                    <a:prstGeom prst="rect">
                      <a:avLst/>
                    </a:prstGeom>
                    <a:noFill/>
                    <a:ln>
                      <a:noFill/>
                    </a:ln>
                  </pic:spPr>
                </pic:pic>
              </a:graphicData>
            </a:graphic>
          </wp:inline>
        </w:drawing>
      </w:r>
    </w:p>
    <w:p w:rsidR="0090408A" w:rsidRDefault="0090408A" w:rsidP="0090408A">
      <w:pPr>
        <w:ind w:left="840" w:firstLine="420"/>
      </w:pPr>
    </w:p>
    <w:p w:rsidR="0090408A" w:rsidRDefault="0090408A" w:rsidP="0090408A">
      <w:pPr>
        <w:ind w:left="840" w:firstLine="420"/>
      </w:pPr>
      <w:r>
        <w:rPr>
          <w:rFonts w:hint="eastAsia"/>
        </w:rPr>
        <w:t>过渡分类：</w:t>
      </w:r>
    </w:p>
    <w:p w:rsidR="0090408A" w:rsidRDefault="0090408A" w:rsidP="0090408A">
      <w:pPr>
        <w:ind w:left="840" w:firstLine="420"/>
      </w:pPr>
      <w:r w:rsidRPr="001477C5">
        <w:rPr>
          <w:noProof/>
          <w:lang w:val="en-US" w:eastAsia="zh-CN"/>
        </w:rPr>
        <w:drawing>
          <wp:inline distT="0" distB="0" distL="0" distR="0" wp14:anchorId="33AAAFEC" wp14:editId="362BD032">
            <wp:extent cx="4445000" cy="4023360"/>
            <wp:effectExtent l="0" t="0" r="0" b="0"/>
            <wp:docPr id="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445000" cy="4023360"/>
                    </a:xfrm>
                    <a:prstGeom prst="rect">
                      <a:avLst/>
                    </a:prstGeom>
                    <a:noFill/>
                    <a:ln>
                      <a:noFill/>
                    </a:ln>
                  </pic:spPr>
                </pic:pic>
              </a:graphicData>
            </a:graphic>
          </wp:inline>
        </w:drawing>
      </w:r>
    </w:p>
    <w:p w:rsidR="0090408A" w:rsidRDefault="0090408A" w:rsidP="0090408A">
      <w:pPr>
        <w:ind w:left="840" w:firstLine="420"/>
      </w:pPr>
      <w:r>
        <w:rPr>
          <w:rFonts w:hint="eastAsia"/>
        </w:rPr>
        <w:t>点分线段成比例：</w:t>
      </w:r>
    </w:p>
    <w:p w:rsidR="0090408A" w:rsidRDefault="0090408A" w:rsidP="0090408A">
      <w:pPr>
        <w:ind w:left="840" w:firstLine="420"/>
      </w:pPr>
      <w:r w:rsidRPr="001477C5">
        <w:rPr>
          <w:noProof/>
          <w:lang w:val="en-US" w:eastAsia="zh-CN"/>
        </w:rPr>
        <w:drawing>
          <wp:inline distT="0" distB="0" distL="0" distR="0" wp14:anchorId="49DED160" wp14:editId="04132718">
            <wp:extent cx="3569970" cy="437515"/>
            <wp:effectExtent l="0" t="0" r="0" b="0"/>
            <wp:docPr id="87" name="图片 1" descr="D:\Pic\点分线段成比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D:\Pic\点分线段成比例.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569970" cy="437515"/>
                    </a:xfrm>
                    <a:prstGeom prst="rect">
                      <a:avLst/>
                    </a:prstGeom>
                    <a:noFill/>
                    <a:ln>
                      <a:noFill/>
                    </a:ln>
                  </pic:spPr>
                </pic:pic>
              </a:graphicData>
            </a:graphic>
          </wp:inline>
        </w:drawing>
      </w:r>
    </w:p>
    <w:p w:rsidR="0090408A" w:rsidRDefault="0090408A" w:rsidP="0090408A">
      <w:pPr>
        <w:ind w:left="840" w:firstLine="420"/>
      </w:pPr>
      <w:r w:rsidRPr="001477C5">
        <w:rPr>
          <w:noProof/>
          <w:lang w:val="en-US" w:eastAsia="zh-CN"/>
        </w:rPr>
        <w:drawing>
          <wp:inline distT="0" distB="0" distL="0" distR="0" wp14:anchorId="6DCF87AD" wp14:editId="4D94EE62">
            <wp:extent cx="707390" cy="659765"/>
            <wp:effectExtent l="0" t="0" r="0" b="6985"/>
            <wp:docPr id="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707390" cy="659765"/>
                    </a:xfrm>
                    <a:prstGeom prst="rect">
                      <a:avLst/>
                    </a:prstGeom>
                    <a:noFill/>
                    <a:ln>
                      <a:noFill/>
                    </a:ln>
                  </pic:spPr>
                </pic:pic>
              </a:graphicData>
            </a:graphic>
          </wp:inline>
        </w:drawing>
      </w:r>
      <w:r w:rsidRPr="001477C5">
        <w:rPr>
          <w:noProof/>
          <w:lang w:val="en-US" w:eastAsia="zh-CN"/>
        </w:rPr>
        <w:drawing>
          <wp:inline distT="0" distB="0" distL="0" distR="0" wp14:anchorId="658A0D3A" wp14:editId="7C2A4BEC">
            <wp:extent cx="3077210" cy="374015"/>
            <wp:effectExtent l="0" t="0" r="0" b="0"/>
            <wp:docPr id="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3077210" cy="374015"/>
                    </a:xfrm>
                    <a:prstGeom prst="rect">
                      <a:avLst/>
                    </a:prstGeom>
                    <a:noFill/>
                    <a:ln>
                      <a:noFill/>
                    </a:ln>
                  </pic:spPr>
                </pic:pic>
              </a:graphicData>
            </a:graphic>
          </wp:inline>
        </w:drawing>
      </w:r>
    </w:p>
    <w:p w:rsidR="0090408A" w:rsidRDefault="0090408A" w:rsidP="0090408A">
      <w:pPr>
        <w:ind w:left="840" w:firstLine="420"/>
      </w:pPr>
    </w:p>
    <w:p w:rsidR="0090408A" w:rsidRDefault="0090408A" w:rsidP="0090408A">
      <w:pPr>
        <w:pStyle w:val="2"/>
        <w:spacing w:before="156" w:after="156"/>
        <w:ind w:left="1124" w:hanging="1124"/>
      </w:pPr>
      <w:bookmarkStart w:id="44" w:name="_Toc451342789"/>
      <w:r>
        <w:rPr>
          <w:rFonts w:hint="eastAsia"/>
        </w:rPr>
        <w:lastRenderedPageBreak/>
        <w:t>线段</w:t>
      </w:r>
      <w:r>
        <w:rPr>
          <w:rFonts w:hint="eastAsia"/>
        </w:rPr>
        <w:t>-</w:t>
      </w:r>
      <w:r>
        <w:rPr>
          <w:rFonts w:hint="eastAsia"/>
        </w:rPr>
        <w:t>线段过渡</w:t>
      </w:r>
      <w:bookmarkEnd w:id="44"/>
    </w:p>
    <w:p w:rsidR="0090408A" w:rsidRDefault="0090408A" w:rsidP="0090408A">
      <w:pPr>
        <w:ind w:left="840" w:firstLine="420"/>
      </w:pPr>
      <w:r w:rsidRPr="001477C5">
        <w:rPr>
          <w:noProof/>
          <w:lang w:val="en-US" w:eastAsia="zh-CN"/>
        </w:rPr>
        <w:drawing>
          <wp:inline distT="0" distB="0" distL="0" distR="0" wp14:anchorId="7DAFA57A" wp14:editId="566C2631">
            <wp:extent cx="2846705" cy="2655570"/>
            <wp:effectExtent l="0" t="0" r="0" b="0"/>
            <wp:docPr id="9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2846705" cy="2655570"/>
                    </a:xfrm>
                    <a:prstGeom prst="rect">
                      <a:avLst/>
                    </a:prstGeom>
                    <a:noFill/>
                    <a:ln>
                      <a:noFill/>
                    </a:ln>
                  </pic:spPr>
                </pic:pic>
              </a:graphicData>
            </a:graphic>
          </wp:inline>
        </w:drawing>
      </w:r>
    </w:p>
    <w:p w:rsidR="0090408A" w:rsidRDefault="0090408A" w:rsidP="0090408A">
      <w:pPr>
        <w:ind w:left="840" w:firstLine="420"/>
      </w:pPr>
    </w:p>
    <w:p w:rsidR="0090408A" w:rsidRDefault="0090408A" w:rsidP="0090408A">
      <w:pPr>
        <w:ind w:left="840" w:firstLine="420"/>
      </w:pPr>
      <w:r w:rsidRPr="001A2887">
        <w:rPr>
          <w:position w:val="-184"/>
        </w:rPr>
        <w:object w:dxaOrig="5840" w:dyaOrig="3800">
          <v:shape id="_x0000_i1096" type="#_x0000_t75" style="width:379.5pt;height:246.75pt" o:ole="">
            <v:imagedata r:id="rId165" o:title=""/>
          </v:shape>
          <o:OLEObject Type="Embed" ProgID="Equation.DSMT4" ShapeID="_x0000_i1096" DrawAspect="Content" ObjectID="_1654934703" r:id="rId166"/>
        </w:object>
      </w:r>
    </w:p>
    <w:p w:rsidR="0090408A" w:rsidRDefault="0090408A" w:rsidP="0090408A">
      <w:pPr>
        <w:ind w:left="840" w:firstLine="420"/>
        <w:rPr>
          <w:lang w:eastAsia="zh-CN"/>
        </w:rPr>
      </w:pPr>
      <w:r w:rsidRPr="00535F60">
        <w:rPr>
          <w:rFonts w:hint="eastAsia"/>
          <w:highlight w:val="yellow"/>
          <w:lang w:eastAsia="zh-CN"/>
        </w:rPr>
        <w:t>可以证明过渡圆弧所对的圆心角</w:t>
      </w:r>
      <w:r w:rsidRPr="00535F60">
        <w:rPr>
          <w:position w:val="-6"/>
          <w:highlight w:val="yellow"/>
        </w:rPr>
        <w:object w:dxaOrig="1140" w:dyaOrig="279">
          <v:shape id="_x0000_i1097" type="#_x0000_t75" style="width:57pt;height:14.25pt" o:ole="">
            <v:imagedata r:id="rId167" o:title=""/>
          </v:shape>
          <o:OLEObject Type="Embed" ProgID="Equation.DSMT4" ShapeID="_x0000_i1097" DrawAspect="Content" ObjectID="_1654934704" r:id="rId168"/>
        </w:object>
      </w:r>
      <w:r w:rsidRPr="00535F60">
        <w:rPr>
          <w:rFonts w:hint="eastAsia"/>
          <w:highlight w:val="yellow"/>
          <w:lang w:eastAsia="zh-CN"/>
        </w:rPr>
        <w:t>。</w:t>
      </w:r>
    </w:p>
    <w:p w:rsidR="0090408A" w:rsidRDefault="0090408A" w:rsidP="0090408A">
      <w:pPr>
        <w:pStyle w:val="2"/>
        <w:spacing w:before="156" w:after="156"/>
        <w:ind w:left="1124" w:hanging="1124"/>
      </w:pPr>
      <w:bookmarkStart w:id="45" w:name="_Toc451342790"/>
      <w:r>
        <w:rPr>
          <w:rFonts w:hint="eastAsia"/>
        </w:rPr>
        <w:t>线段</w:t>
      </w:r>
      <w:r>
        <w:rPr>
          <w:rFonts w:hint="eastAsia"/>
        </w:rPr>
        <w:t>-</w:t>
      </w:r>
      <w:r>
        <w:rPr>
          <w:rFonts w:hint="eastAsia"/>
        </w:rPr>
        <w:t>圆弧过渡：</w:t>
      </w:r>
      <w:bookmarkEnd w:id="45"/>
    </w:p>
    <w:p w:rsidR="0090408A" w:rsidRDefault="0090408A" w:rsidP="0090408A">
      <w:pPr>
        <w:ind w:left="840" w:firstLine="420"/>
        <w:jc w:val="center"/>
      </w:pPr>
      <w:r w:rsidRPr="001477C5">
        <w:rPr>
          <w:noProof/>
          <w:lang w:val="en-US" w:eastAsia="zh-CN"/>
        </w:rPr>
        <w:lastRenderedPageBreak/>
        <w:drawing>
          <wp:inline distT="0" distB="0" distL="0" distR="0" wp14:anchorId="0E01FCCC" wp14:editId="7D4BCD29">
            <wp:extent cx="5279390" cy="2767330"/>
            <wp:effectExtent l="0" t="0" r="0" b="0"/>
            <wp:docPr id="93" name="图片 35" descr="D:\Pic\外接倒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D:\Pic\外接倒圆.png"/>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5279390" cy="2767330"/>
                    </a:xfrm>
                    <a:prstGeom prst="rect">
                      <a:avLst/>
                    </a:prstGeom>
                    <a:noFill/>
                    <a:ln>
                      <a:noFill/>
                    </a:ln>
                  </pic:spPr>
                </pic:pic>
              </a:graphicData>
            </a:graphic>
          </wp:inline>
        </w:drawing>
      </w:r>
    </w:p>
    <w:p w:rsidR="0090408A" w:rsidRDefault="0090408A" w:rsidP="0090408A">
      <w:pPr>
        <w:ind w:left="840" w:firstLine="420"/>
        <w:jc w:val="center"/>
      </w:pPr>
      <w:r>
        <w:rPr>
          <w:rFonts w:hint="eastAsia"/>
        </w:rPr>
        <w:t>外接</w:t>
      </w:r>
    </w:p>
    <w:p w:rsidR="0090408A" w:rsidRDefault="0090408A" w:rsidP="0090408A">
      <w:pPr>
        <w:ind w:left="840"/>
      </w:pPr>
    </w:p>
    <w:p w:rsidR="0090408A" w:rsidRDefault="0090408A" w:rsidP="0090408A">
      <w:pPr>
        <w:ind w:left="840" w:firstLine="420"/>
        <w:jc w:val="center"/>
      </w:pPr>
      <w:r w:rsidRPr="001477C5">
        <w:rPr>
          <w:noProof/>
          <w:lang w:val="en-US" w:eastAsia="zh-CN"/>
        </w:rPr>
        <w:drawing>
          <wp:inline distT="0" distB="0" distL="0" distR="0" wp14:anchorId="600AA0CB" wp14:editId="12C7722D">
            <wp:extent cx="5120640" cy="4134485"/>
            <wp:effectExtent l="0" t="0" r="0" b="0"/>
            <wp:docPr id="94" name="图片 36" descr="D:\Pic\内切倒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D:\Pic\内切倒圆.png"/>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5120640" cy="4134485"/>
                    </a:xfrm>
                    <a:prstGeom prst="rect">
                      <a:avLst/>
                    </a:prstGeom>
                    <a:noFill/>
                    <a:ln>
                      <a:noFill/>
                    </a:ln>
                  </pic:spPr>
                </pic:pic>
              </a:graphicData>
            </a:graphic>
          </wp:inline>
        </w:drawing>
      </w:r>
    </w:p>
    <w:p w:rsidR="0090408A" w:rsidRDefault="0090408A" w:rsidP="0090408A">
      <w:pPr>
        <w:ind w:left="840" w:firstLine="420"/>
        <w:jc w:val="center"/>
        <w:rPr>
          <w:lang w:eastAsia="zh-CN"/>
        </w:rPr>
      </w:pPr>
      <w:r>
        <w:rPr>
          <w:rFonts w:hint="eastAsia"/>
          <w:lang w:eastAsia="zh-CN"/>
        </w:rPr>
        <w:t>内切</w:t>
      </w:r>
    </w:p>
    <w:p w:rsidR="0090408A" w:rsidRDefault="0090408A" w:rsidP="0090408A">
      <w:pPr>
        <w:ind w:left="840" w:firstLine="420"/>
        <w:rPr>
          <w:lang w:eastAsia="zh-CN"/>
        </w:rPr>
      </w:pPr>
    </w:p>
    <w:p w:rsidR="0090408A" w:rsidRDefault="0090408A" w:rsidP="0090408A">
      <w:pPr>
        <w:ind w:left="840" w:firstLine="420"/>
        <w:rPr>
          <w:lang w:eastAsia="zh-CN"/>
        </w:rPr>
      </w:pPr>
      <w:r>
        <w:rPr>
          <w:rFonts w:hint="eastAsia"/>
          <w:lang w:eastAsia="zh-CN"/>
        </w:rPr>
        <w:t>分为外接和内切两种情况：</w:t>
      </w:r>
    </w:p>
    <w:p w:rsidR="0090408A" w:rsidRDefault="0090408A" w:rsidP="0090408A">
      <w:pPr>
        <w:ind w:left="840" w:firstLine="420"/>
      </w:pPr>
      <w:r>
        <w:rPr>
          <w:rFonts w:hint="eastAsia"/>
        </w:rPr>
        <w:t>外接</w:t>
      </w:r>
      <w:r>
        <w:rPr>
          <w:rFonts w:hint="eastAsia"/>
        </w:rPr>
        <w:t xml:space="preserve">:  </w:t>
      </w:r>
    </w:p>
    <w:p w:rsidR="0090408A" w:rsidRPr="00951C7E" w:rsidRDefault="0090408A" w:rsidP="0090408A">
      <w:pPr>
        <w:ind w:left="840" w:firstLine="420"/>
      </w:pPr>
      <w:r>
        <w:rPr>
          <w:rFonts w:hint="eastAsia"/>
        </w:rPr>
        <w:tab/>
      </w:r>
      <w:r>
        <w:rPr>
          <w:rFonts w:hint="eastAsia"/>
        </w:rPr>
        <w:t>判断条件：</w:t>
      </w:r>
    </w:p>
    <w:p w:rsidR="0090408A" w:rsidRDefault="0090408A" w:rsidP="0090408A">
      <w:pPr>
        <w:ind w:left="840" w:firstLine="420"/>
      </w:pPr>
      <w:r w:rsidRPr="001477C5">
        <w:rPr>
          <w:noProof/>
          <w:lang w:val="en-US" w:eastAsia="zh-CN"/>
        </w:rPr>
        <w:lastRenderedPageBreak/>
        <w:drawing>
          <wp:inline distT="0" distB="0" distL="0" distR="0" wp14:anchorId="0873E771" wp14:editId="61828B47">
            <wp:extent cx="1447165" cy="357505"/>
            <wp:effectExtent l="0" t="0" r="0" b="0"/>
            <wp:docPr id="9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1447165" cy="357505"/>
                    </a:xfrm>
                    <a:prstGeom prst="rect">
                      <a:avLst/>
                    </a:prstGeom>
                    <a:noFill/>
                    <a:ln>
                      <a:noFill/>
                    </a:ln>
                  </pic:spPr>
                </pic:pic>
              </a:graphicData>
            </a:graphic>
          </wp:inline>
        </w:drawing>
      </w:r>
    </w:p>
    <w:p w:rsidR="0090408A" w:rsidRDefault="0090408A" w:rsidP="0090408A">
      <w:pPr>
        <w:ind w:left="840" w:firstLine="420"/>
      </w:pPr>
      <w:r>
        <w:rPr>
          <w:rFonts w:hint="eastAsia"/>
        </w:rPr>
        <w:tab/>
      </w:r>
      <w:r>
        <w:rPr>
          <w:rFonts w:hint="eastAsia"/>
        </w:rPr>
        <w:t>圆心距：</w:t>
      </w:r>
    </w:p>
    <w:p w:rsidR="0090408A" w:rsidRDefault="0090408A" w:rsidP="0090408A">
      <w:pPr>
        <w:ind w:left="840" w:firstLine="420"/>
      </w:pPr>
    </w:p>
    <w:p w:rsidR="0090408A" w:rsidRDefault="0090408A" w:rsidP="0090408A">
      <w:pPr>
        <w:ind w:left="840" w:firstLine="420"/>
      </w:pPr>
      <w:r w:rsidRPr="001477C5">
        <w:rPr>
          <w:noProof/>
          <w:lang w:val="en-US" w:eastAsia="zh-CN"/>
        </w:rPr>
        <w:drawing>
          <wp:inline distT="0" distB="0" distL="0" distR="0" wp14:anchorId="68260998" wp14:editId="164AEE27">
            <wp:extent cx="4921885" cy="572770"/>
            <wp:effectExtent l="0" t="0" r="0" b="0"/>
            <wp:docPr id="9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4921885" cy="572770"/>
                    </a:xfrm>
                    <a:prstGeom prst="rect">
                      <a:avLst/>
                    </a:prstGeom>
                    <a:noFill/>
                    <a:ln>
                      <a:noFill/>
                    </a:ln>
                  </pic:spPr>
                </pic:pic>
              </a:graphicData>
            </a:graphic>
          </wp:inline>
        </w:drawing>
      </w:r>
    </w:p>
    <w:p w:rsidR="0090408A" w:rsidRDefault="0090408A" w:rsidP="0090408A">
      <w:pPr>
        <w:ind w:left="840" w:firstLine="420"/>
        <w:rPr>
          <w:lang w:eastAsia="zh-CN"/>
        </w:rPr>
      </w:pPr>
      <w:r>
        <w:rPr>
          <w:rFonts w:hint="eastAsia"/>
          <w:lang w:eastAsia="zh-CN"/>
        </w:rPr>
        <w:t>过渡圆弧从与直线的切点开始到与圆弧的切点结束，方向与已知圆弧方向相反。</w:t>
      </w:r>
    </w:p>
    <w:p w:rsidR="0090408A" w:rsidRDefault="0090408A" w:rsidP="0090408A">
      <w:pPr>
        <w:ind w:left="840" w:firstLine="420"/>
        <w:rPr>
          <w:lang w:eastAsia="zh-CN"/>
        </w:rPr>
      </w:pPr>
    </w:p>
    <w:p w:rsidR="0090408A" w:rsidRDefault="0090408A" w:rsidP="0090408A">
      <w:pPr>
        <w:ind w:left="840" w:firstLine="420"/>
      </w:pPr>
      <w:r>
        <w:rPr>
          <w:rFonts w:hint="eastAsia"/>
        </w:rPr>
        <w:t>内切：</w:t>
      </w:r>
    </w:p>
    <w:p w:rsidR="0090408A" w:rsidRDefault="0090408A" w:rsidP="0090408A">
      <w:pPr>
        <w:ind w:left="840" w:firstLine="420"/>
      </w:pPr>
      <w:r>
        <w:rPr>
          <w:rFonts w:hint="eastAsia"/>
        </w:rPr>
        <w:tab/>
      </w:r>
      <w:r>
        <w:rPr>
          <w:rFonts w:hint="eastAsia"/>
        </w:rPr>
        <w:t>判断条件：</w:t>
      </w:r>
    </w:p>
    <w:p w:rsidR="0090408A" w:rsidRDefault="0090408A" w:rsidP="0090408A">
      <w:pPr>
        <w:ind w:left="840" w:firstLine="420"/>
      </w:pPr>
      <w:r>
        <w:rPr>
          <w:rFonts w:hint="eastAsia"/>
        </w:rPr>
        <w:tab/>
      </w:r>
      <w:r>
        <w:rPr>
          <w:rFonts w:hint="eastAsia"/>
        </w:rPr>
        <w:tab/>
      </w:r>
      <w:r>
        <w:rPr>
          <w:rFonts w:hint="eastAsia"/>
        </w:rPr>
        <w:tab/>
      </w:r>
      <w:r w:rsidRPr="001477C5">
        <w:rPr>
          <w:noProof/>
          <w:lang w:val="en-US" w:eastAsia="zh-CN"/>
        </w:rPr>
        <w:drawing>
          <wp:inline distT="0" distB="0" distL="0" distR="0" wp14:anchorId="539F1127" wp14:editId="1861EDD8">
            <wp:extent cx="1447165" cy="341630"/>
            <wp:effectExtent l="0" t="0" r="0" b="0"/>
            <wp:docPr id="9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447165" cy="341630"/>
                    </a:xfrm>
                    <a:prstGeom prst="rect">
                      <a:avLst/>
                    </a:prstGeom>
                    <a:noFill/>
                    <a:ln>
                      <a:noFill/>
                    </a:ln>
                  </pic:spPr>
                </pic:pic>
              </a:graphicData>
            </a:graphic>
          </wp:inline>
        </w:drawing>
      </w:r>
    </w:p>
    <w:p w:rsidR="0090408A" w:rsidRDefault="0090408A" w:rsidP="0090408A">
      <w:pPr>
        <w:ind w:left="840" w:firstLine="420"/>
      </w:pPr>
      <w:r>
        <w:rPr>
          <w:rFonts w:hint="eastAsia"/>
        </w:rPr>
        <w:tab/>
      </w:r>
      <w:r>
        <w:rPr>
          <w:rFonts w:hint="eastAsia"/>
        </w:rPr>
        <w:t>圆心距：</w:t>
      </w:r>
    </w:p>
    <w:p w:rsidR="0090408A" w:rsidRDefault="0090408A" w:rsidP="0090408A">
      <w:pPr>
        <w:ind w:left="840" w:firstLine="420"/>
      </w:pPr>
      <w:r w:rsidRPr="001477C5">
        <w:rPr>
          <w:noProof/>
          <w:lang w:val="en-US" w:eastAsia="zh-CN"/>
        </w:rPr>
        <w:drawing>
          <wp:inline distT="0" distB="0" distL="0" distR="0" wp14:anchorId="7FEE47CA" wp14:editId="734505CB">
            <wp:extent cx="4818380" cy="572770"/>
            <wp:effectExtent l="0" t="0" r="0" b="0"/>
            <wp:docPr id="9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4818380" cy="572770"/>
                    </a:xfrm>
                    <a:prstGeom prst="rect">
                      <a:avLst/>
                    </a:prstGeom>
                    <a:noFill/>
                    <a:ln>
                      <a:noFill/>
                    </a:ln>
                  </pic:spPr>
                </pic:pic>
              </a:graphicData>
            </a:graphic>
          </wp:inline>
        </w:drawing>
      </w:r>
    </w:p>
    <w:p w:rsidR="0090408A" w:rsidRDefault="0090408A" w:rsidP="0090408A">
      <w:pPr>
        <w:ind w:left="840" w:firstLine="420"/>
      </w:pPr>
    </w:p>
    <w:p w:rsidR="0090408A" w:rsidRDefault="0090408A" w:rsidP="0090408A">
      <w:pPr>
        <w:ind w:left="840" w:firstLine="420"/>
        <w:rPr>
          <w:lang w:eastAsia="zh-CN"/>
        </w:rPr>
      </w:pPr>
      <w:r>
        <w:rPr>
          <w:rFonts w:hint="eastAsia"/>
          <w:lang w:eastAsia="zh-CN"/>
        </w:rPr>
        <w:t>公共条件：</w:t>
      </w:r>
    </w:p>
    <w:p w:rsidR="0090408A" w:rsidRDefault="0090408A" w:rsidP="0090408A">
      <w:pPr>
        <w:ind w:left="840" w:firstLine="420"/>
        <w:rPr>
          <w:lang w:eastAsia="zh-CN"/>
        </w:rPr>
      </w:pPr>
      <w:r>
        <w:rPr>
          <w:rFonts w:hint="eastAsia"/>
          <w:lang w:eastAsia="zh-CN"/>
        </w:rPr>
        <w:tab/>
      </w:r>
      <w:r>
        <w:rPr>
          <w:rFonts w:hint="eastAsia"/>
          <w:lang w:eastAsia="zh-CN"/>
        </w:rPr>
        <w:t>过渡圆心到直线的距离：</w:t>
      </w:r>
    </w:p>
    <w:p w:rsidR="0090408A" w:rsidRPr="001C664E" w:rsidRDefault="0090408A" w:rsidP="0090408A">
      <w:pPr>
        <w:ind w:left="840" w:firstLine="420"/>
      </w:pPr>
      <w:r w:rsidRPr="00F74B6F">
        <w:rPr>
          <w:position w:val="-36"/>
        </w:rPr>
        <w:object w:dxaOrig="4800" w:dyaOrig="859">
          <v:shape id="_x0000_i1098" type="#_x0000_t75" style="width:367.5pt;height:65.25pt" o:ole="">
            <v:imagedata r:id="rId175" o:title=""/>
          </v:shape>
          <o:OLEObject Type="Embed" ProgID="Equation.DSMT4" ShapeID="_x0000_i1098" DrawAspect="Content" ObjectID="_1654934705" r:id="rId176"/>
        </w:object>
      </w:r>
    </w:p>
    <w:p w:rsidR="0090408A" w:rsidRDefault="0090408A" w:rsidP="0090408A">
      <w:pPr>
        <w:ind w:left="840" w:firstLine="420"/>
        <w:rPr>
          <w:lang w:eastAsia="zh-CN"/>
        </w:rPr>
      </w:pPr>
      <w:r>
        <w:rPr>
          <w:rFonts w:hint="eastAsia"/>
          <w:lang w:eastAsia="zh-CN"/>
        </w:rPr>
        <w:t>过渡圆弧从与直线的切点开始到与圆弧的切点结束，方向与已知圆弧方向相同。</w:t>
      </w:r>
    </w:p>
    <w:p w:rsidR="0090408A" w:rsidRDefault="0090408A" w:rsidP="0090408A">
      <w:pPr>
        <w:ind w:left="840" w:firstLine="420"/>
        <w:rPr>
          <w:lang w:eastAsia="zh-CN"/>
        </w:rPr>
      </w:pPr>
    </w:p>
    <w:p w:rsidR="0090408A" w:rsidRDefault="0090408A" w:rsidP="0090408A">
      <w:pPr>
        <w:ind w:left="840" w:firstLine="420"/>
        <w:rPr>
          <w:lang w:eastAsia="zh-CN"/>
        </w:rPr>
      </w:pPr>
      <w:r>
        <w:rPr>
          <w:rFonts w:hint="eastAsia"/>
          <w:lang w:eastAsia="zh-CN"/>
        </w:rPr>
        <w:t>过渡圆圆心坐标为未知量，其余均为已知量，联立圆心距与公共条件两个方程，可以解出过渡圆圆心坐标共四组解。</w:t>
      </w:r>
    </w:p>
    <w:p w:rsidR="0090408A" w:rsidRDefault="0090408A" w:rsidP="0090408A">
      <w:pPr>
        <w:ind w:left="840" w:firstLine="420"/>
        <w:rPr>
          <w:lang w:eastAsia="zh-CN"/>
        </w:rPr>
      </w:pPr>
      <w:r>
        <w:rPr>
          <w:rFonts w:hint="eastAsia"/>
          <w:lang w:eastAsia="zh-CN"/>
        </w:rPr>
        <w:t>筛选条件：</w:t>
      </w:r>
    </w:p>
    <w:p w:rsidR="0090408A" w:rsidRDefault="0090408A" w:rsidP="0090408A">
      <w:pPr>
        <w:ind w:left="840" w:firstLine="420"/>
        <w:rPr>
          <w:lang w:eastAsia="zh-CN"/>
        </w:rPr>
      </w:pPr>
      <w:r>
        <w:rPr>
          <w:rFonts w:hint="eastAsia"/>
          <w:lang w:eastAsia="zh-CN"/>
        </w:rPr>
        <w:t>连结</w:t>
      </w:r>
      <w:r w:rsidRPr="00F26A61">
        <w:rPr>
          <w:position w:val="-12"/>
        </w:rPr>
        <w:object w:dxaOrig="520" w:dyaOrig="360">
          <v:shape id="_x0000_i1099" type="#_x0000_t75" style="width:26.25pt;height:18pt" o:ole="">
            <v:imagedata r:id="rId177" o:title=""/>
          </v:shape>
          <o:OLEObject Type="Embed" ProgID="Equation.DSMT4" ShapeID="_x0000_i1099" DrawAspect="Content" ObjectID="_1654934706" r:id="rId178"/>
        </w:object>
      </w:r>
      <w:r>
        <w:rPr>
          <w:rFonts w:hint="eastAsia"/>
          <w:lang w:eastAsia="zh-CN"/>
        </w:rPr>
        <w:t>，以弧</w:t>
      </w:r>
      <w:r w:rsidRPr="00F26A61">
        <w:rPr>
          <w:position w:val="-12"/>
        </w:rPr>
        <w:object w:dxaOrig="620" w:dyaOrig="420">
          <v:shape id="_x0000_i1100" type="#_x0000_t75" style="width:30.75pt;height:21pt" o:ole="">
            <v:imagedata r:id="rId179" o:title=""/>
          </v:shape>
          <o:OLEObject Type="Embed" ProgID="Equation.DSMT4" ShapeID="_x0000_i1100" DrawAspect="Content" ObjectID="_1654934707" r:id="rId180"/>
        </w:object>
      </w:r>
      <w:r>
        <w:rPr>
          <w:rFonts w:hint="eastAsia"/>
          <w:lang w:eastAsia="zh-CN"/>
        </w:rPr>
        <w:t>上从</w:t>
      </w:r>
      <w:r>
        <w:rPr>
          <w:rFonts w:hint="eastAsia"/>
          <w:lang w:eastAsia="zh-CN"/>
        </w:rPr>
        <w:t>B</w:t>
      </w:r>
      <w:r>
        <w:rPr>
          <w:rFonts w:hint="eastAsia"/>
          <w:lang w:eastAsia="zh-CN"/>
        </w:rPr>
        <w:t>到</w:t>
      </w:r>
      <w:r>
        <w:rPr>
          <w:rFonts w:hint="eastAsia"/>
          <w:lang w:eastAsia="zh-CN"/>
        </w:rPr>
        <w:t>C</w:t>
      </w:r>
      <w:r>
        <w:rPr>
          <w:rFonts w:hint="eastAsia"/>
          <w:lang w:eastAsia="zh-CN"/>
        </w:rPr>
        <w:t>的方向为正方向，取构成的角</w:t>
      </w:r>
      <w:r w:rsidRPr="00F26A61">
        <w:rPr>
          <w:position w:val="-12"/>
        </w:rPr>
        <w:object w:dxaOrig="859" w:dyaOrig="360">
          <v:shape id="_x0000_i1101" type="#_x0000_t75" style="width:42.75pt;height:18pt" o:ole="">
            <v:imagedata r:id="rId181" o:title=""/>
          </v:shape>
          <o:OLEObject Type="Embed" ProgID="Equation.DSMT4" ShapeID="_x0000_i1101" DrawAspect="Content" ObjectID="_1654934708" r:id="rId182"/>
        </w:object>
      </w:r>
      <w:r>
        <w:rPr>
          <w:rFonts w:hint="eastAsia"/>
          <w:lang w:eastAsia="zh-CN"/>
        </w:rPr>
        <w:t>最小的解即为所求。</w:t>
      </w:r>
    </w:p>
    <w:p w:rsidR="0090408A" w:rsidRDefault="0090408A" w:rsidP="0090408A">
      <w:pPr>
        <w:ind w:left="840" w:firstLine="420"/>
        <w:rPr>
          <w:lang w:eastAsia="zh-CN"/>
        </w:rPr>
      </w:pPr>
      <w:r>
        <w:rPr>
          <w:rFonts w:hint="eastAsia"/>
          <w:lang w:eastAsia="zh-CN"/>
        </w:rPr>
        <w:t>根据圆心</w:t>
      </w:r>
      <w:r w:rsidRPr="00F26A61">
        <w:rPr>
          <w:position w:val="-12"/>
        </w:rPr>
        <w:object w:dxaOrig="300" w:dyaOrig="360">
          <v:shape id="_x0000_i1102" type="#_x0000_t75" style="width:15pt;height:18pt" o:ole="">
            <v:imagedata r:id="rId183" o:title=""/>
          </v:shape>
          <o:OLEObject Type="Embed" ProgID="Equation.DSMT4" ShapeID="_x0000_i1102" DrawAspect="Content" ObjectID="_1654934709" r:id="rId184"/>
        </w:object>
      </w:r>
      <w:r>
        <w:rPr>
          <w:rFonts w:hint="eastAsia"/>
          <w:lang w:eastAsia="zh-CN"/>
        </w:rPr>
        <w:t>坐标，可以求出切点</w:t>
      </w:r>
      <w:r>
        <w:rPr>
          <w:rFonts w:hint="eastAsia"/>
          <w:lang w:eastAsia="zh-CN"/>
        </w:rPr>
        <w:t>E</w:t>
      </w:r>
      <w:r>
        <w:rPr>
          <w:rFonts w:hint="eastAsia"/>
          <w:lang w:eastAsia="zh-CN"/>
        </w:rPr>
        <w:t>，</w:t>
      </w:r>
      <w:r>
        <w:rPr>
          <w:rFonts w:hint="eastAsia"/>
          <w:lang w:eastAsia="zh-CN"/>
        </w:rPr>
        <w:t>F</w:t>
      </w:r>
      <w:r>
        <w:rPr>
          <w:rFonts w:hint="eastAsia"/>
          <w:lang w:eastAsia="zh-CN"/>
        </w:rPr>
        <w:t>的坐标。</w:t>
      </w:r>
      <w:r w:rsidRPr="00535F60">
        <w:rPr>
          <w:rFonts w:hint="eastAsia"/>
          <w:highlight w:val="yellow"/>
          <w:lang w:eastAsia="zh-CN"/>
        </w:rPr>
        <w:t>可以证明过渡圆弧所对的圆心角</w:t>
      </w:r>
      <w:r w:rsidRPr="00535F60">
        <w:rPr>
          <w:position w:val="-6"/>
          <w:highlight w:val="yellow"/>
        </w:rPr>
        <w:object w:dxaOrig="1140" w:dyaOrig="279">
          <v:shape id="_x0000_i1103" type="#_x0000_t75" style="width:57pt;height:14.25pt" o:ole="">
            <v:imagedata r:id="rId167" o:title=""/>
          </v:shape>
          <o:OLEObject Type="Embed" ProgID="Equation.DSMT4" ShapeID="_x0000_i1103" DrawAspect="Content" ObjectID="_1654934710" r:id="rId185"/>
        </w:object>
      </w:r>
      <w:r w:rsidRPr="00535F60">
        <w:rPr>
          <w:rFonts w:hint="eastAsia"/>
          <w:highlight w:val="yellow"/>
          <w:lang w:eastAsia="zh-CN"/>
        </w:rPr>
        <w:t>。</w:t>
      </w:r>
      <w:r>
        <w:rPr>
          <w:rFonts w:hint="eastAsia"/>
          <w:lang w:eastAsia="zh-CN"/>
        </w:rPr>
        <w:t>以</w:t>
      </w:r>
      <w:r w:rsidRPr="00F26A61">
        <w:rPr>
          <w:position w:val="-12"/>
        </w:rPr>
        <w:object w:dxaOrig="300" w:dyaOrig="360">
          <v:shape id="_x0000_i1104" type="#_x0000_t75" style="width:15pt;height:18pt" o:ole="">
            <v:imagedata r:id="rId183" o:title=""/>
          </v:shape>
          <o:OLEObject Type="Embed" ProgID="Equation.DSMT4" ShapeID="_x0000_i1104" DrawAspect="Content" ObjectID="_1654934711" r:id="rId186"/>
        </w:object>
      </w:r>
      <w:r>
        <w:rPr>
          <w:rFonts w:hint="eastAsia"/>
          <w:lang w:eastAsia="zh-CN"/>
        </w:rPr>
        <w:t>为圆心，</w:t>
      </w:r>
      <w:r>
        <w:rPr>
          <w:rFonts w:hint="eastAsia"/>
          <w:lang w:eastAsia="zh-CN"/>
        </w:rPr>
        <w:t>E</w:t>
      </w:r>
      <w:r>
        <w:rPr>
          <w:rFonts w:hint="eastAsia"/>
          <w:lang w:eastAsia="zh-CN"/>
        </w:rPr>
        <w:t>，</w:t>
      </w:r>
      <w:r>
        <w:rPr>
          <w:rFonts w:hint="eastAsia"/>
          <w:lang w:eastAsia="zh-CN"/>
        </w:rPr>
        <w:t>F</w:t>
      </w:r>
      <w:r>
        <w:rPr>
          <w:rFonts w:hint="eastAsia"/>
          <w:lang w:eastAsia="zh-CN"/>
        </w:rPr>
        <w:t>为端点作劣弧，即为所求。</w:t>
      </w:r>
    </w:p>
    <w:p w:rsidR="0090408A" w:rsidRPr="005129F1" w:rsidRDefault="0090408A" w:rsidP="0090408A">
      <w:pPr>
        <w:ind w:left="840" w:firstLine="420"/>
        <w:rPr>
          <w:lang w:eastAsia="zh-CN"/>
        </w:rPr>
      </w:pPr>
    </w:p>
    <w:p w:rsidR="0090408A" w:rsidRDefault="0090408A" w:rsidP="0090408A">
      <w:pPr>
        <w:ind w:left="840" w:firstLine="420"/>
        <w:rPr>
          <w:lang w:eastAsia="zh-CN"/>
        </w:rPr>
      </w:pPr>
      <w:r>
        <w:rPr>
          <w:rFonts w:hint="eastAsia"/>
          <w:lang w:eastAsia="zh-CN"/>
        </w:rPr>
        <w:t>无解情况：</w:t>
      </w:r>
    </w:p>
    <w:p w:rsidR="0090408A" w:rsidRDefault="0090408A" w:rsidP="0090408A">
      <w:pPr>
        <w:pStyle w:val="a8"/>
        <w:widowControl w:val="0"/>
        <w:numPr>
          <w:ilvl w:val="0"/>
          <w:numId w:val="21"/>
        </w:numPr>
        <w:ind w:leftChars="0" w:firstLineChars="0"/>
        <w:jc w:val="both"/>
        <w:rPr>
          <w:lang w:eastAsia="zh-CN"/>
        </w:rPr>
      </w:pPr>
      <w:r>
        <w:rPr>
          <w:rFonts w:hint="eastAsia"/>
          <w:lang w:eastAsia="zh-CN"/>
        </w:rPr>
        <w:t>求得</w:t>
      </w:r>
      <w:r>
        <w:rPr>
          <w:rFonts w:hint="eastAsia"/>
          <w:lang w:eastAsia="zh-CN"/>
        </w:rPr>
        <w:t>BE</w:t>
      </w:r>
      <w:r>
        <w:rPr>
          <w:rFonts w:hint="eastAsia"/>
          <w:lang w:eastAsia="zh-CN"/>
        </w:rPr>
        <w:t>长度大于</w:t>
      </w:r>
      <w:r>
        <w:rPr>
          <w:rFonts w:hint="eastAsia"/>
          <w:lang w:eastAsia="zh-CN"/>
        </w:rPr>
        <w:t>AB</w:t>
      </w:r>
      <w:r>
        <w:rPr>
          <w:rFonts w:hint="eastAsia"/>
          <w:lang w:eastAsia="zh-CN"/>
        </w:rPr>
        <w:t>，证明线段</w:t>
      </w:r>
      <w:r>
        <w:rPr>
          <w:rFonts w:hint="eastAsia"/>
          <w:lang w:eastAsia="zh-CN"/>
        </w:rPr>
        <w:t>AB</w:t>
      </w:r>
      <w:r>
        <w:rPr>
          <w:rFonts w:hint="eastAsia"/>
          <w:lang w:eastAsia="zh-CN"/>
        </w:rPr>
        <w:t>过短，对于制定过渡半径无法完成圆弧过渡。</w:t>
      </w:r>
    </w:p>
    <w:p w:rsidR="0090408A" w:rsidRDefault="0090408A" w:rsidP="0090408A">
      <w:pPr>
        <w:pStyle w:val="a8"/>
        <w:widowControl w:val="0"/>
        <w:numPr>
          <w:ilvl w:val="0"/>
          <w:numId w:val="21"/>
        </w:numPr>
        <w:ind w:leftChars="0" w:firstLineChars="0"/>
        <w:jc w:val="both"/>
        <w:rPr>
          <w:lang w:eastAsia="zh-CN"/>
        </w:rPr>
      </w:pPr>
      <w:r>
        <w:rPr>
          <w:rFonts w:hint="eastAsia"/>
          <w:lang w:eastAsia="zh-CN"/>
        </w:rPr>
        <w:t>求得</w:t>
      </w:r>
      <w:r>
        <w:rPr>
          <w:lang w:eastAsia="zh-CN"/>
        </w:rPr>
        <w:t> </w:t>
      </w:r>
      <w:r>
        <w:rPr>
          <w:rFonts w:hint="eastAsia"/>
          <w:lang w:eastAsia="zh-CN"/>
        </w:rPr>
        <w:t>圆弧上切点</w:t>
      </w:r>
      <w:r>
        <w:rPr>
          <w:rFonts w:hint="eastAsia"/>
          <w:lang w:eastAsia="zh-CN"/>
        </w:rPr>
        <w:t>F</w:t>
      </w:r>
      <w:r>
        <w:rPr>
          <w:rFonts w:hint="eastAsia"/>
          <w:lang w:eastAsia="zh-CN"/>
        </w:rPr>
        <w:t>，但圆心角</w:t>
      </w:r>
      <w:r w:rsidRPr="00F26A61">
        <w:rPr>
          <w:position w:val="-12"/>
        </w:rPr>
        <w:object w:dxaOrig="800" w:dyaOrig="360">
          <v:shape id="_x0000_i1105" type="#_x0000_t75" style="width:39.75pt;height:18pt" o:ole="">
            <v:imagedata r:id="rId187" o:title=""/>
          </v:shape>
          <o:OLEObject Type="Embed" ProgID="Equation.DSMT4" ShapeID="_x0000_i1105" DrawAspect="Content" ObjectID="_1654934712" r:id="rId188"/>
        </w:object>
      </w:r>
      <w:r>
        <w:rPr>
          <w:rFonts w:hint="eastAsia"/>
          <w:lang w:eastAsia="zh-CN"/>
        </w:rPr>
        <w:t>大于给定圆弧所对的圆心角</w:t>
      </w:r>
      <w:r w:rsidRPr="00F26A61">
        <w:rPr>
          <w:position w:val="-12"/>
        </w:rPr>
        <w:object w:dxaOrig="800" w:dyaOrig="360">
          <v:shape id="_x0000_i1106" type="#_x0000_t75" style="width:39.75pt;height:18pt" o:ole="">
            <v:imagedata r:id="rId189" o:title=""/>
          </v:shape>
          <o:OLEObject Type="Embed" ProgID="Equation.DSMT4" ShapeID="_x0000_i1106" DrawAspect="Content" ObjectID="_1654934713" r:id="rId190"/>
        </w:object>
      </w:r>
      <w:r>
        <w:rPr>
          <w:rFonts w:hint="eastAsia"/>
          <w:lang w:eastAsia="zh-CN"/>
        </w:rPr>
        <w:t>，证明给定圆弧过短，</w:t>
      </w:r>
      <w:r>
        <w:rPr>
          <w:rFonts w:hint="eastAsia"/>
          <w:lang w:eastAsia="zh-CN"/>
        </w:rPr>
        <w:lastRenderedPageBreak/>
        <w:t>对于制定过渡半径无法完成圆弧过渡。</w:t>
      </w:r>
    </w:p>
    <w:p w:rsidR="0090408A" w:rsidRDefault="0090408A" w:rsidP="0090408A">
      <w:pPr>
        <w:pStyle w:val="a8"/>
        <w:widowControl w:val="0"/>
        <w:numPr>
          <w:ilvl w:val="0"/>
          <w:numId w:val="21"/>
        </w:numPr>
        <w:ind w:leftChars="0" w:firstLineChars="0"/>
        <w:jc w:val="both"/>
      </w:pPr>
      <w:r>
        <w:rPr>
          <w:rFonts w:hint="eastAsia"/>
          <w:lang w:eastAsia="zh-CN"/>
        </w:rPr>
        <w:t>对于内切过渡而言，若给定圆弧被给定线段所截形成的弓形高度小于</w:t>
      </w:r>
      <w:r>
        <w:rPr>
          <w:rFonts w:hint="eastAsia"/>
          <w:lang w:eastAsia="zh-CN"/>
        </w:rPr>
        <w:t>2</w:t>
      </w:r>
      <w:r>
        <w:rPr>
          <w:rFonts w:hint="eastAsia"/>
          <w:lang w:eastAsia="zh-CN"/>
        </w:rPr>
        <w:t>倍过渡圆半径，则没有足够的空间完成圆弧过渡。</w:t>
      </w:r>
      <w:r>
        <w:rPr>
          <w:rFonts w:hint="eastAsia"/>
        </w:rPr>
        <w:t>这里又分成两种情况。</w:t>
      </w:r>
    </w:p>
    <w:p w:rsidR="0090408A" w:rsidRPr="00347166" w:rsidRDefault="0090408A" w:rsidP="0090408A">
      <w:pPr>
        <w:pStyle w:val="a8"/>
        <w:ind w:left="840" w:firstLineChars="0" w:firstLine="0"/>
      </w:pPr>
    </w:p>
    <w:p w:rsidR="0090408A" w:rsidRDefault="0090408A" w:rsidP="0090408A">
      <w:pPr>
        <w:pStyle w:val="2"/>
        <w:spacing w:before="156" w:after="156"/>
        <w:ind w:left="1124" w:hanging="1124"/>
      </w:pPr>
      <w:bookmarkStart w:id="46" w:name="_Toc451342791"/>
      <w:r>
        <w:rPr>
          <w:rFonts w:hint="eastAsia"/>
        </w:rPr>
        <w:t>圆弧</w:t>
      </w:r>
      <w:r>
        <w:rPr>
          <w:rFonts w:hint="eastAsia"/>
        </w:rPr>
        <w:t>-</w:t>
      </w:r>
      <w:r>
        <w:rPr>
          <w:rFonts w:hint="eastAsia"/>
        </w:rPr>
        <w:t>线段过渡</w:t>
      </w:r>
      <w:bookmarkEnd w:id="46"/>
    </w:p>
    <w:p w:rsidR="0090408A" w:rsidRDefault="0090408A" w:rsidP="0090408A">
      <w:pPr>
        <w:ind w:left="840"/>
        <w:rPr>
          <w:lang w:eastAsia="zh-CN"/>
        </w:rPr>
      </w:pPr>
      <w:r>
        <w:rPr>
          <w:rFonts w:hint="eastAsia"/>
          <w:lang w:eastAsia="zh-CN"/>
        </w:rPr>
        <w:tab/>
      </w:r>
      <w:r>
        <w:rPr>
          <w:rFonts w:hint="eastAsia"/>
          <w:lang w:eastAsia="zh-CN"/>
        </w:rPr>
        <w:t>与线段圆弧类似，可以将加工顺序取反，然后计算过渡圆弧，然后将圆弧方向再取反。</w:t>
      </w:r>
    </w:p>
    <w:p w:rsidR="0090408A" w:rsidRDefault="0090408A" w:rsidP="0090408A">
      <w:pPr>
        <w:ind w:left="840" w:firstLine="420"/>
        <w:rPr>
          <w:lang w:eastAsia="zh-CN"/>
        </w:rPr>
      </w:pPr>
    </w:p>
    <w:p w:rsidR="0090408A" w:rsidRDefault="0090408A" w:rsidP="0090408A">
      <w:pPr>
        <w:ind w:left="840" w:firstLine="420"/>
        <w:rPr>
          <w:lang w:eastAsia="zh-CN"/>
        </w:rPr>
      </w:pPr>
    </w:p>
    <w:p w:rsidR="0090408A" w:rsidRPr="002475A8" w:rsidRDefault="0090408A" w:rsidP="0090408A">
      <w:pPr>
        <w:pStyle w:val="2"/>
        <w:spacing w:before="156" w:after="156"/>
        <w:ind w:left="1124" w:hanging="1124"/>
        <w:rPr>
          <w:lang w:eastAsia="zh-CN"/>
        </w:rPr>
      </w:pPr>
      <w:bookmarkStart w:id="47" w:name="_Toc451342792"/>
      <w:r>
        <w:rPr>
          <w:rFonts w:hint="eastAsia"/>
          <w:lang w:eastAsia="zh-CN"/>
        </w:rPr>
        <w:t>圆弧</w:t>
      </w:r>
      <w:r>
        <w:rPr>
          <w:rFonts w:hint="eastAsia"/>
          <w:lang w:eastAsia="zh-CN"/>
        </w:rPr>
        <w:t>-</w:t>
      </w:r>
      <w:r>
        <w:rPr>
          <w:rFonts w:hint="eastAsia"/>
          <w:lang w:eastAsia="zh-CN"/>
        </w:rPr>
        <w:t>圆弧过渡</w:t>
      </w:r>
      <w:bookmarkEnd w:id="47"/>
    </w:p>
    <w:p w:rsidR="0090408A" w:rsidRDefault="0090408A" w:rsidP="0090408A">
      <w:pPr>
        <w:pStyle w:val="3"/>
        <w:spacing w:before="156" w:after="156"/>
        <w:ind w:left="964" w:hanging="964"/>
        <w:rPr>
          <w:lang w:eastAsia="zh-CN"/>
        </w:rPr>
      </w:pPr>
      <w:bookmarkStart w:id="48" w:name="_Toc451342793"/>
      <w:r>
        <w:rPr>
          <w:rFonts w:hint="eastAsia"/>
          <w:lang w:eastAsia="zh-CN"/>
        </w:rPr>
        <w:t>外接</w:t>
      </w:r>
      <w:bookmarkEnd w:id="48"/>
    </w:p>
    <w:p w:rsidR="0090408A" w:rsidRDefault="0090408A" w:rsidP="0090408A">
      <w:pPr>
        <w:ind w:leftChars="200" w:left="420" w:firstLine="420"/>
        <w:rPr>
          <w:lang w:eastAsia="zh-CN"/>
        </w:rPr>
      </w:pPr>
      <w:r>
        <w:rPr>
          <w:rFonts w:hint="eastAsia"/>
          <w:lang w:eastAsia="zh-CN"/>
        </w:rPr>
        <w:t>判断条件：</w:t>
      </w:r>
    </w:p>
    <w:p w:rsidR="0090408A" w:rsidRDefault="0090408A" w:rsidP="0090408A">
      <w:pPr>
        <w:pStyle w:val="a8"/>
        <w:widowControl w:val="0"/>
        <w:numPr>
          <w:ilvl w:val="0"/>
          <w:numId w:val="18"/>
        </w:numPr>
        <w:ind w:leftChars="600" w:left="1620" w:firstLineChars="0"/>
        <w:jc w:val="both"/>
        <w:rPr>
          <w:lang w:eastAsia="zh-CN"/>
        </w:rPr>
      </w:pPr>
      <w:r>
        <w:rPr>
          <w:rFonts w:hint="eastAsia"/>
          <w:lang w:eastAsia="zh-CN"/>
        </w:rPr>
        <w:t>选定任意方向经过两端圆弧，则两段圆弧旋向相同。</w:t>
      </w:r>
    </w:p>
    <w:p w:rsidR="0090408A" w:rsidRPr="00983AFC" w:rsidRDefault="0090408A" w:rsidP="0090408A">
      <w:pPr>
        <w:pStyle w:val="a8"/>
        <w:widowControl w:val="0"/>
        <w:numPr>
          <w:ilvl w:val="0"/>
          <w:numId w:val="18"/>
        </w:numPr>
        <w:ind w:leftChars="600" w:left="1620" w:firstLineChars="0"/>
        <w:jc w:val="both"/>
      </w:pPr>
      <w:r w:rsidRPr="00D55391">
        <w:rPr>
          <w:position w:val="-12"/>
        </w:rPr>
        <w:object w:dxaOrig="859" w:dyaOrig="360">
          <v:shape id="_x0000_i1107" type="#_x0000_t75" style="width:42.75pt;height:18pt" o:ole="">
            <v:imagedata r:id="rId191" o:title=""/>
          </v:shape>
          <o:OLEObject Type="Embed" ProgID="Equation.DSMT4" ShapeID="_x0000_i1107" DrawAspect="Content" ObjectID="_1654934714" r:id="rId192"/>
        </w:object>
      </w:r>
      <w:r w:rsidRPr="00D62F51">
        <w:rPr>
          <w:position w:val="-10"/>
        </w:rPr>
        <w:object w:dxaOrig="760" w:dyaOrig="320">
          <v:shape id="_x0000_i1108" type="#_x0000_t75" style="width:38.25pt;height:15.75pt" o:ole="">
            <v:imagedata r:id="rId193" o:title=""/>
          </v:shape>
          <o:OLEObject Type="Embed" ProgID="Equation.DSMT4" ShapeID="_x0000_i1108" DrawAspect="Content" ObjectID="_1654934715" r:id="rId194"/>
        </w:object>
      </w:r>
      <w:r>
        <w:rPr>
          <w:rFonts w:hint="eastAsia"/>
        </w:rPr>
        <w:t>的旋向与</w:t>
      </w:r>
      <w:r w:rsidRPr="00D55391">
        <w:rPr>
          <w:position w:val="-6"/>
        </w:rPr>
        <w:object w:dxaOrig="560" w:dyaOrig="360">
          <v:shape id="_x0000_i1109" type="#_x0000_t75" style="width:27.75pt;height:18pt" o:ole="">
            <v:imagedata r:id="rId195" o:title=""/>
          </v:shape>
          <o:OLEObject Type="Embed" ProgID="Equation.DSMT4" ShapeID="_x0000_i1109" DrawAspect="Content" ObjectID="_1654934716" r:id="rId196"/>
        </w:object>
      </w:r>
      <w:r>
        <w:rPr>
          <w:rFonts w:hint="eastAsia"/>
        </w:rPr>
        <w:t>的旋向相反。</w:t>
      </w:r>
    </w:p>
    <w:p w:rsidR="0090408A" w:rsidRDefault="0090408A" w:rsidP="0090408A">
      <w:pPr>
        <w:ind w:leftChars="200" w:left="420" w:firstLine="420"/>
      </w:pPr>
      <w:r>
        <w:rPr>
          <w:rFonts w:hint="eastAsia"/>
        </w:rPr>
        <w:t>计算方程：</w:t>
      </w:r>
    </w:p>
    <w:p w:rsidR="0090408A" w:rsidRDefault="0090408A" w:rsidP="0090408A">
      <w:pPr>
        <w:ind w:leftChars="200" w:left="420" w:firstLine="420"/>
      </w:pPr>
      <w:r>
        <w:rPr>
          <w:rFonts w:hint="eastAsia"/>
        </w:rPr>
        <w:tab/>
      </w:r>
      <w:r>
        <w:rPr>
          <w:rFonts w:hint="eastAsia"/>
        </w:rPr>
        <w:t>圆心距：</w:t>
      </w:r>
    </w:p>
    <w:p w:rsidR="0090408A" w:rsidRDefault="0090408A" w:rsidP="0090408A">
      <w:pPr>
        <w:ind w:leftChars="800" w:left="1680" w:firstLine="420"/>
      </w:pPr>
      <w:r w:rsidRPr="00D55391">
        <w:rPr>
          <w:position w:val="-16"/>
        </w:rPr>
        <w:object w:dxaOrig="3700" w:dyaOrig="520">
          <v:shape id="_x0000_i1110" type="#_x0000_t75" style="width:220.5pt;height:31.5pt" o:ole="">
            <v:imagedata r:id="rId197" o:title=""/>
          </v:shape>
          <o:OLEObject Type="Embed" ProgID="Equation.DSMT4" ShapeID="_x0000_i1110" DrawAspect="Content" ObjectID="_1654934717" r:id="rId198"/>
        </w:object>
      </w:r>
    </w:p>
    <w:p w:rsidR="0090408A" w:rsidRDefault="0090408A" w:rsidP="0090408A">
      <w:pPr>
        <w:ind w:leftChars="200" w:left="420" w:firstLine="420"/>
      </w:pPr>
      <w:r>
        <w:rPr>
          <w:rFonts w:hint="eastAsia"/>
        </w:rPr>
        <w:tab/>
      </w:r>
      <w:r>
        <w:rPr>
          <w:rFonts w:hint="eastAsia"/>
        </w:rPr>
        <w:tab/>
      </w:r>
      <w:r>
        <w:rPr>
          <w:rFonts w:hint="eastAsia"/>
        </w:rPr>
        <w:tab/>
      </w:r>
      <w:r w:rsidRPr="00D55391">
        <w:rPr>
          <w:position w:val="-16"/>
        </w:rPr>
        <w:object w:dxaOrig="3780" w:dyaOrig="520">
          <v:shape id="_x0000_i1111" type="#_x0000_t75" style="width:225pt;height:30.75pt" o:ole="">
            <v:imagedata r:id="rId199" o:title=""/>
          </v:shape>
          <o:OLEObject Type="Embed" ProgID="Equation.DSMT4" ShapeID="_x0000_i1111" DrawAspect="Content" ObjectID="_1654934718" r:id="rId200"/>
        </w:object>
      </w:r>
    </w:p>
    <w:p w:rsidR="0090408A" w:rsidRDefault="0090408A" w:rsidP="0090408A">
      <w:pPr>
        <w:ind w:leftChars="200" w:left="420" w:firstLine="420"/>
        <w:rPr>
          <w:lang w:eastAsia="zh-CN"/>
        </w:rPr>
      </w:pPr>
      <w:r>
        <w:rPr>
          <w:rFonts w:hint="eastAsia"/>
          <w:lang w:eastAsia="zh-CN"/>
        </w:rPr>
        <w:t>求出两组解，取与交点</w:t>
      </w:r>
      <w:r>
        <w:rPr>
          <w:rFonts w:hint="eastAsia"/>
          <w:lang w:eastAsia="zh-CN"/>
        </w:rPr>
        <w:t>B</w:t>
      </w:r>
      <w:r>
        <w:rPr>
          <w:rFonts w:hint="eastAsia"/>
          <w:lang w:eastAsia="zh-CN"/>
        </w:rPr>
        <w:t>距离较近的一组。</w:t>
      </w:r>
    </w:p>
    <w:p w:rsidR="0090408A" w:rsidRDefault="0090408A" w:rsidP="0090408A">
      <w:pPr>
        <w:ind w:left="840" w:firstLine="420"/>
        <w:jc w:val="center"/>
      </w:pPr>
      <w:r w:rsidRPr="001477C5">
        <w:rPr>
          <w:noProof/>
          <w:lang w:val="en-US" w:eastAsia="zh-CN"/>
        </w:rPr>
        <w:lastRenderedPageBreak/>
        <w:drawing>
          <wp:inline distT="0" distB="0" distL="0" distR="0" wp14:anchorId="39FC2EDD" wp14:editId="1A9EA057">
            <wp:extent cx="4413250" cy="3458845"/>
            <wp:effectExtent l="0" t="0" r="0" b="0"/>
            <wp:docPr id="113" name="图片 60" descr="D:\Pic\圆弧外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descr="D:\Pic\圆弧外接.pn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4413250" cy="3458845"/>
                    </a:xfrm>
                    <a:prstGeom prst="rect">
                      <a:avLst/>
                    </a:prstGeom>
                    <a:noFill/>
                    <a:ln>
                      <a:noFill/>
                    </a:ln>
                  </pic:spPr>
                </pic:pic>
              </a:graphicData>
            </a:graphic>
          </wp:inline>
        </w:drawing>
      </w:r>
    </w:p>
    <w:p w:rsidR="0090408A" w:rsidRDefault="0090408A" w:rsidP="0090408A">
      <w:pPr>
        <w:ind w:left="840" w:firstLine="420"/>
        <w:jc w:val="center"/>
        <w:rPr>
          <w:lang w:eastAsia="zh-CN"/>
        </w:rPr>
      </w:pPr>
      <w:r>
        <w:rPr>
          <w:rFonts w:hint="eastAsia"/>
          <w:lang w:eastAsia="zh-CN"/>
        </w:rPr>
        <w:t>过渡圆与两段圆弧外接</w:t>
      </w:r>
    </w:p>
    <w:p w:rsidR="0090408A" w:rsidRDefault="0090408A" w:rsidP="0090408A">
      <w:pPr>
        <w:ind w:left="840" w:firstLine="420"/>
        <w:rPr>
          <w:lang w:eastAsia="zh-CN"/>
        </w:rPr>
      </w:pPr>
    </w:p>
    <w:p w:rsidR="0090408A" w:rsidRDefault="0090408A" w:rsidP="0090408A">
      <w:pPr>
        <w:pStyle w:val="3"/>
        <w:spacing w:before="156" w:after="156"/>
        <w:ind w:left="964" w:hanging="964"/>
        <w:rPr>
          <w:lang w:eastAsia="zh-CN"/>
        </w:rPr>
      </w:pPr>
      <w:bookmarkStart w:id="49" w:name="_Toc451342794"/>
      <w:r>
        <w:rPr>
          <w:rFonts w:hint="eastAsia"/>
          <w:lang w:eastAsia="zh-CN"/>
        </w:rPr>
        <w:t>内接</w:t>
      </w:r>
      <w:bookmarkEnd w:id="49"/>
    </w:p>
    <w:p w:rsidR="0090408A" w:rsidRDefault="0090408A" w:rsidP="0090408A">
      <w:pPr>
        <w:ind w:leftChars="200" w:left="420" w:firstLine="420"/>
      </w:pPr>
      <w:r>
        <w:rPr>
          <w:rFonts w:hint="eastAsia"/>
        </w:rPr>
        <w:t>判断条件：</w:t>
      </w:r>
    </w:p>
    <w:p w:rsidR="0090408A" w:rsidRDefault="0090408A" w:rsidP="0090408A">
      <w:pPr>
        <w:pStyle w:val="a8"/>
        <w:widowControl w:val="0"/>
        <w:numPr>
          <w:ilvl w:val="0"/>
          <w:numId w:val="19"/>
        </w:numPr>
        <w:ind w:leftChars="600" w:left="1620" w:firstLineChars="0"/>
        <w:jc w:val="both"/>
        <w:rPr>
          <w:lang w:eastAsia="zh-CN"/>
        </w:rPr>
      </w:pPr>
      <w:r>
        <w:rPr>
          <w:rFonts w:hint="eastAsia"/>
          <w:lang w:eastAsia="zh-CN"/>
        </w:rPr>
        <w:t>选定任意方向经过两端圆弧，则两段圆弧旋向相同。</w:t>
      </w:r>
    </w:p>
    <w:p w:rsidR="0090408A" w:rsidRPr="00983AFC" w:rsidRDefault="0090408A" w:rsidP="0090408A">
      <w:pPr>
        <w:pStyle w:val="a8"/>
        <w:widowControl w:val="0"/>
        <w:numPr>
          <w:ilvl w:val="0"/>
          <w:numId w:val="19"/>
        </w:numPr>
        <w:ind w:leftChars="600" w:left="1620" w:firstLineChars="0"/>
        <w:jc w:val="both"/>
      </w:pPr>
      <w:r w:rsidRPr="00D55391">
        <w:rPr>
          <w:position w:val="-12"/>
        </w:rPr>
        <w:object w:dxaOrig="859" w:dyaOrig="360">
          <v:shape id="_x0000_i1112" type="#_x0000_t75" style="width:42.75pt;height:18pt" o:ole="">
            <v:imagedata r:id="rId191" o:title=""/>
          </v:shape>
          <o:OLEObject Type="Embed" ProgID="Equation.DSMT4" ShapeID="_x0000_i1112" DrawAspect="Content" ObjectID="_1654934719" r:id="rId202"/>
        </w:object>
      </w:r>
      <w:r w:rsidRPr="00D62F51">
        <w:rPr>
          <w:position w:val="-10"/>
        </w:rPr>
        <w:object w:dxaOrig="760" w:dyaOrig="320">
          <v:shape id="_x0000_i1113" type="#_x0000_t75" style="width:38.25pt;height:15.75pt" o:ole="">
            <v:imagedata r:id="rId203" o:title=""/>
          </v:shape>
          <o:OLEObject Type="Embed" ProgID="Equation.DSMT4" ShapeID="_x0000_i1113" DrawAspect="Content" ObjectID="_1654934720" r:id="rId204"/>
        </w:object>
      </w:r>
      <w:r>
        <w:rPr>
          <w:rFonts w:hint="eastAsia"/>
        </w:rPr>
        <w:t>的旋向与</w:t>
      </w:r>
      <w:r w:rsidRPr="00D55391">
        <w:rPr>
          <w:position w:val="-6"/>
        </w:rPr>
        <w:object w:dxaOrig="560" w:dyaOrig="360">
          <v:shape id="_x0000_i1114" type="#_x0000_t75" style="width:27.75pt;height:18pt" o:ole="">
            <v:imagedata r:id="rId195" o:title=""/>
          </v:shape>
          <o:OLEObject Type="Embed" ProgID="Equation.DSMT4" ShapeID="_x0000_i1114" DrawAspect="Content" ObjectID="_1654934721" r:id="rId205"/>
        </w:object>
      </w:r>
      <w:r>
        <w:rPr>
          <w:rFonts w:hint="eastAsia"/>
        </w:rPr>
        <w:t>的旋向相同。</w:t>
      </w:r>
    </w:p>
    <w:p w:rsidR="0090408A" w:rsidRDefault="0090408A" w:rsidP="0090408A">
      <w:pPr>
        <w:ind w:leftChars="200" w:left="420" w:firstLine="420"/>
      </w:pPr>
      <w:r>
        <w:rPr>
          <w:rFonts w:hint="eastAsia"/>
        </w:rPr>
        <w:t>计算方程：</w:t>
      </w:r>
    </w:p>
    <w:p w:rsidR="0090408A" w:rsidRDefault="0090408A" w:rsidP="0090408A">
      <w:pPr>
        <w:ind w:leftChars="200" w:left="420" w:firstLine="420"/>
      </w:pPr>
      <w:r>
        <w:rPr>
          <w:rFonts w:hint="eastAsia"/>
        </w:rPr>
        <w:tab/>
      </w:r>
      <w:r>
        <w:rPr>
          <w:rFonts w:hint="eastAsia"/>
        </w:rPr>
        <w:t>圆心距：</w:t>
      </w:r>
    </w:p>
    <w:p w:rsidR="0090408A" w:rsidRDefault="0090408A" w:rsidP="0090408A">
      <w:pPr>
        <w:ind w:leftChars="800" w:left="1680" w:firstLine="420"/>
      </w:pPr>
      <w:r w:rsidRPr="00D55391">
        <w:rPr>
          <w:position w:val="-16"/>
        </w:rPr>
        <w:object w:dxaOrig="3680" w:dyaOrig="520">
          <v:shape id="_x0000_i1115" type="#_x0000_t75" style="width:229.5pt;height:33pt" o:ole="">
            <v:imagedata r:id="rId206" o:title=""/>
          </v:shape>
          <o:OLEObject Type="Embed" ProgID="Equation.DSMT4" ShapeID="_x0000_i1115" DrawAspect="Content" ObjectID="_1654934722" r:id="rId207"/>
        </w:object>
      </w:r>
    </w:p>
    <w:p w:rsidR="0090408A" w:rsidRDefault="0090408A" w:rsidP="0090408A">
      <w:pPr>
        <w:ind w:leftChars="800" w:left="1680" w:firstLine="420"/>
      </w:pPr>
      <w:r w:rsidRPr="00D55391">
        <w:rPr>
          <w:position w:val="-16"/>
        </w:rPr>
        <w:object w:dxaOrig="3780" w:dyaOrig="520">
          <v:shape id="_x0000_i1116" type="#_x0000_t75" style="width:229.5pt;height:32.25pt" o:ole="">
            <v:imagedata r:id="rId208" o:title=""/>
          </v:shape>
          <o:OLEObject Type="Embed" ProgID="Equation.DSMT4" ShapeID="_x0000_i1116" DrawAspect="Content" ObjectID="_1654934723" r:id="rId209"/>
        </w:object>
      </w:r>
    </w:p>
    <w:p w:rsidR="0090408A" w:rsidRDefault="0090408A" w:rsidP="0090408A">
      <w:pPr>
        <w:ind w:leftChars="200" w:left="420" w:firstLine="420"/>
        <w:rPr>
          <w:lang w:eastAsia="zh-CN"/>
        </w:rPr>
      </w:pPr>
      <w:r>
        <w:rPr>
          <w:rFonts w:hint="eastAsia"/>
          <w:lang w:eastAsia="zh-CN"/>
        </w:rPr>
        <w:t>最多求出两组解，取与交点</w:t>
      </w:r>
      <w:r>
        <w:rPr>
          <w:rFonts w:hint="eastAsia"/>
          <w:lang w:eastAsia="zh-CN"/>
        </w:rPr>
        <w:t>B</w:t>
      </w:r>
      <w:r>
        <w:rPr>
          <w:rFonts w:hint="eastAsia"/>
          <w:lang w:eastAsia="zh-CN"/>
        </w:rPr>
        <w:t>距离较近的一组。</w:t>
      </w:r>
    </w:p>
    <w:p w:rsidR="0090408A" w:rsidRPr="008E4EDD" w:rsidRDefault="0090408A" w:rsidP="0090408A">
      <w:pPr>
        <w:ind w:left="840" w:firstLine="420"/>
        <w:jc w:val="center"/>
      </w:pPr>
      <w:r w:rsidRPr="001477C5">
        <w:rPr>
          <w:noProof/>
          <w:lang w:val="en-US" w:eastAsia="zh-CN"/>
        </w:rPr>
        <w:lastRenderedPageBreak/>
        <w:drawing>
          <wp:inline distT="0" distB="0" distL="0" distR="0" wp14:anchorId="5279EB18" wp14:editId="2A3CC81E">
            <wp:extent cx="5128895" cy="3212465"/>
            <wp:effectExtent l="0" t="0" r="0" b="0"/>
            <wp:docPr id="119" name="图片 61" descr="D:\Pic\圆弧内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descr="D:\Pic\圆弧内切.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128895" cy="3212465"/>
                    </a:xfrm>
                    <a:prstGeom prst="rect">
                      <a:avLst/>
                    </a:prstGeom>
                    <a:noFill/>
                    <a:ln>
                      <a:noFill/>
                    </a:ln>
                  </pic:spPr>
                </pic:pic>
              </a:graphicData>
            </a:graphic>
          </wp:inline>
        </w:drawing>
      </w:r>
    </w:p>
    <w:p w:rsidR="0090408A" w:rsidRDefault="0090408A" w:rsidP="0090408A">
      <w:pPr>
        <w:ind w:left="840" w:firstLine="420"/>
        <w:jc w:val="center"/>
        <w:rPr>
          <w:lang w:eastAsia="zh-CN"/>
        </w:rPr>
      </w:pPr>
      <w:r>
        <w:rPr>
          <w:rFonts w:hint="eastAsia"/>
        </w:rPr>
        <w:tab/>
      </w:r>
      <w:r>
        <w:rPr>
          <w:rFonts w:hint="eastAsia"/>
        </w:rPr>
        <w:tab/>
      </w:r>
      <w:r>
        <w:rPr>
          <w:rFonts w:hint="eastAsia"/>
          <w:lang w:eastAsia="zh-CN"/>
        </w:rPr>
        <w:t>过渡圆与两段圆弧内切</w:t>
      </w:r>
    </w:p>
    <w:p w:rsidR="0090408A" w:rsidRDefault="0090408A" w:rsidP="0090408A">
      <w:pPr>
        <w:ind w:left="840"/>
        <w:rPr>
          <w:lang w:eastAsia="zh-CN"/>
        </w:rPr>
      </w:pPr>
    </w:p>
    <w:p w:rsidR="0090408A" w:rsidRDefault="0090408A" w:rsidP="0090408A">
      <w:pPr>
        <w:pStyle w:val="3"/>
        <w:spacing w:before="156" w:after="156"/>
        <w:ind w:left="964" w:hanging="964"/>
        <w:rPr>
          <w:lang w:eastAsia="zh-CN"/>
        </w:rPr>
      </w:pPr>
      <w:bookmarkStart w:id="50" w:name="_Toc451342795"/>
      <w:r>
        <w:rPr>
          <w:rFonts w:hint="eastAsia"/>
          <w:lang w:eastAsia="zh-CN"/>
        </w:rPr>
        <w:t>混合（内外）连接</w:t>
      </w:r>
      <w:bookmarkEnd w:id="50"/>
    </w:p>
    <w:p w:rsidR="0090408A" w:rsidRDefault="0090408A" w:rsidP="0090408A">
      <w:pPr>
        <w:ind w:left="840" w:firstLine="420"/>
      </w:pPr>
      <w:r>
        <w:rPr>
          <w:rFonts w:hint="eastAsia"/>
        </w:rPr>
        <w:t>判断条件：</w:t>
      </w:r>
    </w:p>
    <w:p w:rsidR="0090408A" w:rsidRPr="0039582B" w:rsidRDefault="0090408A" w:rsidP="0090408A">
      <w:pPr>
        <w:pStyle w:val="a8"/>
        <w:widowControl w:val="0"/>
        <w:numPr>
          <w:ilvl w:val="0"/>
          <w:numId w:val="20"/>
        </w:numPr>
        <w:ind w:leftChars="200" w:left="780" w:firstLineChars="0"/>
        <w:jc w:val="both"/>
        <w:rPr>
          <w:lang w:eastAsia="zh-CN"/>
        </w:rPr>
      </w:pPr>
      <w:r>
        <w:rPr>
          <w:rFonts w:hint="eastAsia"/>
          <w:lang w:eastAsia="zh-CN"/>
        </w:rPr>
        <w:t>选定任意方向经过两端圆弧，则两端圆弧旋向相反。</w:t>
      </w:r>
    </w:p>
    <w:p w:rsidR="0090408A" w:rsidRDefault="0090408A" w:rsidP="0090408A">
      <w:pPr>
        <w:ind w:leftChars="200" w:left="420"/>
        <w:rPr>
          <w:lang w:eastAsia="zh-CN"/>
        </w:rPr>
      </w:pPr>
      <w:r>
        <w:rPr>
          <w:rFonts w:hint="eastAsia"/>
          <w:lang w:eastAsia="zh-CN"/>
        </w:rPr>
        <w:t>计算方程：这种情况需首先判断，顶圆弧与底圆弧。顶圆弧为与过渡圆内切的圆弧，底圆弧为与过渡圆弧外接的圆弧。这需要借助圆弧的凸向来判断。首先给出圆弧凸向的定义：</w:t>
      </w:r>
    </w:p>
    <w:p w:rsidR="0090408A" w:rsidRDefault="0090408A" w:rsidP="0090408A">
      <w:pPr>
        <w:ind w:leftChars="200" w:left="420"/>
        <w:rPr>
          <w:lang w:eastAsia="zh-CN"/>
        </w:rPr>
      </w:pPr>
      <w:r>
        <w:rPr>
          <w:rFonts w:hint="eastAsia"/>
          <w:lang w:eastAsia="zh-CN"/>
        </w:rPr>
        <w:tab/>
      </w:r>
      <w:r>
        <w:rPr>
          <w:rFonts w:hint="eastAsia"/>
          <w:lang w:eastAsia="zh-CN"/>
        </w:rPr>
        <w:t>以</w:t>
      </w:r>
      <w:r w:rsidRPr="00D62F51">
        <w:rPr>
          <w:position w:val="-6"/>
        </w:rPr>
        <w:object w:dxaOrig="400" w:dyaOrig="360">
          <v:shape id="_x0000_i1117" type="#_x0000_t75" style="width:20.25pt;height:18pt" o:ole="">
            <v:imagedata r:id="rId211" o:title=""/>
          </v:shape>
          <o:OLEObject Type="Embed" ProgID="Equation.DSMT4" ShapeID="_x0000_i1117" DrawAspect="Content" ObjectID="_1654934724" r:id="rId212"/>
        </w:object>
      </w:r>
      <w:r>
        <w:rPr>
          <w:rFonts w:hint="eastAsia"/>
          <w:lang w:eastAsia="zh-CN"/>
        </w:rPr>
        <w:t>为例，在其上除端点外任选一点</w:t>
      </w:r>
      <w:r>
        <w:rPr>
          <w:rFonts w:hint="eastAsia"/>
          <w:lang w:eastAsia="zh-CN"/>
        </w:rPr>
        <w:t>M</w:t>
      </w:r>
      <w:r>
        <w:rPr>
          <w:rFonts w:hint="eastAsia"/>
          <w:lang w:eastAsia="zh-CN"/>
        </w:rPr>
        <w:t>，连结</w:t>
      </w:r>
      <w:r>
        <w:rPr>
          <w:rFonts w:hint="eastAsia"/>
          <w:lang w:eastAsia="zh-CN"/>
        </w:rPr>
        <w:t>BM</w:t>
      </w:r>
      <w:r>
        <w:rPr>
          <w:rFonts w:hint="eastAsia"/>
          <w:lang w:eastAsia="zh-CN"/>
        </w:rPr>
        <w:t>，</w:t>
      </w:r>
      <w:r>
        <w:rPr>
          <w:rFonts w:hint="eastAsia"/>
          <w:lang w:eastAsia="zh-CN"/>
        </w:rPr>
        <w:t>BC</w:t>
      </w:r>
      <w:r>
        <w:rPr>
          <w:rFonts w:hint="eastAsia"/>
          <w:lang w:eastAsia="zh-CN"/>
        </w:rPr>
        <w:t>。若</w:t>
      </w:r>
      <w:r>
        <w:rPr>
          <w:rFonts w:hint="eastAsia"/>
          <w:lang w:eastAsia="zh-CN"/>
        </w:rPr>
        <w:t>BM</w:t>
      </w:r>
      <w:r>
        <w:rPr>
          <w:rFonts w:hint="eastAsia"/>
          <w:lang w:eastAsia="zh-CN"/>
        </w:rPr>
        <w:t>所在的位置可由</w:t>
      </w:r>
      <w:r>
        <w:rPr>
          <w:rFonts w:hint="eastAsia"/>
          <w:lang w:eastAsia="zh-CN"/>
        </w:rPr>
        <w:t>BC</w:t>
      </w:r>
      <w:r>
        <w:rPr>
          <w:rFonts w:hint="eastAsia"/>
          <w:lang w:eastAsia="zh-CN"/>
        </w:rPr>
        <w:t>顺时针旋转</w:t>
      </w:r>
      <w:r w:rsidRPr="00D62F51">
        <w:rPr>
          <w:position w:val="-10"/>
        </w:rPr>
        <w:object w:dxaOrig="1160" w:dyaOrig="320">
          <v:shape id="_x0000_i1118" type="#_x0000_t75" style="width:57.75pt;height:15.75pt" o:ole="">
            <v:imagedata r:id="rId213" o:title=""/>
          </v:shape>
          <o:OLEObject Type="Embed" ProgID="Equation.DSMT4" ShapeID="_x0000_i1118" DrawAspect="Content" ObjectID="_1654934725" r:id="rId214"/>
        </w:object>
      </w:r>
      <w:r>
        <w:rPr>
          <w:rFonts w:hint="eastAsia"/>
          <w:lang w:eastAsia="zh-CN"/>
        </w:rPr>
        <w:t>获得，则称</w:t>
      </w:r>
      <w:r w:rsidRPr="00D62F51">
        <w:rPr>
          <w:position w:val="-6"/>
        </w:rPr>
        <w:object w:dxaOrig="400" w:dyaOrig="360">
          <v:shape id="_x0000_i1119" type="#_x0000_t75" style="width:20.25pt;height:18pt" o:ole="">
            <v:imagedata r:id="rId211" o:title=""/>
          </v:shape>
          <o:OLEObject Type="Embed" ProgID="Equation.DSMT4" ShapeID="_x0000_i1119" DrawAspect="Content" ObjectID="_1654934726" r:id="rId215"/>
        </w:object>
      </w:r>
      <w:r>
        <w:rPr>
          <w:rFonts w:hint="eastAsia"/>
          <w:lang w:eastAsia="zh-CN"/>
        </w:rPr>
        <w:t>对于点</w:t>
      </w:r>
      <w:r>
        <w:rPr>
          <w:rFonts w:hint="eastAsia"/>
          <w:lang w:eastAsia="zh-CN"/>
        </w:rPr>
        <w:t>B</w:t>
      </w:r>
      <w:r>
        <w:rPr>
          <w:rFonts w:hint="eastAsia"/>
          <w:lang w:eastAsia="zh-CN"/>
        </w:rPr>
        <w:t>为顺时针凸，或</w:t>
      </w:r>
      <w:r w:rsidRPr="00D62F51">
        <w:rPr>
          <w:position w:val="-6"/>
        </w:rPr>
        <w:object w:dxaOrig="400" w:dyaOrig="360">
          <v:shape id="_x0000_i1120" type="#_x0000_t75" style="width:20.25pt;height:18pt" o:ole="">
            <v:imagedata r:id="rId211" o:title=""/>
          </v:shape>
          <o:OLEObject Type="Embed" ProgID="Equation.DSMT4" ShapeID="_x0000_i1120" DrawAspect="Content" ObjectID="_1654934727" r:id="rId216"/>
        </w:object>
      </w:r>
      <w:r>
        <w:rPr>
          <w:rFonts w:hint="eastAsia"/>
          <w:lang w:eastAsia="zh-CN"/>
        </w:rPr>
        <w:t>对于点</w:t>
      </w:r>
      <w:r>
        <w:rPr>
          <w:rFonts w:hint="eastAsia"/>
          <w:lang w:eastAsia="zh-CN"/>
        </w:rPr>
        <w:t>B</w:t>
      </w:r>
      <w:r>
        <w:rPr>
          <w:rFonts w:hint="eastAsia"/>
          <w:lang w:eastAsia="zh-CN"/>
        </w:rPr>
        <w:t>的凸向为顺时针。显然，在混合连接的情况下，两段圆弧对于交点</w:t>
      </w:r>
      <w:r>
        <w:rPr>
          <w:rFonts w:hint="eastAsia"/>
          <w:lang w:eastAsia="zh-CN"/>
        </w:rPr>
        <w:t>B</w:t>
      </w:r>
      <w:r>
        <w:rPr>
          <w:rFonts w:hint="eastAsia"/>
          <w:lang w:eastAsia="zh-CN"/>
        </w:rPr>
        <w:t>的凸向是相同的。</w:t>
      </w:r>
    </w:p>
    <w:p w:rsidR="0090408A" w:rsidRDefault="0090408A" w:rsidP="0090408A">
      <w:pPr>
        <w:ind w:leftChars="200" w:left="420"/>
        <w:rPr>
          <w:lang w:eastAsia="zh-CN"/>
        </w:rPr>
      </w:pPr>
      <w:r>
        <w:rPr>
          <w:rFonts w:hint="eastAsia"/>
          <w:lang w:eastAsia="zh-CN"/>
        </w:rPr>
        <w:tab/>
      </w:r>
      <w:r>
        <w:rPr>
          <w:rFonts w:hint="eastAsia"/>
          <w:lang w:eastAsia="zh-CN"/>
        </w:rPr>
        <w:t>对于两段邻接的圆弧</w:t>
      </w:r>
      <w:r w:rsidRPr="00D62F51">
        <w:rPr>
          <w:position w:val="-4"/>
        </w:rPr>
        <w:object w:dxaOrig="400" w:dyaOrig="340">
          <v:shape id="_x0000_i1121" type="#_x0000_t75" style="width:20.25pt;height:17.25pt" o:ole="">
            <v:imagedata r:id="rId217" o:title=""/>
          </v:shape>
          <o:OLEObject Type="Embed" ProgID="Equation.DSMT4" ShapeID="_x0000_i1121" DrawAspect="Content" ObjectID="_1654934728" r:id="rId218"/>
        </w:object>
      </w:r>
      <w:r>
        <w:rPr>
          <w:rFonts w:hint="eastAsia"/>
          <w:lang w:eastAsia="zh-CN"/>
        </w:rPr>
        <w:t>（圆心为</w:t>
      </w:r>
      <w:r>
        <w:rPr>
          <w:rFonts w:hint="eastAsia"/>
          <w:lang w:eastAsia="zh-CN"/>
        </w:rPr>
        <w:t>O</w:t>
      </w:r>
      <w:r w:rsidRPr="00EB7699">
        <w:rPr>
          <w:rFonts w:hint="eastAsia"/>
          <w:vertAlign w:val="subscript"/>
          <w:lang w:eastAsia="zh-CN"/>
        </w:rPr>
        <w:t>1</w:t>
      </w:r>
      <w:r>
        <w:rPr>
          <w:rFonts w:hint="eastAsia"/>
          <w:lang w:eastAsia="zh-CN"/>
        </w:rPr>
        <w:t>，半径</w:t>
      </w:r>
      <w:r>
        <w:rPr>
          <w:rFonts w:hint="eastAsia"/>
          <w:lang w:eastAsia="zh-CN"/>
        </w:rPr>
        <w:t>R</w:t>
      </w:r>
      <w:r w:rsidRPr="00F23375">
        <w:rPr>
          <w:rFonts w:hint="eastAsia"/>
          <w:vertAlign w:val="subscript"/>
          <w:lang w:eastAsia="zh-CN"/>
        </w:rPr>
        <w:t>1</w:t>
      </w:r>
      <w:r>
        <w:rPr>
          <w:rFonts w:hint="eastAsia"/>
          <w:lang w:eastAsia="zh-CN"/>
        </w:rPr>
        <w:t>），</w:t>
      </w:r>
      <w:r w:rsidRPr="00D62F51">
        <w:rPr>
          <w:position w:val="-6"/>
        </w:rPr>
        <w:object w:dxaOrig="400" w:dyaOrig="360">
          <v:shape id="_x0000_i1122" type="#_x0000_t75" style="width:20.25pt;height:18pt" o:ole="">
            <v:imagedata r:id="rId211" o:title=""/>
          </v:shape>
          <o:OLEObject Type="Embed" ProgID="Equation.DSMT4" ShapeID="_x0000_i1122" DrawAspect="Content" ObjectID="_1654934729" r:id="rId219"/>
        </w:object>
      </w:r>
      <w:r>
        <w:rPr>
          <w:rFonts w:hint="eastAsia"/>
          <w:lang w:eastAsia="zh-CN"/>
        </w:rPr>
        <w:t>（圆心为</w:t>
      </w:r>
      <w:r>
        <w:rPr>
          <w:rFonts w:hint="eastAsia"/>
          <w:lang w:eastAsia="zh-CN"/>
        </w:rPr>
        <w:t>O</w:t>
      </w:r>
      <w:r>
        <w:rPr>
          <w:rFonts w:hint="eastAsia"/>
          <w:vertAlign w:val="subscript"/>
          <w:lang w:eastAsia="zh-CN"/>
        </w:rPr>
        <w:t>2</w:t>
      </w:r>
      <w:r w:rsidRPr="00F23375">
        <w:rPr>
          <w:rFonts w:hint="eastAsia"/>
          <w:lang w:eastAsia="zh-CN"/>
        </w:rPr>
        <w:t>，</w:t>
      </w:r>
      <w:r>
        <w:rPr>
          <w:rFonts w:hint="eastAsia"/>
          <w:lang w:eastAsia="zh-CN"/>
        </w:rPr>
        <w:t>半径</w:t>
      </w:r>
      <w:r>
        <w:rPr>
          <w:rFonts w:hint="eastAsia"/>
          <w:lang w:eastAsia="zh-CN"/>
        </w:rPr>
        <w:t>R</w:t>
      </w:r>
      <w:r>
        <w:rPr>
          <w:rFonts w:hint="eastAsia"/>
          <w:vertAlign w:val="subscript"/>
          <w:lang w:eastAsia="zh-CN"/>
        </w:rPr>
        <w:t>2</w:t>
      </w:r>
      <w:r>
        <w:rPr>
          <w:rFonts w:hint="eastAsia"/>
          <w:lang w:eastAsia="zh-CN"/>
        </w:rPr>
        <w:t>），圆弧连结</w:t>
      </w:r>
      <w:r>
        <w:rPr>
          <w:rFonts w:hint="eastAsia"/>
          <w:lang w:eastAsia="zh-CN"/>
        </w:rPr>
        <w:t>O</w:t>
      </w:r>
      <w:r w:rsidRPr="00801AB0">
        <w:rPr>
          <w:rFonts w:hint="eastAsia"/>
          <w:vertAlign w:val="subscript"/>
          <w:lang w:eastAsia="zh-CN"/>
        </w:rPr>
        <w:t>1</w:t>
      </w:r>
      <w:r>
        <w:rPr>
          <w:rFonts w:hint="eastAsia"/>
          <w:lang w:eastAsia="zh-CN"/>
        </w:rPr>
        <w:t>B, O</w:t>
      </w:r>
      <w:r w:rsidRPr="00801AB0">
        <w:rPr>
          <w:rFonts w:hint="eastAsia"/>
          <w:vertAlign w:val="subscript"/>
          <w:lang w:eastAsia="zh-CN"/>
        </w:rPr>
        <w:t>2</w:t>
      </w:r>
      <w:r>
        <w:rPr>
          <w:rFonts w:hint="eastAsia"/>
          <w:lang w:eastAsia="zh-CN"/>
        </w:rPr>
        <w:t>B,</w:t>
      </w:r>
      <w:r>
        <w:rPr>
          <w:rFonts w:hint="eastAsia"/>
          <w:lang w:eastAsia="zh-CN"/>
        </w:rPr>
        <w:t>若</w:t>
      </w:r>
      <w:r w:rsidRPr="00D62F51">
        <w:rPr>
          <w:position w:val="-12"/>
        </w:rPr>
        <w:object w:dxaOrig="1579" w:dyaOrig="360">
          <v:shape id="_x0000_i1123" type="#_x0000_t75" style="width:78.75pt;height:18pt" o:ole="">
            <v:imagedata r:id="rId220" o:title=""/>
          </v:shape>
          <o:OLEObject Type="Embed" ProgID="Equation.DSMT4" ShapeID="_x0000_i1123" DrawAspect="Content" ObjectID="_1654934730" r:id="rId221"/>
        </w:object>
      </w:r>
      <w:r>
        <w:rPr>
          <w:rFonts w:hint="eastAsia"/>
          <w:lang w:eastAsia="zh-CN"/>
        </w:rPr>
        <w:t>的方向（旋转方向）与两段圆弧对于交点</w:t>
      </w:r>
      <w:r>
        <w:rPr>
          <w:rFonts w:hint="eastAsia"/>
          <w:lang w:eastAsia="zh-CN"/>
        </w:rPr>
        <w:t>B</w:t>
      </w:r>
      <w:r>
        <w:rPr>
          <w:rFonts w:hint="eastAsia"/>
          <w:lang w:eastAsia="zh-CN"/>
        </w:rPr>
        <w:t>的凸向一致，则前一段圆弧</w:t>
      </w:r>
      <w:r w:rsidRPr="00D62F51">
        <w:rPr>
          <w:position w:val="-4"/>
        </w:rPr>
        <w:object w:dxaOrig="400" w:dyaOrig="340">
          <v:shape id="_x0000_i1124" type="#_x0000_t75" style="width:20.25pt;height:17.25pt" o:ole="">
            <v:imagedata r:id="rId217" o:title=""/>
          </v:shape>
          <o:OLEObject Type="Embed" ProgID="Equation.DSMT4" ShapeID="_x0000_i1124" DrawAspect="Content" ObjectID="_1654934731" r:id="rId222"/>
        </w:object>
      </w:r>
      <w:r>
        <w:rPr>
          <w:rFonts w:hint="eastAsia"/>
          <w:lang w:eastAsia="zh-CN"/>
        </w:rPr>
        <w:t>为过渡圆的底圆弧，后一段圆弧</w:t>
      </w:r>
      <w:r w:rsidRPr="00D62F51">
        <w:rPr>
          <w:position w:val="-6"/>
        </w:rPr>
        <w:object w:dxaOrig="400" w:dyaOrig="360">
          <v:shape id="_x0000_i1125" type="#_x0000_t75" style="width:20.25pt;height:18pt" o:ole="">
            <v:imagedata r:id="rId211" o:title=""/>
          </v:shape>
          <o:OLEObject Type="Embed" ProgID="Equation.DSMT4" ShapeID="_x0000_i1125" DrawAspect="Content" ObjectID="_1654934732" r:id="rId223"/>
        </w:object>
      </w:r>
      <w:r>
        <w:rPr>
          <w:rFonts w:hint="eastAsia"/>
          <w:lang w:eastAsia="zh-CN"/>
        </w:rPr>
        <w:t>为顶圆弧，过渡圆与两端圆弧圆心距</w:t>
      </w:r>
      <w:r>
        <w:rPr>
          <w:rFonts w:hint="eastAsia"/>
          <w:lang w:eastAsia="zh-CN"/>
        </w:rPr>
        <w:t>L</w:t>
      </w:r>
      <w:r>
        <w:rPr>
          <w:rFonts w:hint="eastAsia"/>
          <w:vertAlign w:val="subscript"/>
          <w:lang w:eastAsia="zh-CN"/>
        </w:rPr>
        <w:t>13</w:t>
      </w:r>
      <w:r>
        <w:rPr>
          <w:rFonts w:hint="eastAsia"/>
          <w:lang w:eastAsia="zh-CN"/>
        </w:rPr>
        <w:t>，</w:t>
      </w:r>
      <w:r>
        <w:rPr>
          <w:rFonts w:hint="eastAsia"/>
          <w:lang w:eastAsia="zh-CN"/>
        </w:rPr>
        <w:t>L</w:t>
      </w:r>
      <w:r>
        <w:rPr>
          <w:rFonts w:hint="eastAsia"/>
          <w:vertAlign w:val="subscript"/>
          <w:lang w:eastAsia="zh-CN"/>
        </w:rPr>
        <w:t>23</w:t>
      </w:r>
      <w:r>
        <w:rPr>
          <w:rFonts w:hint="eastAsia"/>
          <w:lang w:eastAsia="zh-CN"/>
        </w:rPr>
        <w:t>和过渡圆半径</w:t>
      </w:r>
      <w:r>
        <w:rPr>
          <w:rFonts w:hint="eastAsia"/>
          <w:lang w:eastAsia="zh-CN"/>
        </w:rPr>
        <w:t>R</w:t>
      </w:r>
      <w:r w:rsidRPr="00F23375">
        <w:rPr>
          <w:rFonts w:hint="eastAsia"/>
          <w:vertAlign w:val="subscript"/>
          <w:lang w:eastAsia="zh-CN"/>
        </w:rPr>
        <w:t>3</w:t>
      </w:r>
      <w:r>
        <w:rPr>
          <w:rFonts w:hint="eastAsia"/>
          <w:lang w:eastAsia="zh-CN"/>
        </w:rPr>
        <w:t>，弧半径</w:t>
      </w:r>
      <w:r>
        <w:rPr>
          <w:rFonts w:hint="eastAsia"/>
          <w:lang w:eastAsia="zh-CN"/>
        </w:rPr>
        <w:t>R</w:t>
      </w:r>
      <w:r w:rsidRPr="00F23375">
        <w:rPr>
          <w:rFonts w:hint="eastAsia"/>
          <w:vertAlign w:val="subscript"/>
          <w:lang w:eastAsia="zh-CN"/>
        </w:rPr>
        <w:t>1</w:t>
      </w:r>
      <w:r>
        <w:rPr>
          <w:rFonts w:hint="eastAsia"/>
          <w:lang w:eastAsia="zh-CN"/>
        </w:rPr>
        <w:t>,R</w:t>
      </w:r>
      <w:r>
        <w:rPr>
          <w:rFonts w:hint="eastAsia"/>
          <w:vertAlign w:val="subscript"/>
          <w:lang w:eastAsia="zh-CN"/>
        </w:rPr>
        <w:t>2</w:t>
      </w:r>
      <w:r>
        <w:rPr>
          <w:rFonts w:hint="eastAsia"/>
          <w:lang w:eastAsia="zh-CN"/>
        </w:rPr>
        <w:t>关系如下：</w:t>
      </w:r>
    </w:p>
    <w:p w:rsidR="0090408A" w:rsidRDefault="0090408A" w:rsidP="0090408A">
      <w:pPr>
        <w:ind w:leftChars="200" w:left="420"/>
        <w:jc w:val="center"/>
      </w:pPr>
      <w:r w:rsidRPr="00D62F51">
        <w:rPr>
          <w:position w:val="-16"/>
        </w:rPr>
        <w:object w:dxaOrig="3700" w:dyaOrig="520">
          <v:shape id="_x0000_i1126" type="#_x0000_t75" style="width:211.5pt;height:30pt" o:ole="">
            <v:imagedata r:id="rId224" o:title=""/>
          </v:shape>
          <o:OLEObject Type="Embed" ProgID="Equation.DSMT4" ShapeID="_x0000_i1126" DrawAspect="Content" ObjectID="_1654934733" r:id="rId225"/>
        </w:object>
      </w:r>
    </w:p>
    <w:p w:rsidR="0090408A" w:rsidRPr="00F23375" w:rsidRDefault="0090408A" w:rsidP="0090408A">
      <w:pPr>
        <w:ind w:leftChars="200" w:left="420"/>
        <w:jc w:val="center"/>
      </w:pPr>
      <w:r w:rsidRPr="00D62F51">
        <w:rPr>
          <w:position w:val="-16"/>
        </w:rPr>
        <w:object w:dxaOrig="3780" w:dyaOrig="520">
          <v:shape id="_x0000_i1127" type="#_x0000_t75" style="width:213pt;height:29.25pt" o:ole="">
            <v:imagedata r:id="rId226" o:title=""/>
          </v:shape>
          <o:OLEObject Type="Embed" ProgID="Equation.DSMT4" ShapeID="_x0000_i1127" DrawAspect="Content" ObjectID="_1654934734" r:id="rId227"/>
        </w:object>
      </w:r>
    </w:p>
    <w:p w:rsidR="0090408A" w:rsidRDefault="0090408A" w:rsidP="0090408A">
      <w:pPr>
        <w:ind w:leftChars="200" w:left="420"/>
      </w:pPr>
      <w:r>
        <w:rPr>
          <w:rFonts w:hint="eastAsia"/>
        </w:rPr>
        <w:t>反之</w:t>
      </w:r>
      <w:r>
        <w:rPr>
          <w:rFonts w:hint="eastAsia"/>
        </w:rPr>
        <w:t>:</w:t>
      </w:r>
    </w:p>
    <w:p w:rsidR="0090408A" w:rsidRDefault="0090408A" w:rsidP="0090408A">
      <w:pPr>
        <w:ind w:left="840" w:firstLineChars="1100" w:firstLine="2310"/>
      </w:pPr>
      <w:r w:rsidRPr="00D62F51">
        <w:rPr>
          <w:position w:val="-16"/>
        </w:rPr>
        <w:object w:dxaOrig="3680" w:dyaOrig="520">
          <v:shape id="_x0000_i1128" type="#_x0000_t75" style="width:216.75pt;height:31.5pt" o:ole="">
            <v:imagedata r:id="rId228" o:title=""/>
          </v:shape>
          <o:OLEObject Type="Embed" ProgID="Equation.DSMT4" ShapeID="_x0000_i1128" DrawAspect="Content" ObjectID="_1654934735" r:id="rId229"/>
        </w:object>
      </w:r>
    </w:p>
    <w:p w:rsidR="0090408A" w:rsidRDefault="0090408A" w:rsidP="0090408A">
      <w:pPr>
        <w:ind w:left="840" w:firstLineChars="650" w:firstLine="1365"/>
      </w:pPr>
      <w:r w:rsidRPr="00D62F51">
        <w:rPr>
          <w:position w:val="-16"/>
        </w:rPr>
        <w:object w:dxaOrig="3700" w:dyaOrig="520">
          <v:shape id="_x0000_i1129" type="#_x0000_t75" style="width:222pt;height:31.5pt" o:ole="">
            <v:imagedata r:id="rId230" o:title=""/>
          </v:shape>
          <o:OLEObject Type="Embed" ProgID="Equation.DSMT4" ShapeID="_x0000_i1129" DrawAspect="Content" ObjectID="_1654934736" r:id="rId231"/>
        </w:object>
      </w:r>
    </w:p>
    <w:p w:rsidR="0090408A" w:rsidRDefault="0090408A" w:rsidP="0090408A">
      <w:pPr>
        <w:ind w:leftChars="200" w:left="420" w:firstLine="420"/>
        <w:rPr>
          <w:lang w:eastAsia="zh-CN"/>
        </w:rPr>
      </w:pPr>
      <w:r>
        <w:rPr>
          <w:rFonts w:hint="eastAsia"/>
          <w:lang w:eastAsia="zh-CN"/>
        </w:rPr>
        <w:t>以上方法最多可求出两组解，取与交点</w:t>
      </w:r>
      <w:r>
        <w:rPr>
          <w:rFonts w:hint="eastAsia"/>
          <w:lang w:eastAsia="zh-CN"/>
        </w:rPr>
        <w:t>B</w:t>
      </w:r>
      <w:r>
        <w:rPr>
          <w:rFonts w:hint="eastAsia"/>
          <w:lang w:eastAsia="zh-CN"/>
        </w:rPr>
        <w:t>距离较近的一组。</w:t>
      </w:r>
    </w:p>
    <w:p w:rsidR="0090408A" w:rsidRDefault="0090408A" w:rsidP="0090408A">
      <w:pPr>
        <w:ind w:left="840"/>
        <w:jc w:val="center"/>
      </w:pPr>
      <w:r w:rsidRPr="001477C5">
        <w:rPr>
          <w:noProof/>
          <w:lang w:val="en-US" w:eastAsia="zh-CN"/>
        </w:rPr>
        <w:drawing>
          <wp:inline distT="0" distB="0" distL="0" distR="0" wp14:anchorId="78D5FCEA" wp14:editId="44548AED">
            <wp:extent cx="3856355" cy="3689350"/>
            <wp:effectExtent l="0" t="0" r="0" b="0"/>
            <wp:docPr id="133" name="图片 66" descr="D:\Pic\圆弧混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D:\Pic\圆弧混合.png"/>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3856355" cy="3689350"/>
                    </a:xfrm>
                    <a:prstGeom prst="rect">
                      <a:avLst/>
                    </a:prstGeom>
                    <a:noFill/>
                    <a:ln>
                      <a:noFill/>
                    </a:ln>
                  </pic:spPr>
                </pic:pic>
              </a:graphicData>
            </a:graphic>
          </wp:inline>
        </w:drawing>
      </w:r>
    </w:p>
    <w:p w:rsidR="0090408A" w:rsidRDefault="0090408A" w:rsidP="0090408A">
      <w:pPr>
        <w:ind w:left="840" w:firstLine="420"/>
        <w:jc w:val="center"/>
        <w:rPr>
          <w:lang w:eastAsia="zh-CN"/>
        </w:rPr>
      </w:pPr>
      <w:r>
        <w:rPr>
          <w:rFonts w:hint="eastAsia"/>
          <w:lang w:eastAsia="zh-CN"/>
        </w:rPr>
        <w:t>过渡圆与两段圆弧混合连接</w:t>
      </w:r>
    </w:p>
    <w:p w:rsidR="0090408A" w:rsidRDefault="0090408A" w:rsidP="0090408A">
      <w:pPr>
        <w:ind w:left="840" w:firstLine="420"/>
        <w:jc w:val="center"/>
        <w:rPr>
          <w:lang w:eastAsia="zh-CN"/>
        </w:rPr>
      </w:pPr>
    </w:p>
    <w:p w:rsidR="0090408A" w:rsidRDefault="0090408A" w:rsidP="0090408A">
      <w:pPr>
        <w:pStyle w:val="3"/>
        <w:spacing w:before="156" w:after="156"/>
        <w:ind w:left="964" w:hanging="964"/>
      </w:pPr>
      <w:bookmarkStart w:id="51" w:name="_Toc451342796"/>
      <w:r>
        <w:rPr>
          <w:rFonts w:hint="eastAsia"/>
        </w:rPr>
        <w:t>无解情况</w:t>
      </w:r>
      <w:bookmarkEnd w:id="51"/>
    </w:p>
    <w:p w:rsidR="0090408A" w:rsidRDefault="0090408A" w:rsidP="0090408A">
      <w:pPr>
        <w:pStyle w:val="a8"/>
        <w:widowControl w:val="0"/>
        <w:numPr>
          <w:ilvl w:val="0"/>
          <w:numId w:val="22"/>
        </w:numPr>
        <w:ind w:leftChars="0" w:left="1260" w:firstLineChars="0"/>
        <w:rPr>
          <w:lang w:eastAsia="zh-CN"/>
        </w:rPr>
      </w:pPr>
      <w:r>
        <w:rPr>
          <w:rFonts w:hint="eastAsia"/>
          <w:lang w:eastAsia="zh-CN"/>
        </w:rPr>
        <w:t>内接或者混合的情况中，如果过渡圆半径设置过大，会出现复数解，证明此时无解，需调整过渡圆弧半径。</w:t>
      </w:r>
    </w:p>
    <w:p w:rsidR="0090408A" w:rsidRPr="001477C5" w:rsidRDefault="0090408A" w:rsidP="0090408A">
      <w:pPr>
        <w:pStyle w:val="a0"/>
        <w:ind w:left="840"/>
        <w:rPr>
          <w:lang w:eastAsia="zh-CN"/>
        </w:rPr>
      </w:pPr>
    </w:p>
    <w:p w:rsidR="0090408A" w:rsidRDefault="0090408A" w:rsidP="0090408A">
      <w:pPr>
        <w:pStyle w:val="1"/>
        <w:spacing w:before="156" w:after="156"/>
        <w:ind w:left="1205" w:hanging="1205"/>
        <w:rPr>
          <w:lang w:eastAsia="zh-CN"/>
        </w:rPr>
      </w:pPr>
      <w:bookmarkStart w:id="52" w:name="_Toc451342797"/>
      <w:r>
        <w:rPr>
          <w:rFonts w:hint="eastAsia"/>
          <w:lang w:eastAsia="zh-CN"/>
        </w:rPr>
        <w:t>前瞻</w:t>
      </w:r>
      <w:bookmarkEnd w:id="52"/>
    </w:p>
    <w:p w:rsidR="0090408A" w:rsidRPr="00D36BF7" w:rsidRDefault="0090408A" w:rsidP="0090408A">
      <w:pPr>
        <w:pStyle w:val="2"/>
        <w:spacing w:before="156" w:after="156"/>
        <w:ind w:left="1124" w:hanging="1124"/>
      </w:pPr>
      <w:bookmarkStart w:id="53" w:name="_Toc451342798"/>
      <w:r w:rsidRPr="00D36BF7">
        <w:rPr>
          <w:rFonts w:hint="eastAsia"/>
        </w:rPr>
        <w:t>前瞻目的</w:t>
      </w:r>
      <w:bookmarkEnd w:id="53"/>
    </w:p>
    <w:p w:rsidR="0090408A" w:rsidRPr="00D1052D" w:rsidRDefault="0090408A" w:rsidP="0090408A">
      <w:pPr>
        <w:spacing w:before="156" w:after="156"/>
        <w:ind w:leftChars="0" w:left="420" w:firstLine="420"/>
        <w:jc w:val="both"/>
        <w:rPr>
          <w:lang w:val="en-US" w:eastAsia="zh-CN"/>
        </w:rPr>
      </w:pPr>
      <w:r>
        <w:rPr>
          <w:rFonts w:hint="eastAsia"/>
          <w:lang w:val="en-US" w:eastAsia="zh-CN"/>
        </w:rPr>
        <w:t>实现</w:t>
      </w:r>
      <w:r w:rsidRPr="00D1052D">
        <w:rPr>
          <w:rFonts w:hint="eastAsia"/>
          <w:lang w:val="en-US" w:eastAsia="zh-CN"/>
        </w:rPr>
        <w:t>速度的合理规划，合理地分配不同几何元素交点处的通过速度</w:t>
      </w:r>
      <w:r>
        <w:rPr>
          <w:rFonts w:hint="eastAsia"/>
          <w:lang w:val="en-US" w:eastAsia="zh-CN"/>
        </w:rPr>
        <w:t>。</w:t>
      </w:r>
      <w:r w:rsidRPr="00D1052D">
        <w:rPr>
          <w:rFonts w:hint="eastAsia"/>
          <w:lang w:val="en-US" w:eastAsia="zh-CN"/>
        </w:rPr>
        <w:t>得到各段起末点最优速度，</w:t>
      </w:r>
      <w:r>
        <w:rPr>
          <w:rFonts w:hint="eastAsia"/>
          <w:lang w:val="en-US" w:eastAsia="zh-CN"/>
        </w:rPr>
        <w:t>在</w:t>
      </w:r>
      <w:r w:rsidRPr="00D1052D">
        <w:rPr>
          <w:rFonts w:hint="eastAsia"/>
          <w:lang w:val="en-US" w:eastAsia="zh-CN"/>
        </w:rPr>
        <w:t>保证加工质量的前提下尽可能高的提高系统效率。</w:t>
      </w:r>
    </w:p>
    <w:p w:rsidR="0090408A" w:rsidRPr="00D1052D" w:rsidRDefault="0090408A" w:rsidP="0090408A">
      <w:pPr>
        <w:pStyle w:val="2"/>
        <w:spacing w:before="156" w:after="156"/>
        <w:ind w:left="1124" w:hanging="1124"/>
        <w:rPr>
          <w:lang w:eastAsia="zh-CN"/>
        </w:rPr>
      </w:pPr>
      <w:bookmarkStart w:id="54" w:name="_Toc451342799"/>
      <w:r>
        <w:rPr>
          <w:rFonts w:hint="eastAsia"/>
          <w:lang w:eastAsia="zh-CN"/>
        </w:rPr>
        <w:lastRenderedPageBreak/>
        <w:t>需要考虑的主要因素</w:t>
      </w:r>
      <w:bookmarkEnd w:id="54"/>
    </w:p>
    <w:p w:rsidR="0090408A" w:rsidRPr="00D1052D" w:rsidRDefault="0090408A" w:rsidP="0090408A">
      <w:pPr>
        <w:spacing w:before="156" w:after="156"/>
        <w:ind w:leftChars="0"/>
        <w:jc w:val="both"/>
        <w:rPr>
          <w:lang w:val="en-US" w:eastAsia="zh-CN"/>
        </w:rPr>
      </w:pPr>
      <w:r w:rsidRPr="00D1052D">
        <w:rPr>
          <w:rFonts w:hint="eastAsia"/>
          <w:lang w:val="en-US" w:eastAsia="zh-CN"/>
        </w:rPr>
        <w:t>1.</w:t>
      </w:r>
      <w:r w:rsidRPr="00D1052D">
        <w:rPr>
          <w:rFonts w:hint="eastAsia"/>
          <w:lang w:val="en-US" w:eastAsia="zh-CN"/>
        </w:rPr>
        <w:t>加工效率，即满足其他条件的情况下，速度尽可能快；</w:t>
      </w:r>
    </w:p>
    <w:p w:rsidR="0090408A" w:rsidRPr="00D1052D" w:rsidRDefault="0090408A" w:rsidP="0090408A">
      <w:pPr>
        <w:spacing w:before="156" w:after="156"/>
        <w:ind w:leftChars="0"/>
        <w:jc w:val="both"/>
        <w:rPr>
          <w:lang w:val="en-US" w:eastAsia="zh-CN"/>
        </w:rPr>
      </w:pPr>
      <w:r w:rsidRPr="00D1052D">
        <w:rPr>
          <w:rFonts w:hint="eastAsia"/>
          <w:lang w:val="en-US" w:eastAsia="zh-CN"/>
        </w:rPr>
        <w:t>2.</w:t>
      </w:r>
      <w:r w:rsidRPr="00D1052D">
        <w:rPr>
          <w:rFonts w:hint="eastAsia"/>
          <w:lang w:val="en-US" w:eastAsia="zh-CN"/>
        </w:rPr>
        <w:t>系统最大加减速能力，</w:t>
      </w:r>
      <w:r>
        <w:rPr>
          <w:rFonts w:hint="eastAsia"/>
          <w:lang w:val="en-US" w:eastAsia="zh-CN"/>
        </w:rPr>
        <w:t>以及</w:t>
      </w:r>
      <w:r w:rsidRPr="00D1052D">
        <w:rPr>
          <w:rFonts w:hint="eastAsia"/>
          <w:lang w:val="en-US" w:eastAsia="zh-CN"/>
        </w:rPr>
        <w:t>系统最大加工速度；</w:t>
      </w:r>
    </w:p>
    <w:p w:rsidR="0090408A" w:rsidRPr="00D1052D" w:rsidRDefault="0090408A" w:rsidP="0090408A">
      <w:pPr>
        <w:spacing w:before="156" w:after="156"/>
        <w:ind w:leftChars="0"/>
        <w:jc w:val="both"/>
        <w:rPr>
          <w:lang w:val="en-US" w:eastAsia="zh-CN"/>
        </w:rPr>
      </w:pPr>
      <w:r w:rsidRPr="00D1052D">
        <w:rPr>
          <w:rFonts w:hint="eastAsia"/>
          <w:lang w:val="en-US" w:eastAsia="zh-CN"/>
        </w:rPr>
        <w:t>3.</w:t>
      </w:r>
      <w:r w:rsidRPr="00D1052D">
        <w:rPr>
          <w:rFonts w:hint="eastAsia"/>
          <w:lang w:val="en-US" w:eastAsia="zh-CN"/>
        </w:rPr>
        <w:t>相邻段夹角，影响该点最大通过速度；</w:t>
      </w:r>
    </w:p>
    <w:p w:rsidR="0090408A" w:rsidRPr="00D1052D" w:rsidRDefault="0090408A" w:rsidP="0090408A">
      <w:pPr>
        <w:spacing w:before="156" w:after="156"/>
        <w:ind w:leftChars="0"/>
        <w:jc w:val="both"/>
        <w:rPr>
          <w:lang w:val="en-US" w:eastAsia="zh-CN"/>
        </w:rPr>
      </w:pPr>
      <w:r w:rsidRPr="00D1052D">
        <w:rPr>
          <w:rFonts w:hint="eastAsia"/>
          <w:lang w:val="en-US" w:eastAsia="zh-CN"/>
        </w:rPr>
        <w:t>4.</w:t>
      </w:r>
      <w:r w:rsidRPr="00D1052D">
        <w:rPr>
          <w:rFonts w:hint="eastAsia"/>
          <w:lang w:val="en-US" w:eastAsia="zh-CN"/>
        </w:rPr>
        <w:t>段长因素；</w:t>
      </w:r>
    </w:p>
    <w:p w:rsidR="0090408A" w:rsidRPr="00D1052D" w:rsidRDefault="0090408A" w:rsidP="0090408A">
      <w:pPr>
        <w:spacing w:before="156" w:after="156"/>
        <w:ind w:leftChars="0"/>
        <w:jc w:val="both"/>
        <w:rPr>
          <w:lang w:val="en-US" w:eastAsia="zh-CN"/>
        </w:rPr>
      </w:pPr>
      <w:r w:rsidRPr="00D1052D">
        <w:rPr>
          <w:rFonts w:hint="eastAsia"/>
          <w:lang w:val="en-US" w:eastAsia="zh-CN"/>
        </w:rPr>
        <w:t>5.</w:t>
      </w:r>
      <w:r w:rsidRPr="00D1052D">
        <w:rPr>
          <w:rFonts w:hint="eastAsia"/>
          <w:lang w:val="en-US" w:eastAsia="zh-CN"/>
        </w:rPr>
        <w:t>圆弧弓高误差限制（针对圆弧），影响该段最大进给速度；</w:t>
      </w:r>
    </w:p>
    <w:p w:rsidR="0090408A" w:rsidRPr="00D1052D" w:rsidRDefault="0090408A" w:rsidP="0090408A">
      <w:pPr>
        <w:spacing w:before="156" w:after="156"/>
        <w:ind w:leftChars="0"/>
        <w:jc w:val="both"/>
        <w:rPr>
          <w:lang w:val="en-US" w:eastAsia="zh-CN"/>
        </w:rPr>
      </w:pPr>
      <w:r w:rsidRPr="00D1052D">
        <w:rPr>
          <w:rFonts w:hint="eastAsia"/>
          <w:lang w:val="en-US" w:eastAsia="zh-CN"/>
        </w:rPr>
        <w:t>6.</w:t>
      </w:r>
      <w:r w:rsidRPr="00D1052D">
        <w:rPr>
          <w:rFonts w:hint="eastAsia"/>
          <w:lang w:val="en-US" w:eastAsia="zh-CN"/>
        </w:rPr>
        <w:t>系统最大向心加速度，影响该段最大进给速度。</w:t>
      </w:r>
    </w:p>
    <w:p w:rsidR="0090408A" w:rsidRDefault="0090408A" w:rsidP="0090408A">
      <w:pPr>
        <w:pStyle w:val="2"/>
        <w:spacing w:before="156" w:after="156"/>
        <w:ind w:left="1124" w:hanging="1124"/>
        <w:rPr>
          <w:lang w:eastAsia="zh-CN"/>
        </w:rPr>
      </w:pPr>
      <w:bookmarkStart w:id="55" w:name="_Toc451342800"/>
      <w:r>
        <w:rPr>
          <w:rFonts w:hint="eastAsia"/>
          <w:lang w:eastAsia="zh-CN"/>
        </w:rPr>
        <w:t>前瞻算法描述</w:t>
      </w:r>
      <w:bookmarkEnd w:id="55"/>
    </w:p>
    <w:p w:rsidR="0090408A" w:rsidRPr="00D1052D" w:rsidRDefault="0090408A" w:rsidP="0090408A">
      <w:pPr>
        <w:spacing w:before="156" w:after="156"/>
        <w:ind w:leftChars="0" w:left="420" w:firstLine="420"/>
        <w:jc w:val="both"/>
        <w:rPr>
          <w:lang w:val="en-US" w:eastAsia="zh-CN"/>
        </w:rPr>
      </w:pPr>
      <w:r w:rsidRPr="00D1052D">
        <w:rPr>
          <w:rFonts w:hint="eastAsia"/>
          <w:lang w:val="en-US" w:eastAsia="zh-CN"/>
        </w:rPr>
        <w:t>前瞻处理主要包括两个阶段：预处理和速度校核。在预处理阶段，主要计算该段的段长，该段末点的最大预估速度；速度校核阶段，主要有两个过程</w:t>
      </w:r>
      <w:r>
        <w:rPr>
          <w:rFonts w:hint="eastAsia"/>
          <w:lang w:val="en-US" w:eastAsia="zh-CN"/>
        </w:rPr>
        <w:t>，即</w:t>
      </w:r>
      <w:r w:rsidRPr="00D1052D">
        <w:rPr>
          <w:rFonts w:hint="eastAsia"/>
          <w:lang w:val="en-US" w:eastAsia="zh-CN"/>
        </w:rPr>
        <w:t>前向校核和后向校核，其中前向校核是根据上一个已校核完成的速度和当前规划段的段长来对当前段末点的速度进行限制，后向校核则是根据前向校核的结果计算此速度下减速到</w:t>
      </w:r>
      <w:r w:rsidRPr="00D1052D">
        <w:rPr>
          <w:rFonts w:hint="eastAsia"/>
          <w:lang w:val="en-US" w:eastAsia="zh-CN"/>
        </w:rPr>
        <w:t>0</w:t>
      </w:r>
      <w:r w:rsidRPr="00D1052D">
        <w:rPr>
          <w:rFonts w:hint="eastAsia"/>
          <w:lang w:val="en-US" w:eastAsia="zh-CN"/>
        </w:rPr>
        <w:t>所需的距离，然后将包含在此距离内的后续段提取出来，依次对当前校验段到这些后续段进行速度校验，如果当前点速度大了，降速无法到达其中某点，则降低当前校验点的速度，使之对于提取的后续段均可达。进而完成校验。</w:t>
      </w:r>
    </w:p>
    <w:p w:rsidR="0090408A" w:rsidRPr="00D1052D" w:rsidRDefault="0090408A" w:rsidP="0090408A">
      <w:pPr>
        <w:spacing w:before="156" w:after="156"/>
        <w:ind w:leftChars="0" w:left="820" w:firstLine="20"/>
        <w:jc w:val="both"/>
        <w:rPr>
          <w:lang w:val="en-US" w:eastAsia="zh-CN"/>
        </w:rPr>
      </w:pPr>
      <w:r w:rsidRPr="00D1052D">
        <w:rPr>
          <w:rFonts w:hint="eastAsia"/>
          <w:lang w:val="en-US" w:eastAsia="zh-CN"/>
        </w:rPr>
        <w:t>参数定义：</w:t>
      </w:r>
    </w:p>
    <w:p w:rsidR="0090408A" w:rsidRPr="00D1052D" w:rsidRDefault="0090408A" w:rsidP="0090408A">
      <w:pPr>
        <w:spacing w:before="156" w:after="156"/>
        <w:ind w:leftChars="0" w:left="420" w:firstLine="420"/>
        <w:jc w:val="both"/>
        <w:rPr>
          <w:lang w:val="en-US" w:eastAsia="zh-CN"/>
        </w:rPr>
      </w:pPr>
      <w:r w:rsidRPr="00D1052D">
        <w:rPr>
          <w:rFonts w:hint="eastAsia"/>
          <w:lang w:val="en-US" w:eastAsia="zh-CN"/>
        </w:rPr>
        <w:t>第</w:t>
      </w:r>
      <w:r w:rsidRPr="00D1052D">
        <w:rPr>
          <w:rFonts w:hint="eastAsia"/>
          <w:lang w:val="en-US" w:eastAsia="zh-CN"/>
        </w:rPr>
        <w:t>i</w:t>
      </w:r>
      <w:r w:rsidRPr="00D1052D">
        <w:rPr>
          <w:rFonts w:hint="eastAsia"/>
          <w:lang w:val="en-US" w:eastAsia="zh-CN"/>
        </w:rPr>
        <w:t>段微线段起始速度为</w:t>
      </w:r>
      <w:r w:rsidRPr="00D1052D">
        <w:rPr>
          <w:rFonts w:hint="eastAsia"/>
          <w:lang w:val="en-US" w:eastAsia="zh-CN"/>
        </w:rPr>
        <w:t>v</w:t>
      </w:r>
      <w:r w:rsidRPr="00D1052D">
        <w:rPr>
          <w:rFonts w:hint="eastAsia"/>
          <w:vertAlign w:val="subscript"/>
          <w:lang w:val="en-US" w:eastAsia="zh-CN"/>
        </w:rPr>
        <w:t>i-1</w:t>
      </w:r>
      <w:r w:rsidRPr="00D1052D">
        <w:rPr>
          <w:rFonts w:hint="eastAsia"/>
          <w:lang w:val="en-US" w:eastAsia="zh-CN"/>
        </w:rPr>
        <w:t>，终止速度为</w:t>
      </w:r>
      <w:r w:rsidRPr="00D1052D">
        <w:rPr>
          <w:rFonts w:hint="eastAsia"/>
          <w:lang w:val="en-US" w:eastAsia="zh-CN"/>
        </w:rPr>
        <w:t>v</w:t>
      </w:r>
      <w:r w:rsidRPr="00D1052D">
        <w:rPr>
          <w:rFonts w:hint="eastAsia"/>
          <w:vertAlign w:val="subscript"/>
          <w:lang w:val="en-US" w:eastAsia="zh-CN"/>
        </w:rPr>
        <w:t>i</w:t>
      </w:r>
      <w:r w:rsidRPr="00D1052D">
        <w:rPr>
          <w:rFonts w:hint="eastAsia"/>
          <w:lang w:val="en-US" w:eastAsia="zh-CN"/>
        </w:rPr>
        <w:t>，加速度为</w:t>
      </w:r>
      <w:r w:rsidRPr="00D1052D">
        <w:rPr>
          <w:rFonts w:hint="eastAsia"/>
          <w:lang w:val="en-US" w:eastAsia="zh-CN"/>
        </w:rPr>
        <w:t>a</w:t>
      </w:r>
      <w:r w:rsidRPr="00D1052D">
        <w:rPr>
          <w:rFonts w:hint="eastAsia"/>
          <w:vertAlign w:val="subscript"/>
          <w:lang w:val="en-US" w:eastAsia="zh-CN"/>
        </w:rPr>
        <w:t>i</w:t>
      </w:r>
      <w:r w:rsidRPr="00D1052D">
        <w:rPr>
          <w:rFonts w:hint="eastAsia"/>
          <w:lang w:val="en-US" w:eastAsia="zh-CN"/>
        </w:rPr>
        <w:t>，该微线段运行时间为</w:t>
      </w:r>
      <w:r w:rsidRPr="00D1052D">
        <w:rPr>
          <w:rFonts w:hint="eastAsia"/>
          <w:lang w:val="en-US" w:eastAsia="zh-CN"/>
        </w:rPr>
        <w:t>T</w:t>
      </w:r>
      <w:r w:rsidRPr="00D1052D">
        <w:rPr>
          <w:rFonts w:hint="eastAsia"/>
          <w:vertAlign w:val="subscript"/>
          <w:lang w:val="en-US" w:eastAsia="zh-CN"/>
        </w:rPr>
        <w:t>i</w:t>
      </w:r>
      <w:r w:rsidRPr="00D1052D">
        <w:rPr>
          <w:rFonts w:hint="eastAsia"/>
          <w:lang w:val="en-US" w:eastAsia="zh-CN"/>
        </w:rPr>
        <w:t>,</w:t>
      </w:r>
      <w:r w:rsidRPr="00D1052D">
        <w:rPr>
          <w:rFonts w:hint="eastAsia"/>
          <w:lang w:val="en-US" w:eastAsia="zh-CN"/>
        </w:rPr>
        <w:t>微线段终点相对于起点的坐标为</w:t>
      </w:r>
      <w:r w:rsidRPr="00D1052D">
        <w:rPr>
          <w:rFonts w:hint="eastAsia"/>
          <w:lang w:val="en-US" w:eastAsia="zh-CN"/>
        </w:rPr>
        <w:t>(</w:t>
      </w:r>
      <w:r w:rsidRPr="00D1052D">
        <w:rPr>
          <w:rFonts w:ascii="MS Mincho" w:eastAsia="MS Mincho" w:hAnsi="MS Mincho" w:cs="MS Mincho" w:hint="eastAsia"/>
          <w:lang w:val="en-US" w:eastAsia="zh-CN"/>
        </w:rPr>
        <w:t>∆</w:t>
      </w:r>
      <w:r w:rsidRPr="00D1052D">
        <w:rPr>
          <w:rFonts w:hint="eastAsia"/>
          <w:lang w:val="en-US" w:eastAsia="zh-CN"/>
        </w:rPr>
        <w:t>x</w:t>
      </w:r>
      <w:r w:rsidRPr="00D1052D">
        <w:rPr>
          <w:rFonts w:hint="eastAsia"/>
          <w:vertAlign w:val="subscript"/>
          <w:lang w:val="en-US" w:eastAsia="zh-CN"/>
        </w:rPr>
        <w:t>i</w:t>
      </w:r>
      <w:r w:rsidRPr="00D1052D">
        <w:rPr>
          <w:rFonts w:hint="eastAsia"/>
          <w:lang w:val="en-US" w:eastAsia="zh-CN"/>
        </w:rPr>
        <w:t>，</w:t>
      </w:r>
      <w:r w:rsidRPr="00D1052D">
        <w:rPr>
          <w:rFonts w:hint="eastAsia"/>
          <w:lang w:val="en-US" w:eastAsia="zh-CN"/>
        </w:rPr>
        <w:t xml:space="preserve"> </w:t>
      </w:r>
      <w:r w:rsidRPr="00D1052D">
        <w:rPr>
          <w:rFonts w:ascii="MS Mincho" w:eastAsia="MS Mincho" w:hAnsi="MS Mincho" w:cs="MS Mincho" w:hint="eastAsia"/>
          <w:lang w:val="en-US" w:eastAsia="zh-CN"/>
        </w:rPr>
        <w:t>∆</w:t>
      </w:r>
      <w:r w:rsidRPr="00D1052D">
        <w:rPr>
          <w:rFonts w:hint="eastAsia"/>
          <w:lang w:val="en-US" w:eastAsia="zh-CN"/>
        </w:rPr>
        <w:t>y</w:t>
      </w:r>
      <w:r w:rsidRPr="00D1052D">
        <w:rPr>
          <w:rFonts w:hint="eastAsia"/>
          <w:vertAlign w:val="subscript"/>
          <w:lang w:val="en-US" w:eastAsia="zh-CN"/>
        </w:rPr>
        <w:t>i</w:t>
      </w:r>
      <w:r w:rsidRPr="00D1052D">
        <w:rPr>
          <w:rFonts w:hint="eastAsia"/>
          <w:lang w:val="en-US" w:eastAsia="zh-CN"/>
        </w:rPr>
        <w:t xml:space="preserve"> </w:t>
      </w:r>
      <w:r w:rsidRPr="00D1052D">
        <w:rPr>
          <w:rFonts w:hint="eastAsia"/>
          <w:lang w:val="en-US" w:eastAsia="zh-CN"/>
        </w:rPr>
        <w:t>，</w:t>
      </w:r>
      <w:r w:rsidRPr="00D1052D">
        <w:rPr>
          <w:rFonts w:hint="eastAsia"/>
          <w:lang w:val="en-US" w:eastAsia="zh-CN"/>
        </w:rPr>
        <w:t xml:space="preserve"> </w:t>
      </w:r>
      <w:r w:rsidRPr="00D1052D">
        <w:rPr>
          <w:rFonts w:ascii="MS Mincho" w:eastAsia="MS Mincho" w:hAnsi="MS Mincho" w:cs="MS Mincho" w:hint="eastAsia"/>
          <w:lang w:val="en-US" w:eastAsia="zh-CN"/>
        </w:rPr>
        <w:t>∆</w:t>
      </w:r>
      <w:r w:rsidRPr="00D1052D">
        <w:rPr>
          <w:rFonts w:hint="eastAsia"/>
          <w:lang w:val="en-US" w:eastAsia="zh-CN"/>
        </w:rPr>
        <w:t>z</w:t>
      </w:r>
      <w:r w:rsidRPr="00D1052D">
        <w:rPr>
          <w:rFonts w:hint="eastAsia"/>
          <w:vertAlign w:val="subscript"/>
          <w:lang w:val="en-US" w:eastAsia="zh-CN"/>
        </w:rPr>
        <w:t>i</w:t>
      </w:r>
      <w:r w:rsidRPr="00D1052D">
        <w:rPr>
          <w:rFonts w:hint="eastAsia"/>
          <w:lang w:val="en-US" w:eastAsia="zh-CN"/>
        </w:rPr>
        <w:t>)</w:t>
      </w:r>
      <w:r w:rsidRPr="00D1052D">
        <w:rPr>
          <w:rFonts w:hint="eastAsia"/>
          <w:lang w:val="en-US" w:eastAsia="zh-CN"/>
        </w:rPr>
        <w:t>，微线段长度为</w:t>
      </w:r>
      <w:r w:rsidRPr="00D1052D">
        <w:rPr>
          <w:rFonts w:hint="eastAsia"/>
          <w:lang w:val="en-US" w:eastAsia="zh-CN"/>
        </w:rPr>
        <w:t>L</w:t>
      </w:r>
      <w:r w:rsidRPr="00D1052D">
        <w:rPr>
          <w:rFonts w:hint="eastAsia"/>
          <w:vertAlign w:val="subscript"/>
          <w:lang w:val="en-US" w:eastAsia="zh-CN"/>
        </w:rPr>
        <w:t>i</w:t>
      </w:r>
      <w:r w:rsidRPr="00D1052D">
        <w:rPr>
          <w:rFonts w:hint="eastAsia"/>
          <w:lang w:val="en-US" w:eastAsia="zh-CN"/>
        </w:rPr>
        <w:t>，与第</w:t>
      </w:r>
      <w:r w:rsidRPr="00D1052D">
        <w:rPr>
          <w:rFonts w:hint="eastAsia"/>
          <w:lang w:val="en-US" w:eastAsia="zh-CN"/>
        </w:rPr>
        <w:t>i+1</w:t>
      </w:r>
      <w:r w:rsidRPr="00D1052D">
        <w:rPr>
          <w:rFonts w:hint="eastAsia"/>
          <w:lang w:val="en-US" w:eastAsia="zh-CN"/>
        </w:rPr>
        <w:t>段微线段夹角为</w:t>
      </w:r>
      <w:r w:rsidRPr="00D1052D">
        <w:rPr>
          <w:rFonts w:hint="eastAsia"/>
          <w:lang w:val="el-GR" w:eastAsia="zh-CN"/>
        </w:rPr>
        <w:t>α</w:t>
      </w:r>
      <w:r w:rsidRPr="00D1052D">
        <w:rPr>
          <w:rFonts w:hint="eastAsia"/>
          <w:vertAlign w:val="subscript"/>
          <w:lang w:val="en-US" w:eastAsia="zh-CN"/>
        </w:rPr>
        <w:t>i</w:t>
      </w:r>
      <w:r w:rsidRPr="00D1052D">
        <w:rPr>
          <w:rFonts w:hint="eastAsia"/>
          <w:lang w:val="en-US" w:eastAsia="zh-CN"/>
        </w:rPr>
        <w:t>，系统允许的最大速度和最大加速度分别为</w:t>
      </w:r>
      <w:r w:rsidRPr="00D1052D">
        <w:rPr>
          <w:rFonts w:hint="eastAsia"/>
          <w:lang w:val="en-US" w:eastAsia="zh-CN"/>
        </w:rPr>
        <w:t>v</w:t>
      </w:r>
      <w:r w:rsidRPr="00D1052D">
        <w:rPr>
          <w:rFonts w:hint="eastAsia"/>
          <w:vertAlign w:val="subscript"/>
          <w:lang w:val="en-US" w:eastAsia="zh-CN"/>
        </w:rPr>
        <w:t>max</w:t>
      </w:r>
      <w:r w:rsidRPr="00D1052D">
        <w:rPr>
          <w:rFonts w:hint="eastAsia"/>
          <w:lang w:val="en-US" w:eastAsia="zh-CN"/>
        </w:rPr>
        <w:t>，</w:t>
      </w:r>
      <w:r w:rsidRPr="00D1052D">
        <w:rPr>
          <w:rFonts w:hint="eastAsia"/>
          <w:lang w:val="en-US" w:eastAsia="zh-CN"/>
        </w:rPr>
        <w:t>a</w:t>
      </w:r>
      <w:r w:rsidRPr="00D1052D">
        <w:rPr>
          <w:rFonts w:hint="eastAsia"/>
          <w:vertAlign w:val="subscript"/>
          <w:lang w:val="en-US" w:eastAsia="zh-CN"/>
        </w:rPr>
        <w:t>max</w:t>
      </w:r>
      <w:r w:rsidRPr="00D1052D">
        <w:rPr>
          <w:rFonts w:hint="eastAsia"/>
          <w:lang w:val="en-US" w:eastAsia="zh-CN"/>
        </w:rPr>
        <w:t>。</w:t>
      </w:r>
    </w:p>
    <w:p w:rsidR="0090408A" w:rsidRDefault="0090408A" w:rsidP="0090408A">
      <w:pPr>
        <w:keepNext/>
        <w:spacing w:before="156" w:after="156"/>
        <w:ind w:leftChars="0"/>
        <w:jc w:val="center"/>
      </w:pPr>
      <w:r w:rsidRPr="00D1052D">
        <w:rPr>
          <w:rFonts w:hint="eastAsia"/>
          <w:noProof/>
          <w:lang w:val="en-US" w:eastAsia="zh-CN"/>
        </w:rPr>
        <w:drawing>
          <wp:inline distT="0" distB="0" distL="0" distR="0" wp14:anchorId="7A6291EB" wp14:editId="3284CCD3">
            <wp:extent cx="2814955" cy="2273935"/>
            <wp:effectExtent l="0" t="0" r="4445" b="0"/>
            <wp:docPr id="1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3" cstate="print">
                      <a:extLst>
                        <a:ext uri="{28A0092B-C50C-407E-A947-70E740481C1C}">
                          <a14:useLocalDpi xmlns:a14="http://schemas.microsoft.com/office/drawing/2010/main" val="0"/>
                        </a:ext>
                      </a:extLst>
                    </a:blip>
                    <a:srcRect l="14290" t="20369" r="15605" b="9026"/>
                    <a:stretch>
                      <a:fillRect/>
                    </a:stretch>
                  </pic:blipFill>
                  <pic:spPr bwMode="auto">
                    <a:xfrm>
                      <a:off x="0" y="0"/>
                      <a:ext cx="2814955" cy="2273935"/>
                    </a:xfrm>
                    <a:prstGeom prst="rect">
                      <a:avLst/>
                    </a:prstGeom>
                    <a:noFill/>
                    <a:ln>
                      <a:noFill/>
                    </a:ln>
                  </pic:spPr>
                </pic:pic>
              </a:graphicData>
            </a:graphic>
          </wp:inline>
        </w:drawing>
      </w:r>
    </w:p>
    <w:p w:rsidR="0090408A" w:rsidRPr="00D1052D" w:rsidRDefault="0090408A" w:rsidP="0090408A">
      <w:pPr>
        <w:pStyle w:val="a6"/>
        <w:ind w:left="840"/>
        <w:jc w:val="center"/>
        <w:rPr>
          <w:lang w:eastAsia="zh-CN"/>
        </w:rPr>
      </w:pPr>
      <w:r>
        <w:rPr>
          <w:rFonts w:hint="eastAsia"/>
          <w:lang w:eastAsia="zh-CN"/>
        </w:rPr>
        <w:t>图</w:t>
      </w:r>
      <w:r>
        <w:rPr>
          <w:lang w:eastAsia="zh-CN"/>
        </w:rPr>
        <w:t xml:space="preserve"> </w:t>
      </w:r>
      <w:r>
        <w:fldChar w:fldCharType="begin"/>
      </w:r>
      <w:r>
        <w:rPr>
          <w:lang w:eastAsia="zh-CN"/>
        </w:rPr>
        <w:instrText xml:space="preserve"> SEQ Figure \* ARABIC </w:instrText>
      </w:r>
      <w:r>
        <w:fldChar w:fldCharType="separate"/>
      </w:r>
      <w:r>
        <w:rPr>
          <w:noProof/>
          <w:lang w:eastAsia="zh-CN"/>
        </w:rPr>
        <w:t>1</w:t>
      </w:r>
      <w:r>
        <w:fldChar w:fldCharType="end"/>
      </w:r>
    </w:p>
    <w:p w:rsidR="0090408A" w:rsidRPr="00D1052D" w:rsidRDefault="0090408A" w:rsidP="0090408A">
      <w:pPr>
        <w:pStyle w:val="3"/>
        <w:spacing w:before="156" w:after="156"/>
        <w:ind w:left="964" w:hanging="964"/>
        <w:rPr>
          <w:lang w:eastAsia="zh-CN"/>
        </w:rPr>
      </w:pPr>
      <w:bookmarkStart w:id="56" w:name="_Toc451342801"/>
      <w:r>
        <w:rPr>
          <w:rFonts w:hint="eastAsia"/>
          <w:lang w:eastAsia="zh-CN"/>
        </w:rPr>
        <w:t>预处理</w:t>
      </w:r>
      <w:bookmarkEnd w:id="56"/>
    </w:p>
    <w:p w:rsidR="0090408A" w:rsidRPr="00D1052D" w:rsidRDefault="0090408A" w:rsidP="0090408A">
      <w:pPr>
        <w:spacing w:before="156" w:after="156"/>
        <w:ind w:leftChars="0"/>
        <w:jc w:val="both"/>
        <w:rPr>
          <w:lang w:val="en-US" w:eastAsia="zh-CN"/>
        </w:rPr>
      </w:pPr>
      <w:r w:rsidRPr="00D1052D">
        <w:rPr>
          <w:rFonts w:hint="eastAsia"/>
          <w:lang w:val="en-US" w:eastAsia="zh-CN"/>
        </w:rPr>
        <w:lastRenderedPageBreak/>
        <w:t>1.</w:t>
      </w:r>
      <w:r w:rsidRPr="00D1052D">
        <w:rPr>
          <w:rFonts w:hint="eastAsia"/>
          <w:lang w:val="en-US" w:eastAsia="zh-CN"/>
        </w:rPr>
        <w:t>段长的计算也需要分别对待，主要有以下两种形式，线段</w:t>
      </w:r>
      <w:r>
        <w:rPr>
          <w:rFonts w:hint="eastAsia"/>
          <w:lang w:val="en-US" w:eastAsia="zh-CN"/>
        </w:rPr>
        <w:t>类和</w:t>
      </w:r>
      <w:r w:rsidRPr="00D1052D">
        <w:rPr>
          <w:rFonts w:hint="eastAsia"/>
          <w:lang w:val="en-US" w:eastAsia="zh-CN"/>
        </w:rPr>
        <w:t>圆弧</w:t>
      </w:r>
      <w:r>
        <w:rPr>
          <w:rFonts w:hint="eastAsia"/>
          <w:lang w:val="en-US" w:eastAsia="zh-CN"/>
        </w:rPr>
        <w:t>类，其中把螺旋线、圆锥线也归为圆弧类，处理方法与普通圆弧稍有不同</w:t>
      </w:r>
      <w:r w:rsidRPr="00D1052D">
        <w:rPr>
          <w:rFonts w:hint="eastAsia"/>
          <w:lang w:val="en-US" w:eastAsia="zh-CN"/>
        </w:rPr>
        <w:t>。</w:t>
      </w:r>
    </w:p>
    <w:p w:rsidR="0090408A" w:rsidRDefault="0090408A" w:rsidP="0090408A">
      <w:pPr>
        <w:keepNext/>
        <w:spacing w:before="156" w:after="156"/>
        <w:ind w:leftChars="0"/>
        <w:jc w:val="center"/>
      </w:pPr>
      <w:r w:rsidRPr="00D1052D">
        <w:rPr>
          <w:rFonts w:hint="eastAsia"/>
          <w:noProof/>
          <w:lang w:val="en-US" w:eastAsia="zh-CN"/>
        </w:rPr>
        <w:drawing>
          <wp:inline distT="0" distB="0" distL="0" distR="0" wp14:anchorId="2BB27639" wp14:editId="786E2BB1">
            <wp:extent cx="3903980" cy="1391285"/>
            <wp:effectExtent l="0" t="0" r="1270" b="0"/>
            <wp:docPr id="1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34">
                      <a:extLst>
                        <a:ext uri="{28A0092B-C50C-407E-A947-70E740481C1C}">
                          <a14:useLocalDpi xmlns:a14="http://schemas.microsoft.com/office/drawing/2010/main" val="0"/>
                        </a:ext>
                      </a:extLst>
                    </a:blip>
                    <a:srcRect l="22778" t="32813" r="15833" b="39757"/>
                    <a:stretch>
                      <a:fillRect/>
                    </a:stretch>
                  </pic:blipFill>
                  <pic:spPr bwMode="auto">
                    <a:xfrm>
                      <a:off x="0" y="0"/>
                      <a:ext cx="3903980" cy="1391285"/>
                    </a:xfrm>
                    <a:prstGeom prst="rect">
                      <a:avLst/>
                    </a:prstGeom>
                    <a:noFill/>
                    <a:ln>
                      <a:noFill/>
                    </a:ln>
                  </pic:spPr>
                </pic:pic>
              </a:graphicData>
            </a:graphic>
          </wp:inline>
        </w:drawing>
      </w:r>
    </w:p>
    <w:p w:rsidR="0090408A" w:rsidRPr="00D1052D" w:rsidRDefault="0090408A" w:rsidP="0090408A">
      <w:pPr>
        <w:pStyle w:val="a6"/>
        <w:ind w:left="840"/>
        <w:jc w:val="center"/>
        <w:rPr>
          <w:lang w:eastAsia="zh-CN"/>
        </w:rPr>
      </w:pPr>
      <w:r w:rsidRPr="00A45033">
        <w:rPr>
          <w:rFonts w:hint="eastAsia"/>
          <w:lang w:val="en-GB" w:eastAsia="zh-CN"/>
        </w:rPr>
        <w:t>图</w:t>
      </w:r>
      <w:r>
        <w:fldChar w:fldCharType="begin"/>
      </w:r>
      <w:r>
        <w:rPr>
          <w:lang w:eastAsia="zh-CN"/>
        </w:rPr>
        <w:instrText xml:space="preserve"> SEQ Figure \* ARABIC </w:instrText>
      </w:r>
      <w:r>
        <w:fldChar w:fldCharType="separate"/>
      </w:r>
      <w:r>
        <w:rPr>
          <w:noProof/>
          <w:lang w:eastAsia="zh-CN"/>
        </w:rPr>
        <w:t>2</w:t>
      </w:r>
      <w:r>
        <w:fldChar w:fldCharType="end"/>
      </w:r>
    </w:p>
    <w:p w:rsidR="0090408A" w:rsidRPr="00D1052D" w:rsidRDefault="0090408A" w:rsidP="0090408A">
      <w:pPr>
        <w:spacing w:before="156" w:after="156"/>
        <w:ind w:leftChars="0"/>
        <w:jc w:val="both"/>
        <w:rPr>
          <w:lang w:val="en-US" w:eastAsia="zh-CN"/>
        </w:rPr>
      </w:pPr>
      <w:r w:rsidRPr="00D1052D">
        <w:rPr>
          <w:rFonts w:hint="eastAsia"/>
          <w:lang w:val="en-US" w:eastAsia="zh-CN"/>
        </w:rPr>
        <w:t xml:space="preserve">2. </w:t>
      </w:r>
      <w:r w:rsidRPr="00D1052D">
        <w:rPr>
          <w:rFonts w:hint="eastAsia"/>
          <w:lang w:val="en-US" w:eastAsia="zh-CN"/>
        </w:rPr>
        <w:t>最大预估速度：</w:t>
      </w:r>
    </w:p>
    <w:p w:rsidR="0090408A" w:rsidRPr="00D1052D" w:rsidRDefault="0090408A" w:rsidP="0090408A">
      <w:pPr>
        <w:spacing w:before="156" w:after="156"/>
        <w:ind w:leftChars="0"/>
        <w:jc w:val="both"/>
        <w:rPr>
          <w:vertAlign w:val="subscript"/>
          <w:lang w:val="en-US" w:eastAsia="zh-CN"/>
        </w:rPr>
      </w:pPr>
      <w:r w:rsidRPr="00D1052D">
        <w:rPr>
          <w:rFonts w:hint="eastAsia"/>
          <w:lang w:val="en-US" w:eastAsia="zh-CN"/>
        </w:rPr>
        <w:t>系统最大进给速度：</w:t>
      </w:r>
      <w:r w:rsidRPr="00D1052D">
        <w:rPr>
          <w:rFonts w:hint="eastAsia"/>
          <w:lang w:val="en-US" w:eastAsia="zh-CN"/>
        </w:rPr>
        <w:t>v</w:t>
      </w:r>
      <w:r w:rsidRPr="00D1052D">
        <w:rPr>
          <w:rFonts w:hint="eastAsia"/>
          <w:vertAlign w:val="subscript"/>
          <w:lang w:val="en-US" w:eastAsia="zh-CN"/>
        </w:rPr>
        <w:t>max</w:t>
      </w:r>
    </w:p>
    <w:p w:rsidR="0090408A" w:rsidRPr="00D1052D" w:rsidRDefault="0090408A" w:rsidP="0090408A">
      <w:pPr>
        <w:spacing w:before="156" w:after="156"/>
        <w:ind w:leftChars="0"/>
        <w:jc w:val="both"/>
        <w:rPr>
          <w:lang w:val="en-US" w:eastAsia="zh-CN"/>
        </w:rPr>
      </w:pPr>
      <w:r w:rsidRPr="00D1052D">
        <w:rPr>
          <w:rFonts w:hint="eastAsia"/>
          <w:lang w:val="en-US" w:eastAsia="zh-CN"/>
        </w:rPr>
        <w:t>相邻段转角条件限制：</w:t>
      </w:r>
      <w:r w:rsidRPr="002B16D5">
        <w:rPr>
          <w:position w:val="-28"/>
        </w:rPr>
        <w:object w:dxaOrig="1620" w:dyaOrig="660">
          <v:shape id="_x0000_i1130" type="#_x0000_t75" style="width:81pt;height:33pt" o:ole="">
            <v:imagedata r:id="rId235" o:title=""/>
          </v:shape>
          <o:OLEObject Type="Embed" ProgID="Equation.DSMT4" ShapeID="_x0000_i1130" DrawAspect="Content" ObjectID="_1654934737" r:id="rId236"/>
        </w:object>
      </w:r>
    </w:p>
    <w:p w:rsidR="0090408A" w:rsidRPr="00D1052D" w:rsidRDefault="0090408A" w:rsidP="0090408A">
      <w:pPr>
        <w:spacing w:before="156" w:after="156"/>
        <w:ind w:leftChars="0"/>
        <w:jc w:val="both"/>
        <w:rPr>
          <w:lang w:val="en-US" w:eastAsia="zh-CN"/>
        </w:rPr>
      </w:pPr>
      <w:r w:rsidRPr="00D1052D">
        <w:rPr>
          <w:rFonts w:hint="eastAsia"/>
          <w:lang w:val="en-US" w:eastAsia="zh-CN"/>
        </w:rPr>
        <w:t>相邻段之间的夹角形式有以下四种，分别为两段线段相邻、线段和圆弧相邻、圆弧和线段相邻、圆弧和圆弧相邻。</w:t>
      </w:r>
    </w:p>
    <w:p w:rsidR="0090408A" w:rsidRDefault="0090408A" w:rsidP="0090408A">
      <w:pPr>
        <w:keepNext/>
        <w:spacing w:before="156" w:after="156"/>
        <w:ind w:leftChars="0"/>
        <w:jc w:val="center"/>
      </w:pPr>
      <w:r w:rsidRPr="00D1052D">
        <w:rPr>
          <w:rFonts w:hint="eastAsia"/>
          <w:noProof/>
          <w:lang w:val="en-US" w:eastAsia="zh-CN"/>
        </w:rPr>
        <w:drawing>
          <wp:inline distT="0" distB="0" distL="0" distR="0" wp14:anchorId="358F0DFA" wp14:editId="4C180038">
            <wp:extent cx="5462270" cy="1478915"/>
            <wp:effectExtent l="0" t="0" r="5080" b="6985"/>
            <wp:docPr id="1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37">
                      <a:extLst>
                        <a:ext uri="{28A0092B-C50C-407E-A947-70E740481C1C}">
                          <a14:useLocalDpi xmlns:a14="http://schemas.microsoft.com/office/drawing/2010/main" val="0"/>
                        </a:ext>
                      </a:extLst>
                    </a:blip>
                    <a:srcRect l="23334" t="35069" r="8333" b="41667"/>
                    <a:stretch>
                      <a:fillRect/>
                    </a:stretch>
                  </pic:blipFill>
                  <pic:spPr bwMode="auto">
                    <a:xfrm>
                      <a:off x="0" y="0"/>
                      <a:ext cx="5462270" cy="1478915"/>
                    </a:xfrm>
                    <a:prstGeom prst="rect">
                      <a:avLst/>
                    </a:prstGeom>
                    <a:noFill/>
                    <a:ln>
                      <a:noFill/>
                    </a:ln>
                  </pic:spPr>
                </pic:pic>
              </a:graphicData>
            </a:graphic>
          </wp:inline>
        </w:drawing>
      </w:r>
    </w:p>
    <w:p w:rsidR="0090408A" w:rsidRPr="00D1052D" w:rsidRDefault="0090408A" w:rsidP="0090408A">
      <w:pPr>
        <w:pStyle w:val="a6"/>
        <w:ind w:left="840"/>
        <w:jc w:val="center"/>
        <w:rPr>
          <w:lang w:eastAsia="zh-CN"/>
        </w:rPr>
      </w:pPr>
      <w:r w:rsidRPr="00A45033">
        <w:rPr>
          <w:rFonts w:hint="eastAsia"/>
          <w:lang w:val="en-GB" w:eastAsia="zh-CN"/>
        </w:rPr>
        <w:t>图</w:t>
      </w:r>
      <w:r>
        <w:fldChar w:fldCharType="begin"/>
      </w:r>
      <w:r>
        <w:rPr>
          <w:lang w:eastAsia="zh-CN"/>
        </w:rPr>
        <w:instrText xml:space="preserve"> SEQ Figure \* ARABIC </w:instrText>
      </w:r>
      <w:r>
        <w:fldChar w:fldCharType="separate"/>
      </w:r>
      <w:r>
        <w:rPr>
          <w:noProof/>
          <w:lang w:eastAsia="zh-CN"/>
        </w:rPr>
        <w:t>3</w:t>
      </w:r>
      <w:r>
        <w:fldChar w:fldCharType="end"/>
      </w:r>
    </w:p>
    <w:p w:rsidR="0090408A" w:rsidRPr="00D1052D" w:rsidRDefault="0090408A" w:rsidP="0090408A">
      <w:pPr>
        <w:spacing w:before="156" w:after="156"/>
        <w:ind w:leftChars="0"/>
        <w:jc w:val="both"/>
        <w:rPr>
          <w:lang w:val="en-US" w:eastAsia="zh-CN"/>
        </w:rPr>
      </w:pPr>
    </w:p>
    <w:p w:rsidR="0090408A" w:rsidRPr="00D1052D" w:rsidRDefault="0090408A" w:rsidP="0090408A">
      <w:pPr>
        <w:spacing w:before="156" w:after="156"/>
        <w:ind w:leftChars="0"/>
        <w:jc w:val="both"/>
        <w:rPr>
          <w:lang w:val="en-US" w:eastAsia="zh-CN"/>
        </w:rPr>
      </w:pPr>
      <w:r w:rsidRPr="00D1052D">
        <w:rPr>
          <w:rFonts w:hint="eastAsia"/>
          <w:lang w:val="en-US" w:eastAsia="zh-CN"/>
        </w:rPr>
        <w:t>为了将弦高误差限制在允许范围内，进给速度应该在插补过程中根据曲率半径的变化自动进行调整。如果限定弦高误差为占，则相应的进给速度：</w:t>
      </w:r>
      <w:r w:rsidRPr="002B16D5">
        <w:rPr>
          <w:position w:val="-24"/>
        </w:rPr>
        <w:object w:dxaOrig="2260" w:dyaOrig="620">
          <v:shape id="_x0000_i1131" type="#_x0000_t75" style="width:112.9pt;height:31.15pt" o:ole="">
            <v:imagedata r:id="rId238" o:title=""/>
          </v:shape>
          <o:OLEObject Type="Embed" ProgID="Equation.DSMT4" ShapeID="_x0000_i1131" DrawAspect="Content" ObjectID="_1654934738" r:id="rId239"/>
        </w:object>
      </w:r>
    </w:p>
    <w:p w:rsidR="0090408A" w:rsidRDefault="0090408A" w:rsidP="0090408A">
      <w:pPr>
        <w:keepNext/>
        <w:spacing w:before="156" w:after="156"/>
        <w:ind w:leftChars="0"/>
        <w:jc w:val="center"/>
      </w:pPr>
      <w:r w:rsidRPr="00D1052D">
        <w:rPr>
          <w:rFonts w:hint="eastAsia"/>
          <w:noProof/>
          <w:lang w:val="en-US" w:eastAsia="zh-CN"/>
        </w:rPr>
        <w:lastRenderedPageBreak/>
        <w:drawing>
          <wp:inline distT="0" distB="0" distL="0" distR="0" wp14:anchorId="4FCD3A5C" wp14:editId="0F44C958">
            <wp:extent cx="2679700" cy="1876425"/>
            <wp:effectExtent l="0" t="0" r="6350" b="9525"/>
            <wp:docPr id="139" name="内容占位符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0" name="内容占位符 3"/>
                    <pic:cNvPicPr>
                      <a:picLocks noGrp="1" noChangeArrowheads="1"/>
                    </pic:cNvPicPr>
                  </pic:nvPicPr>
                  <pic:blipFill>
                    <a:blip r:embed="rId240">
                      <a:extLst>
                        <a:ext uri="{28A0092B-C50C-407E-A947-70E740481C1C}">
                          <a14:useLocalDpi xmlns:a14="http://schemas.microsoft.com/office/drawing/2010/main" val="0"/>
                        </a:ext>
                      </a:extLst>
                    </a:blip>
                    <a:srcRect l="50015" t="50795" r="8315" b="9402"/>
                    <a:stretch>
                      <a:fillRect/>
                    </a:stretch>
                  </pic:blipFill>
                  <pic:spPr bwMode="auto">
                    <a:xfrm>
                      <a:off x="0" y="0"/>
                      <a:ext cx="2679700" cy="1876425"/>
                    </a:xfrm>
                    <a:prstGeom prst="rect">
                      <a:avLst/>
                    </a:prstGeom>
                    <a:noFill/>
                    <a:ln>
                      <a:noFill/>
                    </a:ln>
                  </pic:spPr>
                </pic:pic>
              </a:graphicData>
            </a:graphic>
          </wp:inline>
        </w:drawing>
      </w:r>
    </w:p>
    <w:p w:rsidR="0090408A" w:rsidRPr="00D1052D" w:rsidRDefault="0090408A" w:rsidP="0090408A">
      <w:pPr>
        <w:pStyle w:val="a6"/>
        <w:ind w:left="840"/>
        <w:jc w:val="center"/>
        <w:rPr>
          <w:b w:val="0"/>
          <w:bCs w:val="0"/>
          <w:i/>
          <w:iCs/>
          <w:lang w:eastAsia="zh-CN"/>
        </w:rPr>
      </w:pPr>
      <w:r w:rsidRPr="00A45033">
        <w:rPr>
          <w:rFonts w:hint="eastAsia"/>
          <w:lang w:val="en-GB" w:eastAsia="zh-CN"/>
        </w:rPr>
        <w:t>图</w:t>
      </w:r>
      <w:r>
        <w:fldChar w:fldCharType="begin"/>
      </w:r>
      <w:r>
        <w:rPr>
          <w:lang w:eastAsia="zh-CN"/>
        </w:rPr>
        <w:instrText xml:space="preserve"> SEQ Figure \* ARABIC </w:instrText>
      </w:r>
      <w:r>
        <w:fldChar w:fldCharType="separate"/>
      </w:r>
      <w:r>
        <w:rPr>
          <w:noProof/>
          <w:lang w:eastAsia="zh-CN"/>
        </w:rPr>
        <w:t>4</w:t>
      </w:r>
      <w:r>
        <w:fldChar w:fldCharType="end"/>
      </w:r>
    </w:p>
    <w:p w:rsidR="0090408A" w:rsidRPr="00D1052D" w:rsidRDefault="0090408A" w:rsidP="0090408A">
      <w:pPr>
        <w:spacing w:before="156" w:after="156"/>
        <w:ind w:leftChars="0"/>
        <w:jc w:val="both"/>
        <w:rPr>
          <w:lang w:val="en-US" w:eastAsia="zh-CN"/>
        </w:rPr>
      </w:pPr>
      <w:r w:rsidRPr="00D1052D">
        <w:rPr>
          <w:rFonts w:hint="eastAsia"/>
          <w:lang w:val="en-US" w:eastAsia="zh-CN"/>
        </w:rPr>
        <w:t>最大向心加速度</w:t>
      </w:r>
      <w:r w:rsidRPr="00D01965">
        <w:rPr>
          <w:lang w:val="en-US" w:eastAsia="zh-CN"/>
        </w:rPr>
        <w:object w:dxaOrig="260" w:dyaOrig="360">
          <v:shape id="_x0000_i1132" type="#_x0000_t75" style="width:13.15pt;height:18pt" o:ole="">
            <v:imagedata r:id="rId241" o:title=""/>
          </v:shape>
          <o:OLEObject Type="Embed" ProgID="Equation.DSMT4" ShapeID="_x0000_i1132" DrawAspect="Content" ObjectID="_1654934739" r:id="rId242"/>
        </w:object>
      </w:r>
      <w:r w:rsidRPr="00D1052D">
        <w:rPr>
          <w:rFonts w:hint="eastAsia"/>
          <w:lang w:val="en-US" w:eastAsia="zh-CN"/>
        </w:rPr>
        <w:t>限制加工速度：</w:t>
      </w:r>
      <w:r w:rsidRPr="00D1052D">
        <w:rPr>
          <w:rFonts w:hint="eastAsia"/>
          <w:lang w:val="en-US" w:eastAsia="zh-CN"/>
        </w:rPr>
        <w:t xml:space="preserve"> </w:t>
      </w:r>
      <w:r w:rsidRPr="00D01965">
        <w:rPr>
          <w:lang w:val="en-US" w:eastAsia="zh-CN"/>
        </w:rPr>
        <w:object w:dxaOrig="1560" w:dyaOrig="420">
          <v:shape id="_x0000_i1133" type="#_x0000_t75" style="width:85.15pt;height:23.25pt" o:ole="">
            <v:imagedata r:id="rId243" o:title=""/>
          </v:shape>
          <o:OLEObject Type="Embed" ProgID="Equation.DSMT4" ShapeID="_x0000_i1133" DrawAspect="Content" ObjectID="_1654934740" r:id="rId244"/>
        </w:object>
      </w:r>
    </w:p>
    <w:p w:rsidR="0090408A" w:rsidRPr="00D01965" w:rsidRDefault="0090408A" w:rsidP="0090408A">
      <w:pPr>
        <w:spacing w:before="156" w:after="156"/>
        <w:ind w:leftChars="0"/>
        <w:jc w:val="both"/>
        <w:rPr>
          <w:lang w:val="en-US" w:eastAsia="zh-CN"/>
        </w:rPr>
      </w:pPr>
      <w:r w:rsidRPr="00D01965">
        <w:rPr>
          <w:rFonts w:hint="eastAsia"/>
          <w:lang w:val="en-US" w:eastAsia="zh-CN"/>
        </w:rPr>
        <w:t>编译器输出目标速度：</w:t>
      </w:r>
      <w:r w:rsidRPr="00D01965">
        <w:rPr>
          <w:lang w:val="en-US" w:eastAsia="zh-CN"/>
        </w:rPr>
        <w:object w:dxaOrig="279" w:dyaOrig="279">
          <v:shape id="_x0000_i1134" type="#_x0000_t75" style="width:12.4pt;height:12.4pt" o:ole="">
            <v:imagedata r:id="rId245" o:title=""/>
          </v:shape>
          <o:OLEObject Type="Embed" ProgID="Equation.DSMT4" ShapeID="_x0000_i1134" DrawAspect="Content" ObjectID="_1654934741" r:id="rId246"/>
        </w:object>
      </w:r>
    </w:p>
    <w:p w:rsidR="0090408A" w:rsidRPr="00D01965" w:rsidRDefault="0090408A" w:rsidP="0090408A">
      <w:pPr>
        <w:spacing w:before="156" w:after="156"/>
        <w:ind w:leftChars="0"/>
        <w:jc w:val="both"/>
        <w:rPr>
          <w:lang w:val="en-US" w:eastAsia="zh-CN"/>
        </w:rPr>
      </w:pPr>
      <w:r w:rsidRPr="00D01965">
        <w:rPr>
          <w:rFonts w:hint="eastAsia"/>
          <w:lang w:val="en-US" w:eastAsia="zh-CN"/>
        </w:rPr>
        <w:t>段末点最大预估速度：</w:t>
      </w:r>
      <w:r w:rsidRPr="00D01965">
        <w:rPr>
          <w:lang w:val="en-US" w:eastAsia="zh-CN"/>
        </w:rPr>
        <w:object w:dxaOrig="3700" w:dyaOrig="360">
          <v:shape id="_x0000_i1135" type="#_x0000_t75" style="width:2in;height:14.25pt" o:ole="">
            <v:imagedata r:id="rId247" o:title=""/>
          </v:shape>
          <o:OLEObject Type="Embed" ProgID="Equation.DSMT4" ShapeID="_x0000_i1135" DrawAspect="Content" ObjectID="_1654934742" r:id="rId248"/>
        </w:object>
      </w:r>
    </w:p>
    <w:p w:rsidR="0090408A" w:rsidRPr="00D01965" w:rsidRDefault="0090408A" w:rsidP="0090408A">
      <w:pPr>
        <w:spacing w:before="156" w:after="156"/>
        <w:ind w:leftChars="0"/>
        <w:jc w:val="both"/>
        <w:rPr>
          <w:lang w:val="en-US" w:eastAsia="zh-CN"/>
        </w:rPr>
      </w:pPr>
      <w:r w:rsidRPr="00D01965">
        <w:rPr>
          <w:rFonts w:hint="eastAsia"/>
          <w:lang w:val="en-US" w:eastAsia="zh-CN"/>
        </w:rPr>
        <w:t>圆弧段的目标速度为：</w:t>
      </w:r>
      <w:r w:rsidRPr="00D01965">
        <w:rPr>
          <w:lang w:val="en-US" w:eastAsia="zh-CN"/>
        </w:rPr>
        <w:object w:dxaOrig="3019" w:dyaOrig="360">
          <v:shape id="_x0000_i1136" type="#_x0000_t75" style="width:115.5pt;height:13.9pt" o:ole="">
            <v:imagedata r:id="rId249" o:title=""/>
          </v:shape>
          <o:OLEObject Type="Embed" ProgID="Equation.DSMT4" ShapeID="_x0000_i1136" DrawAspect="Content" ObjectID="_1654934743" r:id="rId250"/>
        </w:object>
      </w:r>
    </w:p>
    <w:p w:rsidR="0090408A" w:rsidRPr="00D01965" w:rsidRDefault="0090408A" w:rsidP="0090408A">
      <w:pPr>
        <w:spacing w:before="156" w:after="156"/>
        <w:ind w:leftChars="0"/>
        <w:jc w:val="both"/>
        <w:rPr>
          <w:lang w:val="en-US" w:eastAsia="zh-CN"/>
        </w:rPr>
      </w:pPr>
      <w:r w:rsidRPr="00D01965">
        <w:rPr>
          <w:rFonts w:hint="eastAsia"/>
          <w:lang w:val="en-US" w:eastAsia="zh-CN"/>
        </w:rPr>
        <w:t>通过对以上数据的计算，完成最大预估速度计算和目标速度修正，然后将计算结果存入缓冲区。</w:t>
      </w:r>
    </w:p>
    <w:p w:rsidR="0090408A" w:rsidRPr="00D01965" w:rsidRDefault="0090408A" w:rsidP="0090408A">
      <w:pPr>
        <w:spacing w:before="156" w:after="156"/>
        <w:ind w:leftChars="0"/>
        <w:jc w:val="both"/>
        <w:rPr>
          <w:lang w:val="en-US" w:eastAsia="zh-CN"/>
        </w:rPr>
      </w:pPr>
    </w:p>
    <w:p w:rsidR="0090408A" w:rsidRPr="00D1052D" w:rsidRDefault="0090408A" w:rsidP="0090408A">
      <w:pPr>
        <w:pStyle w:val="3"/>
        <w:spacing w:before="156" w:after="156"/>
        <w:ind w:left="964" w:hanging="964"/>
        <w:rPr>
          <w:lang w:eastAsia="zh-CN"/>
        </w:rPr>
      </w:pPr>
      <w:bookmarkStart w:id="57" w:name="_Toc451342802"/>
      <w:r>
        <w:rPr>
          <w:rFonts w:hint="eastAsia"/>
          <w:lang w:eastAsia="zh-CN"/>
        </w:rPr>
        <w:t>速度校验</w:t>
      </w:r>
      <w:bookmarkEnd w:id="57"/>
    </w:p>
    <w:p w:rsidR="0090408A" w:rsidRPr="00D1052D" w:rsidRDefault="0090408A" w:rsidP="0090408A">
      <w:pPr>
        <w:numPr>
          <w:ilvl w:val="0"/>
          <w:numId w:val="23"/>
        </w:numPr>
        <w:spacing w:before="156" w:after="156"/>
        <w:ind w:leftChars="0"/>
        <w:jc w:val="both"/>
        <w:rPr>
          <w:lang w:val="en-US" w:eastAsia="zh-CN"/>
        </w:rPr>
      </w:pPr>
      <w:r w:rsidRPr="00D1052D">
        <w:rPr>
          <w:rFonts w:hint="eastAsia"/>
          <w:lang w:val="en-US" w:eastAsia="zh-CN"/>
        </w:rPr>
        <w:t>第</w:t>
      </w:r>
      <w:r w:rsidRPr="00D1052D">
        <w:rPr>
          <w:rFonts w:hint="eastAsia"/>
          <w:lang w:val="en-US" w:eastAsia="zh-CN"/>
        </w:rPr>
        <w:t>0</w:t>
      </w:r>
      <w:r w:rsidRPr="00D1052D">
        <w:rPr>
          <w:rFonts w:hint="eastAsia"/>
          <w:lang w:val="en-US" w:eastAsia="zh-CN"/>
        </w:rPr>
        <w:t>点的速度为</w:t>
      </w:r>
      <w:r w:rsidRPr="00D1052D">
        <w:rPr>
          <w:rFonts w:hint="eastAsia"/>
          <w:lang w:val="en-US" w:eastAsia="zh-CN"/>
        </w:rPr>
        <w:t>0</w:t>
      </w:r>
      <w:r w:rsidRPr="00D1052D">
        <w:rPr>
          <w:rFonts w:hint="eastAsia"/>
          <w:lang w:val="en-US" w:eastAsia="zh-CN"/>
        </w:rPr>
        <w:t>；</w:t>
      </w:r>
    </w:p>
    <w:p w:rsidR="0090408A" w:rsidRPr="00D1052D" w:rsidRDefault="0090408A" w:rsidP="0090408A">
      <w:pPr>
        <w:spacing w:before="156" w:after="156"/>
        <w:ind w:leftChars="0"/>
        <w:jc w:val="both"/>
        <w:rPr>
          <w:lang w:val="en-US" w:eastAsia="zh-CN"/>
        </w:rPr>
      </w:pPr>
      <w:r w:rsidRPr="00D1052D">
        <w:rPr>
          <w:rFonts w:hint="eastAsia"/>
          <w:lang w:val="en-US" w:eastAsia="zh-CN"/>
        </w:rPr>
        <w:t xml:space="preserve">2. </w:t>
      </w:r>
      <w:r w:rsidRPr="00D1052D">
        <w:rPr>
          <w:rFonts w:hint="eastAsia"/>
          <w:lang w:val="en-US" w:eastAsia="zh-CN"/>
        </w:rPr>
        <w:t>第</w:t>
      </w:r>
      <w:r w:rsidRPr="00D1052D">
        <w:rPr>
          <w:rFonts w:hint="eastAsia"/>
          <w:lang w:val="en-US" w:eastAsia="zh-CN"/>
        </w:rPr>
        <w:t>i</w:t>
      </w:r>
      <w:r w:rsidRPr="00D1052D">
        <w:rPr>
          <w:rFonts w:hint="eastAsia"/>
          <w:lang w:val="en-US" w:eastAsia="zh-CN"/>
        </w:rPr>
        <w:t>点前向速度校验：此时假定第</w:t>
      </w:r>
      <w:r w:rsidRPr="00D1052D">
        <w:rPr>
          <w:rFonts w:hint="eastAsia"/>
          <w:lang w:val="en-US" w:eastAsia="zh-CN"/>
        </w:rPr>
        <w:t>i</w:t>
      </w:r>
      <w:r w:rsidRPr="00D1052D">
        <w:rPr>
          <w:rFonts w:hint="eastAsia"/>
          <w:lang w:val="en-US" w:eastAsia="zh-CN"/>
        </w:rPr>
        <w:t>点速度就为最大预估速度</w:t>
      </w:r>
      <w:r w:rsidRPr="00D1052D">
        <w:rPr>
          <w:rFonts w:hint="eastAsia"/>
          <w:lang w:val="en-US" w:eastAsia="zh-CN"/>
        </w:rPr>
        <w:t>v</w:t>
      </w:r>
      <w:r w:rsidRPr="00D1052D">
        <w:rPr>
          <w:rFonts w:hint="eastAsia"/>
          <w:vertAlign w:val="subscript"/>
          <w:lang w:val="en-US" w:eastAsia="zh-CN"/>
        </w:rPr>
        <w:t xml:space="preserve">imax </w:t>
      </w:r>
      <w:r w:rsidRPr="00D1052D">
        <w:rPr>
          <w:rFonts w:hint="eastAsia"/>
          <w:vertAlign w:val="subscript"/>
          <w:lang w:val="en-US" w:eastAsia="zh-CN"/>
        </w:rPr>
        <w:t>，</w:t>
      </w:r>
      <w:r w:rsidRPr="00D1052D">
        <w:rPr>
          <w:rFonts w:hint="eastAsia"/>
          <w:lang w:val="en-US" w:eastAsia="zh-CN"/>
        </w:rPr>
        <w:t>首先判断从第</w:t>
      </w:r>
      <w:r w:rsidRPr="00D1052D">
        <w:rPr>
          <w:rFonts w:hint="eastAsia"/>
          <w:lang w:val="en-US" w:eastAsia="zh-CN"/>
        </w:rPr>
        <w:t>i-1</w:t>
      </w:r>
      <w:r w:rsidRPr="00D1052D">
        <w:rPr>
          <w:rFonts w:hint="eastAsia"/>
          <w:lang w:val="en-US" w:eastAsia="zh-CN"/>
        </w:rPr>
        <w:t>点经过</w:t>
      </w:r>
      <w:r w:rsidRPr="00D1052D">
        <w:rPr>
          <w:rFonts w:hint="eastAsia"/>
          <w:lang w:val="en-US" w:eastAsia="zh-CN"/>
        </w:rPr>
        <w:t>L</w:t>
      </w:r>
      <w:r w:rsidRPr="00A446F7">
        <w:rPr>
          <w:rFonts w:hint="eastAsia"/>
          <w:vertAlign w:val="subscript"/>
          <w:lang w:val="en-US" w:eastAsia="zh-CN"/>
        </w:rPr>
        <w:t>i</w:t>
      </w:r>
      <w:r w:rsidRPr="00D1052D">
        <w:rPr>
          <w:rFonts w:hint="eastAsia"/>
          <w:lang w:val="en-US" w:eastAsia="zh-CN"/>
        </w:rPr>
        <w:t>的距离可否速度变为</w:t>
      </w:r>
      <w:r w:rsidRPr="00D1052D">
        <w:rPr>
          <w:rFonts w:hint="eastAsia"/>
          <w:lang w:val="en-US" w:eastAsia="zh-CN"/>
        </w:rPr>
        <w:t>v</w:t>
      </w:r>
      <w:r w:rsidRPr="00D1052D">
        <w:rPr>
          <w:rFonts w:hint="eastAsia"/>
          <w:vertAlign w:val="subscript"/>
          <w:lang w:val="en-US" w:eastAsia="zh-CN"/>
        </w:rPr>
        <w:t xml:space="preserve">imax </w:t>
      </w:r>
      <w:r w:rsidRPr="00D1052D">
        <w:rPr>
          <w:rFonts w:hint="eastAsia"/>
          <w:lang w:val="en-US" w:eastAsia="zh-CN"/>
        </w:rPr>
        <w:t>；若能则第</w:t>
      </w:r>
      <w:r w:rsidRPr="00D1052D">
        <w:rPr>
          <w:rFonts w:hint="eastAsia"/>
          <w:lang w:val="en-US" w:eastAsia="zh-CN"/>
        </w:rPr>
        <w:t>i</w:t>
      </w:r>
      <w:r w:rsidRPr="00D1052D">
        <w:rPr>
          <w:rFonts w:hint="eastAsia"/>
          <w:lang w:val="en-US" w:eastAsia="zh-CN"/>
        </w:rPr>
        <w:t>点速度为</w:t>
      </w:r>
      <w:r w:rsidRPr="00D1052D">
        <w:rPr>
          <w:rFonts w:hint="eastAsia"/>
          <w:lang w:val="en-US" w:eastAsia="zh-CN"/>
        </w:rPr>
        <w:t>v</w:t>
      </w:r>
      <w:r w:rsidRPr="00D1052D">
        <w:rPr>
          <w:rFonts w:hint="eastAsia"/>
          <w:vertAlign w:val="subscript"/>
          <w:lang w:val="en-US" w:eastAsia="zh-CN"/>
        </w:rPr>
        <w:t>imax</w:t>
      </w:r>
      <w:r w:rsidRPr="00D1052D">
        <w:rPr>
          <w:rFonts w:hint="eastAsia"/>
          <w:vertAlign w:val="subscript"/>
          <w:lang w:val="en-US" w:eastAsia="zh-CN"/>
        </w:rPr>
        <w:t>，</w:t>
      </w:r>
      <w:r w:rsidRPr="00D1052D">
        <w:rPr>
          <w:rFonts w:hint="eastAsia"/>
          <w:lang w:val="en-US" w:eastAsia="zh-CN"/>
        </w:rPr>
        <w:t>否则降低到系统可承受的值。</w:t>
      </w:r>
    </w:p>
    <w:p w:rsidR="0090408A" w:rsidRPr="00D1052D" w:rsidRDefault="0090408A" w:rsidP="0090408A">
      <w:pPr>
        <w:spacing w:before="156" w:after="156"/>
        <w:ind w:leftChars="0"/>
        <w:jc w:val="both"/>
        <w:rPr>
          <w:lang w:val="en-US" w:eastAsia="zh-CN"/>
        </w:rPr>
      </w:pPr>
      <w:r w:rsidRPr="00D1052D">
        <w:rPr>
          <w:rFonts w:hint="eastAsia"/>
          <w:lang w:val="en-US" w:eastAsia="zh-CN"/>
        </w:rPr>
        <w:t xml:space="preserve">3. </w:t>
      </w:r>
      <w:r w:rsidRPr="00D1052D">
        <w:rPr>
          <w:rFonts w:hint="eastAsia"/>
          <w:lang w:val="en-US" w:eastAsia="zh-CN"/>
        </w:rPr>
        <w:t>第</w:t>
      </w:r>
      <w:r w:rsidRPr="00D1052D">
        <w:rPr>
          <w:rFonts w:hint="eastAsia"/>
          <w:lang w:val="en-US" w:eastAsia="zh-CN"/>
        </w:rPr>
        <w:t>i</w:t>
      </w:r>
      <w:r w:rsidRPr="00D1052D">
        <w:rPr>
          <w:rFonts w:hint="eastAsia"/>
          <w:lang w:val="en-US" w:eastAsia="zh-CN"/>
        </w:rPr>
        <w:t>点后向速度校验：按照上一步得到第</w:t>
      </w:r>
      <w:r w:rsidRPr="00D1052D">
        <w:rPr>
          <w:rFonts w:hint="eastAsia"/>
          <w:lang w:val="en-US" w:eastAsia="zh-CN"/>
        </w:rPr>
        <w:t>i</w:t>
      </w:r>
      <w:r w:rsidRPr="00D1052D">
        <w:rPr>
          <w:rFonts w:hint="eastAsia"/>
          <w:lang w:val="en-US" w:eastAsia="zh-CN"/>
        </w:rPr>
        <w:t>步的速度</w:t>
      </w:r>
      <w:r w:rsidRPr="00D1052D">
        <w:rPr>
          <w:rFonts w:hint="eastAsia"/>
          <w:lang w:val="en-US" w:eastAsia="zh-CN"/>
        </w:rPr>
        <w:t>v</w:t>
      </w:r>
      <w:r w:rsidRPr="00A446F7">
        <w:rPr>
          <w:rFonts w:hint="eastAsia"/>
          <w:vertAlign w:val="subscript"/>
          <w:lang w:val="en-US" w:eastAsia="zh-CN"/>
        </w:rPr>
        <w:t>i</w:t>
      </w:r>
      <w:r w:rsidRPr="00D1052D">
        <w:rPr>
          <w:rFonts w:hint="eastAsia"/>
          <w:lang w:val="en-US" w:eastAsia="zh-CN"/>
        </w:rPr>
        <w:t>，按照系统最大减速能力（应该设有一个安全系数）推算，减速到</w:t>
      </w:r>
      <w:r w:rsidRPr="00D1052D">
        <w:rPr>
          <w:rFonts w:hint="eastAsia"/>
          <w:lang w:val="en-US" w:eastAsia="zh-CN"/>
        </w:rPr>
        <w:t>0</w:t>
      </w:r>
      <w:r w:rsidRPr="00D1052D">
        <w:rPr>
          <w:rFonts w:hint="eastAsia"/>
          <w:lang w:val="en-US" w:eastAsia="zh-CN"/>
        </w:rPr>
        <w:t>最少所需的加工长度</w:t>
      </w:r>
      <w:r w:rsidRPr="00D1052D">
        <w:rPr>
          <w:rFonts w:hint="eastAsia"/>
          <w:lang w:val="en-US" w:eastAsia="zh-CN"/>
        </w:rPr>
        <w:t>d</w:t>
      </w:r>
      <w:r w:rsidRPr="00A446F7">
        <w:rPr>
          <w:rFonts w:hint="eastAsia"/>
          <w:vertAlign w:val="subscript"/>
          <w:lang w:val="en-US" w:eastAsia="zh-CN"/>
        </w:rPr>
        <w:t>i</w:t>
      </w:r>
      <w:r w:rsidRPr="00D1052D">
        <w:rPr>
          <w:rFonts w:hint="eastAsia"/>
          <w:lang w:val="en-US" w:eastAsia="zh-CN"/>
        </w:rPr>
        <w:t>。按照此加工长度推算，得到此长度内包含后向段数为</w:t>
      </w:r>
      <w:r w:rsidRPr="00D1052D">
        <w:rPr>
          <w:rFonts w:hint="eastAsia"/>
          <w:lang w:val="en-US" w:eastAsia="zh-CN"/>
        </w:rPr>
        <w:t>n</w:t>
      </w:r>
      <w:r w:rsidRPr="00D1052D">
        <w:rPr>
          <w:rFonts w:hint="eastAsia"/>
          <w:lang w:val="en-US" w:eastAsia="zh-CN"/>
        </w:rPr>
        <w:t>；从第</w:t>
      </w:r>
      <w:r w:rsidRPr="00D1052D">
        <w:rPr>
          <w:rFonts w:hint="eastAsia"/>
          <w:lang w:val="en-US" w:eastAsia="zh-CN"/>
        </w:rPr>
        <w:t>i+1</w:t>
      </w:r>
      <w:r w:rsidRPr="00D1052D">
        <w:rPr>
          <w:rFonts w:hint="eastAsia"/>
          <w:lang w:val="en-US" w:eastAsia="zh-CN"/>
        </w:rPr>
        <w:t>点开始，验算第</w:t>
      </w:r>
      <w:r w:rsidRPr="00D1052D">
        <w:rPr>
          <w:rFonts w:hint="eastAsia"/>
          <w:lang w:val="en-US" w:eastAsia="zh-CN"/>
        </w:rPr>
        <w:t>i</w:t>
      </w:r>
      <w:r w:rsidRPr="00D1052D">
        <w:rPr>
          <w:rFonts w:hint="eastAsia"/>
          <w:lang w:val="en-US" w:eastAsia="zh-CN"/>
        </w:rPr>
        <w:t>点可否在该段长度内速度由</w:t>
      </w:r>
      <w:r w:rsidRPr="00D1052D">
        <w:rPr>
          <w:rFonts w:hint="eastAsia"/>
          <w:lang w:val="en-US" w:eastAsia="zh-CN"/>
        </w:rPr>
        <w:t>v</w:t>
      </w:r>
      <w:r w:rsidRPr="00A446F7">
        <w:rPr>
          <w:rFonts w:hint="eastAsia"/>
          <w:vertAlign w:val="subscript"/>
          <w:lang w:val="en-US" w:eastAsia="zh-CN"/>
        </w:rPr>
        <w:t>i</w:t>
      </w:r>
      <w:r w:rsidRPr="00D1052D">
        <w:rPr>
          <w:rFonts w:hint="eastAsia"/>
          <w:lang w:val="en-US" w:eastAsia="zh-CN"/>
        </w:rPr>
        <w:t>降为</w:t>
      </w:r>
      <w:r w:rsidRPr="00D1052D">
        <w:rPr>
          <w:rFonts w:hint="eastAsia"/>
          <w:lang w:val="en-US" w:eastAsia="zh-CN"/>
        </w:rPr>
        <w:t>v</w:t>
      </w:r>
      <w:r w:rsidRPr="00A446F7">
        <w:rPr>
          <w:rFonts w:hint="eastAsia"/>
          <w:vertAlign w:val="subscript"/>
          <w:lang w:val="en-US" w:eastAsia="zh-CN"/>
        </w:rPr>
        <w:t>（</w:t>
      </w:r>
      <w:r w:rsidRPr="00A446F7">
        <w:rPr>
          <w:rFonts w:hint="eastAsia"/>
          <w:vertAlign w:val="subscript"/>
          <w:lang w:val="en-US" w:eastAsia="zh-CN"/>
        </w:rPr>
        <w:t>i+1</w:t>
      </w:r>
      <w:r w:rsidRPr="00A446F7">
        <w:rPr>
          <w:rFonts w:hint="eastAsia"/>
          <w:vertAlign w:val="subscript"/>
          <w:lang w:val="en-US" w:eastAsia="zh-CN"/>
        </w:rPr>
        <w:t>）</w:t>
      </w:r>
      <w:r w:rsidRPr="00A446F7">
        <w:rPr>
          <w:rFonts w:hint="eastAsia"/>
          <w:vertAlign w:val="subscript"/>
          <w:lang w:val="en-US" w:eastAsia="zh-CN"/>
        </w:rPr>
        <w:t>max</w:t>
      </w:r>
      <w:r w:rsidRPr="00D1052D">
        <w:rPr>
          <w:rFonts w:hint="eastAsia"/>
          <w:lang w:val="en-US" w:eastAsia="zh-CN"/>
        </w:rPr>
        <w:t>（若</w:t>
      </w:r>
      <w:r w:rsidRPr="00D1052D">
        <w:rPr>
          <w:rFonts w:hint="eastAsia"/>
          <w:lang w:val="en-US" w:eastAsia="zh-CN"/>
        </w:rPr>
        <w:t>v</w:t>
      </w:r>
      <w:r w:rsidRPr="00A446F7">
        <w:rPr>
          <w:rFonts w:hint="eastAsia"/>
          <w:vertAlign w:val="subscript"/>
          <w:lang w:val="en-US" w:eastAsia="zh-CN"/>
        </w:rPr>
        <w:t>（</w:t>
      </w:r>
      <w:r w:rsidRPr="00A446F7">
        <w:rPr>
          <w:rFonts w:hint="eastAsia"/>
          <w:vertAlign w:val="subscript"/>
          <w:lang w:val="en-US" w:eastAsia="zh-CN"/>
        </w:rPr>
        <w:t>i+1</w:t>
      </w:r>
      <w:r w:rsidRPr="00A446F7">
        <w:rPr>
          <w:vertAlign w:val="subscript"/>
          <w:lang w:val="en-US" w:eastAsia="zh-CN"/>
        </w:rPr>
        <w:t>）</w:t>
      </w:r>
      <w:r w:rsidRPr="00A446F7">
        <w:rPr>
          <w:rFonts w:hint="eastAsia"/>
          <w:vertAlign w:val="subscript"/>
          <w:lang w:val="en-US" w:eastAsia="zh-CN"/>
        </w:rPr>
        <w:t>max</w:t>
      </w:r>
      <w:r w:rsidRPr="00D1052D">
        <w:rPr>
          <w:rFonts w:hint="eastAsia"/>
          <w:lang w:val="en-US" w:eastAsia="zh-CN"/>
        </w:rPr>
        <w:t>比</w:t>
      </w:r>
      <w:r w:rsidRPr="00D1052D">
        <w:rPr>
          <w:rFonts w:hint="eastAsia"/>
          <w:lang w:val="en-US" w:eastAsia="zh-CN"/>
        </w:rPr>
        <w:t>v</w:t>
      </w:r>
      <w:r w:rsidRPr="00A446F7">
        <w:rPr>
          <w:rFonts w:hint="eastAsia"/>
          <w:vertAlign w:val="subscript"/>
          <w:lang w:val="en-US" w:eastAsia="zh-CN"/>
        </w:rPr>
        <w:t>i</w:t>
      </w:r>
      <w:r w:rsidRPr="00D1052D">
        <w:rPr>
          <w:rFonts w:hint="eastAsia"/>
          <w:lang w:val="en-US" w:eastAsia="zh-CN"/>
        </w:rPr>
        <w:t>大则不可虑可否加速到达，因为在校验</w:t>
      </w:r>
      <w:r w:rsidRPr="00D1052D">
        <w:rPr>
          <w:rFonts w:hint="eastAsia"/>
          <w:lang w:val="en-US" w:eastAsia="zh-CN"/>
        </w:rPr>
        <w:t>i+1</w:t>
      </w:r>
      <w:r w:rsidRPr="00D1052D">
        <w:rPr>
          <w:rFonts w:hint="eastAsia"/>
          <w:lang w:val="en-US" w:eastAsia="zh-CN"/>
        </w:rPr>
        <w:t>点时会进行前向速度校验，进行降速处理），若可以则继续验算</w:t>
      </w:r>
      <w:r w:rsidRPr="00D1052D">
        <w:rPr>
          <w:rFonts w:hint="eastAsia"/>
          <w:lang w:val="en-US" w:eastAsia="zh-CN"/>
        </w:rPr>
        <w:t>i+2</w:t>
      </w:r>
      <w:r w:rsidRPr="00D1052D">
        <w:rPr>
          <w:rFonts w:hint="eastAsia"/>
          <w:lang w:val="en-US" w:eastAsia="zh-CN"/>
        </w:rPr>
        <w:t>点，否则降低</w:t>
      </w:r>
      <w:r w:rsidRPr="00D1052D">
        <w:rPr>
          <w:rFonts w:hint="eastAsia"/>
          <w:lang w:val="en-US" w:eastAsia="zh-CN"/>
        </w:rPr>
        <w:t>v</w:t>
      </w:r>
      <w:r w:rsidRPr="00A446F7">
        <w:rPr>
          <w:rFonts w:hint="eastAsia"/>
          <w:vertAlign w:val="subscript"/>
          <w:lang w:val="en-US" w:eastAsia="zh-CN"/>
        </w:rPr>
        <w:t>i</w:t>
      </w:r>
      <w:r w:rsidRPr="00D1052D">
        <w:rPr>
          <w:rFonts w:hint="eastAsia"/>
          <w:lang w:val="en-US" w:eastAsia="zh-CN"/>
        </w:rPr>
        <w:t>至可以达到降速要求的值，如此继续验证，直至</w:t>
      </w:r>
      <w:r w:rsidRPr="00D1052D">
        <w:rPr>
          <w:rFonts w:hint="eastAsia"/>
          <w:lang w:val="en-US" w:eastAsia="zh-CN"/>
        </w:rPr>
        <w:t>n</w:t>
      </w:r>
      <w:r w:rsidRPr="00D1052D">
        <w:rPr>
          <w:rFonts w:hint="eastAsia"/>
          <w:lang w:val="en-US" w:eastAsia="zh-CN"/>
        </w:rPr>
        <w:t>个点验证完毕（各点速度按照最大可行速度计算）。</w:t>
      </w:r>
    </w:p>
    <w:p w:rsidR="0090408A" w:rsidRPr="00D1052D" w:rsidRDefault="0090408A" w:rsidP="0090408A">
      <w:pPr>
        <w:spacing w:before="156" w:after="156"/>
        <w:ind w:leftChars="0"/>
        <w:jc w:val="both"/>
        <w:rPr>
          <w:lang w:val="en-US" w:eastAsia="zh-CN"/>
        </w:rPr>
      </w:pPr>
      <w:r w:rsidRPr="00D1052D">
        <w:rPr>
          <w:rFonts w:hint="eastAsia"/>
          <w:lang w:val="en-US" w:eastAsia="zh-CN"/>
        </w:rPr>
        <w:t xml:space="preserve">4. </w:t>
      </w:r>
      <w:r w:rsidRPr="00D1052D">
        <w:rPr>
          <w:rFonts w:hint="eastAsia"/>
          <w:lang w:val="en-US" w:eastAsia="zh-CN"/>
        </w:rPr>
        <w:t>按上一步的方法继续验证</w:t>
      </w:r>
      <w:r w:rsidRPr="00D1052D">
        <w:rPr>
          <w:rFonts w:hint="eastAsia"/>
          <w:lang w:val="en-US" w:eastAsia="zh-CN"/>
        </w:rPr>
        <w:t>i+1</w:t>
      </w:r>
      <w:r w:rsidRPr="00D1052D">
        <w:rPr>
          <w:rFonts w:hint="eastAsia"/>
          <w:lang w:val="en-US" w:eastAsia="zh-CN"/>
        </w:rPr>
        <w:t>点速度，直至所有缓冲区数据处理完毕。</w:t>
      </w:r>
    </w:p>
    <w:p w:rsidR="0090408A" w:rsidRDefault="0090408A" w:rsidP="0090408A">
      <w:pPr>
        <w:pStyle w:val="2"/>
        <w:spacing w:before="156" w:after="156"/>
        <w:ind w:left="1124" w:hanging="1124"/>
      </w:pPr>
      <w:bookmarkStart w:id="58" w:name="_Toc451342803"/>
      <w:r>
        <w:t>前瞻算法公式</w:t>
      </w:r>
      <w:bookmarkEnd w:id="58"/>
    </w:p>
    <w:p w:rsidR="0090408A" w:rsidRDefault="0090408A" w:rsidP="0090408A">
      <w:pPr>
        <w:pStyle w:val="3"/>
        <w:spacing w:before="156" w:after="156"/>
        <w:ind w:left="964" w:hanging="964"/>
        <w:rPr>
          <w:lang w:eastAsia="zh-CN"/>
        </w:rPr>
      </w:pPr>
      <w:bookmarkStart w:id="59" w:name="_Toc451342804"/>
      <w:r>
        <w:rPr>
          <w:lang w:eastAsia="zh-CN"/>
        </w:rPr>
        <w:t>最大加速度和停止加速度条件</w:t>
      </w:r>
      <w:bookmarkEnd w:id="59"/>
    </w:p>
    <w:p w:rsidR="0090408A" w:rsidRDefault="0090408A" w:rsidP="0090408A">
      <w:pPr>
        <w:spacing w:before="156" w:after="156"/>
        <w:ind w:left="840"/>
        <w:jc w:val="both"/>
        <w:rPr>
          <w:lang w:val="en-US" w:eastAsia="zh-CN"/>
        </w:rPr>
      </w:pPr>
      <w:r>
        <w:rPr>
          <w:lang w:val="en-US" w:eastAsia="zh-CN"/>
        </w:rPr>
        <w:lastRenderedPageBreak/>
        <w:tab/>
      </w:r>
      <w:r>
        <w:rPr>
          <w:lang w:val="en-US" w:eastAsia="zh-CN"/>
        </w:rPr>
        <w:tab/>
      </w:r>
      <w:r>
        <w:rPr>
          <w:lang w:val="en-US" w:eastAsia="zh-CN"/>
        </w:rPr>
        <w:t>加速到达应满足如下条件：</w:t>
      </w:r>
    </w:p>
    <w:p w:rsidR="0090408A" w:rsidRDefault="0090408A" w:rsidP="0090408A">
      <w:pPr>
        <w:spacing w:before="156" w:after="156"/>
        <w:ind w:left="840"/>
        <w:jc w:val="both"/>
        <w:rPr>
          <w:lang w:val="en-US" w:eastAsia="zh-CN"/>
        </w:rPr>
      </w:pPr>
      <w:r>
        <w:rPr>
          <w:lang w:val="en-US" w:eastAsia="zh-CN"/>
        </w:rPr>
        <w:tab/>
      </w:r>
      <w:r>
        <w:rPr>
          <w:lang w:val="en-US" w:eastAsia="zh-CN"/>
        </w:rPr>
        <w:tab/>
      </w:r>
      <w:r>
        <w:rPr>
          <w:lang w:val="en-US" w:eastAsia="zh-CN"/>
        </w:rPr>
        <w:tab/>
        <w:t>V1^2 &lt;= V0^2+2*a*L</w:t>
      </w:r>
    </w:p>
    <w:p w:rsidR="0090408A" w:rsidRDefault="0090408A" w:rsidP="0090408A">
      <w:pPr>
        <w:spacing w:before="156" w:after="156"/>
        <w:ind w:left="840"/>
        <w:jc w:val="both"/>
        <w:rPr>
          <w:lang w:val="en-US" w:eastAsia="zh-CN"/>
        </w:rPr>
      </w:pPr>
      <w:r>
        <w:rPr>
          <w:lang w:val="en-US" w:eastAsia="zh-CN"/>
        </w:rPr>
        <w:tab/>
      </w:r>
      <w:r>
        <w:rPr>
          <w:lang w:val="en-US" w:eastAsia="zh-CN"/>
        </w:rPr>
        <w:tab/>
      </w:r>
      <w:r>
        <w:rPr>
          <w:lang w:val="en-US" w:eastAsia="zh-CN"/>
        </w:rPr>
        <w:t>其中</w:t>
      </w:r>
      <w:r>
        <w:rPr>
          <w:lang w:val="en-US" w:eastAsia="zh-CN"/>
        </w:rPr>
        <w:t>V1</w:t>
      </w:r>
      <w:r>
        <w:rPr>
          <w:lang w:val="en-US" w:eastAsia="zh-CN"/>
        </w:rPr>
        <w:t>是末速度，</w:t>
      </w:r>
      <w:r>
        <w:rPr>
          <w:lang w:val="en-US" w:eastAsia="zh-CN"/>
        </w:rPr>
        <w:t>V0</w:t>
      </w:r>
      <w:r>
        <w:rPr>
          <w:lang w:val="en-US" w:eastAsia="zh-CN"/>
        </w:rPr>
        <w:t>是起始速度，</w:t>
      </w:r>
      <w:r>
        <w:rPr>
          <w:lang w:val="en-US" w:eastAsia="zh-CN"/>
        </w:rPr>
        <w:t>a</w:t>
      </w:r>
      <w:r>
        <w:rPr>
          <w:lang w:val="en-US" w:eastAsia="zh-CN"/>
        </w:rPr>
        <w:t>是系统最大加速度，</w:t>
      </w:r>
      <w:r>
        <w:rPr>
          <w:lang w:val="en-US" w:eastAsia="zh-CN"/>
        </w:rPr>
        <w:t>L</w:t>
      </w:r>
      <w:r>
        <w:rPr>
          <w:lang w:val="en-US" w:eastAsia="zh-CN"/>
        </w:rPr>
        <w:t>是线段长度。</w:t>
      </w:r>
    </w:p>
    <w:p w:rsidR="0090408A" w:rsidRDefault="0090408A" w:rsidP="0090408A">
      <w:pPr>
        <w:spacing w:before="156" w:after="156"/>
        <w:ind w:left="840"/>
        <w:jc w:val="both"/>
        <w:rPr>
          <w:lang w:val="en-US" w:eastAsia="zh-CN"/>
        </w:rPr>
      </w:pPr>
      <w:r>
        <w:rPr>
          <w:lang w:val="en-US" w:eastAsia="zh-CN"/>
        </w:rPr>
        <w:tab/>
      </w:r>
      <w:r>
        <w:rPr>
          <w:lang w:val="en-US" w:eastAsia="zh-CN"/>
        </w:rPr>
        <w:tab/>
      </w:r>
      <w:r>
        <w:rPr>
          <w:lang w:val="en-US" w:eastAsia="zh-CN"/>
        </w:rPr>
        <w:t>减速停止应满足如下条件：</w:t>
      </w:r>
    </w:p>
    <w:p w:rsidR="0090408A" w:rsidRDefault="0090408A" w:rsidP="0090408A">
      <w:pPr>
        <w:spacing w:before="156" w:after="156"/>
        <w:ind w:left="840"/>
        <w:jc w:val="both"/>
        <w:rPr>
          <w:lang w:val="en-US"/>
        </w:rPr>
      </w:pPr>
      <w:r>
        <w:rPr>
          <w:lang w:val="en-US" w:eastAsia="zh-CN"/>
        </w:rPr>
        <w:tab/>
      </w:r>
      <w:r>
        <w:rPr>
          <w:lang w:val="en-US" w:eastAsia="zh-CN"/>
        </w:rPr>
        <w:tab/>
      </w:r>
      <w:r>
        <w:rPr>
          <w:lang w:val="en-US" w:eastAsia="zh-CN"/>
        </w:rPr>
        <w:tab/>
      </w:r>
      <w:r>
        <w:rPr>
          <w:lang w:val="en-US"/>
        </w:rPr>
        <w:t>V1^2 &gt;= V0^2-2*a*L</w:t>
      </w:r>
    </w:p>
    <w:p w:rsidR="0090408A" w:rsidRDefault="0090408A" w:rsidP="0090408A">
      <w:pPr>
        <w:spacing w:before="156" w:after="156"/>
        <w:ind w:left="840"/>
        <w:jc w:val="both"/>
        <w:rPr>
          <w:lang w:val="en-US"/>
        </w:rPr>
      </w:pPr>
      <w:r>
        <w:rPr>
          <w:lang w:val="en-US"/>
        </w:rPr>
        <w:tab/>
      </w:r>
      <w:r>
        <w:rPr>
          <w:lang w:val="en-US"/>
        </w:rPr>
        <w:tab/>
      </w:r>
      <w:r>
        <w:rPr>
          <w:lang w:val="en-US"/>
        </w:rPr>
        <w:t>其中</w:t>
      </w:r>
      <w:r>
        <w:rPr>
          <w:lang w:val="en-US"/>
        </w:rPr>
        <w:t>V1</w:t>
      </w:r>
      <w:r>
        <w:rPr>
          <w:lang w:val="en-US"/>
        </w:rPr>
        <w:t>是末速度，</w:t>
      </w:r>
      <w:r>
        <w:rPr>
          <w:lang w:val="en-US"/>
        </w:rPr>
        <w:t>V0</w:t>
      </w:r>
      <w:r>
        <w:rPr>
          <w:lang w:val="en-US"/>
        </w:rPr>
        <w:t>是起始速度，</w:t>
      </w:r>
      <w:r>
        <w:rPr>
          <w:lang w:val="en-US"/>
        </w:rPr>
        <w:t>a</w:t>
      </w:r>
      <w:r>
        <w:rPr>
          <w:lang w:val="en-US"/>
        </w:rPr>
        <w:t>是系统最大停止加速度，</w:t>
      </w:r>
      <w:r>
        <w:rPr>
          <w:lang w:val="en-US"/>
        </w:rPr>
        <w:t>L</w:t>
      </w:r>
      <w:r>
        <w:rPr>
          <w:lang w:val="en-US"/>
        </w:rPr>
        <w:t>是线段长度。</w:t>
      </w:r>
    </w:p>
    <w:p w:rsidR="0090408A" w:rsidRDefault="0090408A" w:rsidP="0090408A">
      <w:pPr>
        <w:pStyle w:val="3"/>
        <w:spacing w:before="156" w:after="156"/>
        <w:ind w:left="964" w:hanging="964"/>
      </w:pPr>
      <w:bookmarkStart w:id="60" w:name="_Toc451342805"/>
      <w:r>
        <w:t>相邻段夹角条件</w:t>
      </w:r>
      <w:bookmarkEnd w:id="60"/>
    </w:p>
    <w:p w:rsidR="0090408A" w:rsidRDefault="0090408A" w:rsidP="0090408A">
      <w:pPr>
        <w:spacing w:before="156" w:after="156"/>
        <w:ind w:left="840"/>
        <w:jc w:val="both"/>
        <w:rPr>
          <w:lang w:val="en-US" w:eastAsia="zh-CN"/>
        </w:rPr>
      </w:pPr>
      <w:r>
        <w:rPr>
          <w:lang w:val="en-US" w:eastAsia="zh-CN"/>
        </w:rPr>
        <w:tab/>
      </w:r>
      <w:r>
        <w:rPr>
          <w:lang w:val="en-US" w:eastAsia="zh-CN"/>
        </w:rPr>
        <w:tab/>
      </w:r>
      <w:r>
        <w:rPr>
          <w:lang w:val="en-US" w:eastAsia="zh-CN"/>
        </w:rPr>
        <w:t>相邻段速度应满足如下条件：</w:t>
      </w:r>
    </w:p>
    <w:p w:rsidR="0090408A" w:rsidRDefault="0090408A" w:rsidP="0090408A">
      <w:pPr>
        <w:spacing w:before="156" w:after="156"/>
        <w:ind w:left="840"/>
        <w:jc w:val="both"/>
        <w:rPr>
          <w:lang w:val="en-US"/>
        </w:rPr>
      </w:pPr>
      <w:r>
        <w:rPr>
          <w:lang w:val="en-US" w:eastAsia="zh-CN"/>
        </w:rPr>
        <w:tab/>
      </w:r>
      <w:r>
        <w:rPr>
          <w:lang w:val="en-US" w:eastAsia="zh-CN"/>
        </w:rPr>
        <w:tab/>
      </w:r>
      <w:r>
        <w:rPr>
          <w:lang w:val="en-US" w:eastAsia="zh-CN"/>
        </w:rPr>
        <w:tab/>
      </w:r>
      <w:r>
        <w:rPr>
          <w:lang w:val="en-US"/>
        </w:rPr>
        <w:t>V &lt;= T</w:t>
      </w:r>
      <w:r>
        <w:rPr>
          <w:lang w:val="en-US"/>
        </w:rPr>
        <w:t>＊</w:t>
      </w:r>
      <w:r>
        <w:rPr>
          <w:lang w:val="en-US"/>
        </w:rPr>
        <w:t>a</w:t>
      </w:r>
      <w:r>
        <w:rPr>
          <w:lang w:val="en-US"/>
        </w:rPr>
        <w:t>／</w:t>
      </w:r>
      <w:r>
        <w:rPr>
          <w:lang w:val="en-US"/>
        </w:rPr>
        <w:t>(2*sin(</w:t>
      </w:r>
      <w:r>
        <w:rPr>
          <w:rFonts w:ascii="DejaVu Sans" w:hAnsi="DejaVu Sans" w:cs="DejaVu Sans"/>
          <w:lang w:val="en-US"/>
        </w:rPr>
        <w:t>Ѳ/2</w:t>
      </w:r>
      <w:r>
        <w:rPr>
          <w:lang w:val="en-US"/>
        </w:rPr>
        <w:t>）</w:t>
      </w:r>
      <w:r>
        <w:rPr>
          <w:lang w:val="en-US"/>
        </w:rPr>
        <w:t>)</w:t>
      </w:r>
    </w:p>
    <w:p w:rsidR="0090408A" w:rsidRDefault="0090408A" w:rsidP="0090408A">
      <w:pPr>
        <w:spacing w:before="156" w:after="156"/>
        <w:ind w:left="840"/>
        <w:jc w:val="both"/>
        <w:rPr>
          <w:lang w:val="en-US" w:eastAsia="zh-CN"/>
        </w:rPr>
      </w:pPr>
      <w:r>
        <w:rPr>
          <w:lang w:val="en-US"/>
        </w:rPr>
        <w:tab/>
      </w:r>
      <w:r>
        <w:rPr>
          <w:lang w:val="en-US"/>
        </w:rPr>
        <w:tab/>
      </w:r>
      <w:r>
        <w:rPr>
          <w:lang w:val="en-US" w:eastAsia="zh-CN"/>
        </w:rPr>
        <w:t>其中</w:t>
      </w:r>
      <w:r>
        <w:rPr>
          <w:lang w:val="en-US" w:eastAsia="zh-CN"/>
        </w:rPr>
        <w:t>V</w:t>
      </w:r>
      <w:r>
        <w:rPr>
          <w:lang w:val="en-US" w:eastAsia="zh-CN"/>
        </w:rPr>
        <w:t>是交点速度，</w:t>
      </w:r>
      <w:r>
        <w:rPr>
          <w:lang w:val="en-US" w:eastAsia="zh-CN"/>
        </w:rPr>
        <w:t>T</w:t>
      </w:r>
      <w:r>
        <w:rPr>
          <w:lang w:val="en-US" w:eastAsia="zh-CN"/>
        </w:rPr>
        <w:t>是插补周期，</w:t>
      </w:r>
      <w:r>
        <w:rPr>
          <w:lang w:val="en-US" w:eastAsia="zh-CN"/>
        </w:rPr>
        <w:t>a</w:t>
      </w:r>
      <w:r>
        <w:rPr>
          <w:lang w:val="en-US" w:eastAsia="zh-CN"/>
        </w:rPr>
        <w:t>是系统最大加速度，</w:t>
      </w:r>
      <w:r>
        <w:rPr>
          <w:rFonts w:ascii="DejaVu Sans" w:hAnsi="DejaVu Sans" w:cs="DejaVu Sans"/>
          <w:lang w:val="en-US" w:eastAsia="zh-CN"/>
        </w:rPr>
        <w:t xml:space="preserve">Ѳ </w:t>
      </w:r>
      <w:r>
        <w:rPr>
          <w:lang w:val="en-US" w:eastAsia="zh-CN"/>
        </w:rPr>
        <w:t>是相邻段的夹角。</w:t>
      </w:r>
    </w:p>
    <w:p w:rsidR="0090408A" w:rsidRDefault="0090408A" w:rsidP="0090408A">
      <w:pPr>
        <w:pStyle w:val="3"/>
        <w:spacing w:before="156" w:after="156"/>
        <w:ind w:left="964" w:hanging="964"/>
      </w:pPr>
      <w:bookmarkStart w:id="61" w:name="_Toc451342806"/>
      <w:r>
        <w:t>弓高误差条件</w:t>
      </w:r>
      <w:bookmarkEnd w:id="61"/>
    </w:p>
    <w:p w:rsidR="0090408A" w:rsidRDefault="0090408A" w:rsidP="0090408A">
      <w:pPr>
        <w:spacing w:before="156" w:after="156"/>
        <w:ind w:left="840"/>
        <w:jc w:val="both"/>
        <w:rPr>
          <w:lang w:val="en-US" w:eastAsia="zh-CN"/>
        </w:rPr>
      </w:pPr>
      <w:r>
        <w:rPr>
          <w:lang w:val="en-US" w:eastAsia="zh-CN"/>
        </w:rPr>
        <w:tab/>
      </w:r>
      <w:r>
        <w:rPr>
          <w:lang w:val="en-US" w:eastAsia="zh-CN"/>
        </w:rPr>
        <w:tab/>
      </w:r>
      <w:r>
        <w:rPr>
          <w:lang w:val="en-US" w:eastAsia="zh-CN"/>
        </w:rPr>
        <w:t>圆弧速度应满足如下弓高误差条件：</w:t>
      </w:r>
    </w:p>
    <w:p w:rsidR="0090408A" w:rsidRDefault="0090408A" w:rsidP="0090408A">
      <w:pPr>
        <w:spacing w:before="156" w:after="156"/>
        <w:ind w:left="840"/>
        <w:jc w:val="both"/>
        <w:rPr>
          <w:lang w:val="en-US"/>
        </w:rPr>
      </w:pPr>
      <w:r>
        <w:rPr>
          <w:lang w:val="en-US" w:eastAsia="zh-CN"/>
        </w:rPr>
        <w:tab/>
      </w:r>
      <w:r>
        <w:rPr>
          <w:lang w:val="en-US" w:eastAsia="zh-CN"/>
        </w:rPr>
        <w:tab/>
      </w:r>
      <w:r>
        <w:rPr>
          <w:lang w:val="en-US" w:eastAsia="zh-CN"/>
        </w:rPr>
        <w:tab/>
      </w:r>
      <w:r>
        <w:rPr>
          <w:lang w:val="en-US"/>
        </w:rPr>
        <w:t>V &lt;= 2</w:t>
      </w:r>
      <w:r>
        <w:rPr>
          <w:lang w:val="en-US"/>
        </w:rPr>
        <w:t>＊</w:t>
      </w:r>
      <w:r>
        <w:rPr>
          <w:lang w:val="en-US"/>
        </w:rPr>
        <w:t>sqrt(2*r*e-e^2)</w:t>
      </w:r>
      <w:r>
        <w:rPr>
          <w:lang w:val="en-US"/>
        </w:rPr>
        <w:t>／</w:t>
      </w:r>
      <w:r>
        <w:rPr>
          <w:lang w:val="en-US"/>
        </w:rPr>
        <w:t>T</w:t>
      </w:r>
    </w:p>
    <w:p w:rsidR="0090408A" w:rsidRDefault="0090408A" w:rsidP="0090408A">
      <w:pPr>
        <w:spacing w:before="156" w:after="156"/>
        <w:ind w:left="840"/>
        <w:jc w:val="both"/>
        <w:rPr>
          <w:lang w:val="en-US" w:eastAsia="zh-CN"/>
        </w:rPr>
      </w:pPr>
      <w:r>
        <w:rPr>
          <w:lang w:val="en-US"/>
        </w:rPr>
        <w:tab/>
      </w:r>
      <w:r>
        <w:rPr>
          <w:lang w:val="en-US"/>
        </w:rPr>
        <w:tab/>
      </w:r>
      <w:r>
        <w:rPr>
          <w:lang w:val="en-US" w:eastAsia="zh-CN"/>
        </w:rPr>
        <w:t>其中</w:t>
      </w:r>
      <w:r>
        <w:rPr>
          <w:lang w:val="en-US" w:eastAsia="zh-CN"/>
        </w:rPr>
        <w:t>V</w:t>
      </w:r>
      <w:r>
        <w:rPr>
          <w:lang w:val="en-US" w:eastAsia="zh-CN"/>
        </w:rPr>
        <w:t>是圆弧速度，</w:t>
      </w:r>
      <w:r>
        <w:rPr>
          <w:lang w:val="en-US" w:eastAsia="zh-CN"/>
        </w:rPr>
        <w:t>T</w:t>
      </w:r>
      <w:r>
        <w:rPr>
          <w:lang w:val="en-US" w:eastAsia="zh-CN"/>
        </w:rPr>
        <w:t>是插补周期，</w:t>
      </w:r>
      <w:r>
        <w:rPr>
          <w:lang w:val="en-US" w:eastAsia="zh-CN"/>
        </w:rPr>
        <w:t>r</w:t>
      </w:r>
      <w:r>
        <w:rPr>
          <w:lang w:val="en-US" w:eastAsia="zh-CN"/>
        </w:rPr>
        <w:t>是圆弧半径，</w:t>
      </w:r>
      <w:r>
        <w:rPr>
          <w:lang w:val="en-US" w:eastAsia="zh-CN"/>
        </w:rPr>
        <w:t>e</w:t>
      </w:r>
      <w:r>
        <w:rPr>
          <w:lang w:val="en-US" w:eastAsia="zh-CN"/>
        </w:rPr>
        <w:t>是弓高误差。</w:t>
      </w:r>
    </w:p>
    <w:p w:rsidR="0090408A" w:rsidRDefault="0090408A" w:rsidP="0090408A">
      <w:pPr>
        <w:pStyle w:val="3"/>
        <w:spacing w:before="156" w:after="156"/>
        <w:ind w:left="964" w:hanging="964"/>
      </w:pPr>
      <w:bookmarkStart w:id="62" w:name="_Toc451342807"/>
      <w:r>
        <w:t>向心加速度条件</w:t>
      </w:r>
      <w:bookmarkEnd w:id="62"/>
    </w:p>
    <w:p w:rsidR="0090408A" w:rsidRDefault="0090408A" w:rsidP="0090408A">
      <w:pPr>
        <w:spacing w:before="156" w:after="156"/>
        <w:ind w:left="840"/>
        <w:jc w:val="both"/>
        <w:rPr>
          <w:lang w:val="en-US" w:eastAsia="zh-CN"/>
        </w:rPr>
      </w:pPr>
      <w:r>
        <w:rPr>
          <w:lang w:val="en-US" w:eastAsia="zh-CN"/>
        </w:rPr>
        <w:tab/>
      </w:r>
      <w:r>
        <w:rPr>
          <w:lang w:val="en-US" w:eastAsia="zh-CN"/>
        </w:rPr>
        <w:tab/>
      </w:r>
      <w:r>
        <w:rPr>
          <w:lang w:val="en-US" w:eastAsia="zh-CN"/>
        </w:rPr>
        <w:t>圆弧速度应满足如下向心加速度条件：</w:t>
      </w:r>
    </w:p>
    <w:p w:rsidR="0090408A" w:rsidRDefault="0090408A" w:rsidP="0090408A">
      <w:pPr>
        <w:spacing w:before="156" w:after="156"/>
        <w:ind w:left="840"/>
        <w:jc w:val="both"/>
        <w:rPr>
          <w:lang w:val="en-US" w:eastAsia="zh-CN"/>
        </w:rPr>
      </w:pPr>
      <w:r>
        <w:rPr>
          <w:lang w:val="en-US" w:eastAsia="zh-CN"/>
        </w:rPr>
        <w:tab/>
      </w:r>
      <w:r>
        <w:rPr>
          <w:lang w:val="en-US" w:eastAsia="zh-CN"/>
        </w:rPr>
        <w:tab/>
      </w:r>
      <w:r>
        <w:rPr>
          <w:lang w:val="en-US" w:eastAsia="zh-CN"/>
        </w:rPr>
        <w:tab/>
        <w:t>V &lt;= sqrt(r</w:t>
      </w:r>
      <w:r>
        <w:rPr>
          <w:lang w:val="en-US" w:eastAsia="zh-CN"/>
        </w:rPr>
        <w:t>＊</w:t>
      </w:r>
      <w:r>
        <w:rPr>
          <w:lang w:val="en-US" w:eastAsia="zh-CN"/>
        </w:rPr>
        <w:t>a)</w:t>
      </w:r>
    </w:p>
    <w:p w:rsidR="0090408A" w:rsidRDefault="0090408A" w:rsidP="0090408A">
      <w:pPr>
        <w:spacing w:before="156" w:after="156"/>
        <w:ind w:left="840"/>
        <w:jc w:val="both"/>
        <w:rPr>
          <w:lang w:val="en-US" w:eastAsia="zh-CN"/>
        </w:rPr>
      </w:pPr>
      <w:r>
        <w:rPr>
          <w:lang w:val="en-US" w:eastAsia="zh-CN"/>
        </w:rPr>
        <w:tab/>
      </w:r>
      <w:r>
        <w:rPr>
          <w:lang w:val="en-US" w:eastAsia="zh-CN"/>
        </w:rPr>
        <w:tab/>
      </w:r>
      <w:r>
        <w:rPr>
          <w:lang w:val="en-US" w:eastAsia="zh-CN"/>
        </w:rPr>
        <w:t>其中</w:t>
      </w:r>
      <w:r>
        <w:rPr>
          <w:lang w:val="en-US" w:eastAsia="zh-CN"/>
        </w:rPr>
        <w:t>V</w:t>
      </w:r>
      <w:r>
        <w:rPr>
          <w:lang w:val="en-US" w:eastAsia="zh-CN"/>
        </w:rPr>
        <w:t>是圆弧速度，</w:t>
      </w:r>
      <w:r>
        <w:rPr>
          <w:lang w:val="en-US" w:eastAsia="zh-CN"/>
        </w:rPr>
        <w:t>r</w:t>
      </w:r>
      <w:r>
        <w:rPr>
          <w:lang w:val="en-US" w:eastAsia="zh-CN"/>
        </w:rPr>
        <w:t>是圆弧半径，</w:t>
      </w:r>
      <w:r>
        <w:rPr>
          <w:lang w:val="en-US" w:eastAsia="zh-CN"/>
        </w:rPr>
        <w:t>a</w:t>
      </w:r>
      <w:r>
        <w:rPr>
          <w:lang w:val="en-US" w:eastAsia="zh-CN"/>
        </w:rPr>
        <w:t>是向心加速度。</w:t>
      </w:r>
    </w:p>
    <w:p w:rsidR="0090408A" w:rsidRDefault="0090408A" w:rsidP="0090408A">
      <w:pPr>
        <w:pStyle w:val="2"/>
        <w:spacing w:before="156" w:after="156"/>
        <w:ind w:left="1124" w:hanging="1124"/>
      </w:pPr>
      <w:bookmarkStart w:id="63" w:name="__RefHeading__9_1061956505"/>
      <w:bookmarkStart w:id="64" w:name="_Toc451342808"/>
      <w:bookmarkEnd w:id="63"/>
      <w:r>
        <w:t>前瞻处理</w:t>
      </w:r>
      <w:bookmarkEnd w:id="64"/>
    </w:p>
    <w:p w:rsidR="0090408A" w:rsidRDefault="0090408A" w:rsidP="0090408A">
      <w:pPr>
        <w:pStyle w:val="3"/>
        <w:spacing w:before="156" w:after="156"/>
        <w:ind w:left="964" w:hanging="964"/>
      </w:pPr>
      <w:bookmarkStart w:id="65" w:name="_Toc451342809"/>
      <w:r>
        <w:t>前瞻处理分类</w:t>
      </w:r>
      <w:bookmarkEnd w:id="65"/>
    </w:p>
    <w:p w:rsidR="0090408A" w:rsidRDefault="0090408A" w:rsidP="0090408A">
      <w:pPr>
        <w:spacing w:before="156" w:after="156"/>
        <w:ind w:left="840" w:firstLine="420"/>
        <w:jc w:val="both"/>
        <w:rPr>
          <w:lang w:val="en-US" w:eastAsia="zh-CN"/>
        </w:rPr>
      </w:pPr>
      <w:r>
        <w:rPr>
          <w:lang w:val="en-US" w:eastAsia="zh-CN"/>
        </w:rPr>
        <w:t>前瞻处理主要包括两个阶段：预处理和综合处理。</w:t>
      </w:r>
    </w:p>
    <w:p w:rsidR="0090408A" w:rsidRDefault="0090408A" w:rsidP="0090408A">
      <w:pPr>
        <w:pStyle w:val="4"/>
        <w:spacing w:before="312" w:after="312"/>
        <w:ind w:left="960" w:hanging="960"/>
      </w:pPr>
      <w:bookmarkStart w:id="66" w:name="_Toc451342810"/>
      <w:r>
        <w:t>预处理</w:t>
      </w:r>
      <w:bookmarkEnd w:id="66"/>
    </w:p>
    <w:p w:rsidR="0090408A" w:rsidRDefault="0090408A" w:rsidP="0090408A">
      <w:pPr>
        <w:spacing w:before="156" w:after="156"/>
        <w:ind w:left="840" w:firstLine="420"/>
        <w:jc w:val="both"/>
        <w:rPr>
          <w:lang w:val="en-US" w:eastAsia="zh-CN"/>
        </w:rPr>
      </w:pPr>
      <w:r>
        <w:rPr>
          <w:lang w:val="en-US" w:eastAsia="zh-CN"/>
        </w:rPr>
        <w:t>预处理阶段对不需多段综合分析才能得出结果的数据进行计算，主要包括：线段长度，相邻段夹角的最大速度，弓高误差允许的最大速度，向心加速度允许的最大速度。</w:t>
      </w:r>
    </w:p>
    <w:p w:rsidR="0090408A" w:rsidRDefault="0090408A" w:rsidP="0090408A">
      <w:pPr>
        <w:pStyle w:val="4"/>
        <w:spacing w:before="312" w:after="312"/>
        <w:ind w:left="960" w:hanging="960"/>
      </w:pPr>
      <w:bookmarkStart w:id="67" w:name="_Toc451342811"/>
      <w:r>
        <w:t>综合处理</w:t>
      </w:r>
      <w:bookmarkEnd w:id="67"/>
    </w:p>
    <w:p w:rsidR="0090408A" w:rsidRDefault="0090408A" w:rsidP="0090408A">
      <w:pPr>
        <w:spacing w:before="156" w:after="156"/>
        <w:ind w:left="840" w:firstLine="420"/>
        <w:jc w:val="both"/>
        <w:rPr>
          <w:lang w:val="en-US" w:eastAsia="zh-CN"/>
        </w:rPr>
      </w:pPr>
      <w:r>
        <w:rPr>
          <w:lang w:val="en-US" w:eastAsia="zh-CN"/>
        </w:rPr>
        <w:t>综合处理阶段对需多段综合分析才能得出结果的数据进行计算，对线段进行综合处理的前提条件是：总线段长度已经达到线段减速到</w:t>
      </w:r>
      <w:r>
        <w:rPr>
          <w:lang w:val="en-US" w:eastAsia="zh-CN"/>
        </w:rPr>
        <w:t>0</w:t>
      </w:r>
      <w:r>
        <w:rPr>
          <w:lang w:val="en-US" w:eastAsia="zh-CN"/>
        </w:rPr>
        <w:t>所需的距离，或前瞻缓冲区已满。</w:t>
      </w:r>
    </w:p>
    <w:p w:rsidR="0090408A" w:rsidRDefault="0090408A" w:rsidP="0090408A">
      <w:pPr>
        <w:spacing w:before="156" w:after="156"/>
        <w:ind w:left="840" w:firstLine="420"/>
        <w:jc w:val="both"/>
        <w:rPr>
          <w:lang w:val="en-US" w:eastAsia="zh-CN"/>
        </w:rPr>
      </w:pPr>
      <w:r>
        <w:rPr>
          <w:lang w:val="en-US" w:eastAsia="zh-CN"/>
        </w:rPr>
        <w:lastRenderedPageBreak/>
        <w:t>综合处理分为能否加速到达和能否减速停止两部分：</w:t>
      </w:r>
    </w:p>
    <w:p w:rsidR="0090408A" w:rsidRDefault="0090408A" w:rsidP="0090408A">
      <w:pPr>
        <w:spacing w:before="156" w:after="156"/>
        <w:ind w:left="840" w:firstLine="420"/>
        <w:jc w:val="both"/>
        <w:rPr>
          <w:lang w:val="en-US" w:eastAsia="zh-CN"/>
        </w:rPr>
      </w:pPr>
      <w:r>
        <w:rPr>
          <w:lang w:val="en-US" w:eastAsia="zh-CN"/>
        </w:rPr>
        <w:t>能否加速到达的判断是根据上一个点综合处理后的未速度、系统最大加速度、段长，计算出线段的最大未速度；</w:t>
      </w:r>
    </w:p>
    <w:p w:rsidR="0090408A" w:rsidRDefault="0090408A" w:rsidP="0090408A">
      <w:pPr>
        <w:spacing w:before="156" w:after="156"/>
        <w:ind w:left="840" w:firstLine="420"/>
        <w:jc w:val="both"/>
        <w:rPr>
          <w:lang w:val="en-US" w:eastAsia="zh-CN"/>
        </w:rPr>
      </w:pPr>
      <w:r>
        <w:rPr>
          <w:lang w:val="en-US" w:eastAsia="zh-CN"/>
        </w:rPr>
        <w:t>能否减速停止的判断是首先计算出的此速度下减速到</w:t>
      </w:r>
      <w:r>
        <w:rPr>
          <w:lang w:val="en-US" w:eastAsia="zh-CN"/>
        </w:rPr>
        <w:t>0</w:t>
      </w:r>
      <w:r>
        <w:rPr>
          <w:lang w:val="en-US" w:eastAsia="zh-CN"/>
        </w:rPr>
        <w:t>所需的距离，然后将包含在此距离内的后续段提取出来，依次对当前段到这些后续段进行速度校验，如果当前点速度大了，降速无法到达其中某点，则降低当前点的速度，使之对于后续段均可到达。</w:t>
      </w:r>
    </w:p>
    <w:p w:rsidR="0090408A" w:rsidRDefault="0090408A" w:rsidP="0090408A">
      <w:pPr>
        <w:spacing w:before="156" w:after="156"/>
        <w:ind w:left="840" w:firstLine="420"/>
        <w:jc w:val="both"/>
        <w:rPr>
          <w:lang w:eastAsia="zh-CN"/>
        </w:rPr>
      </w:pPr>
    </w:p>
    <w:p w:rsidR="0090408A" w:rsidRDefault="0090408A" w:rsidP="0090408A">
      <w:pPr>
        <w:pStyle w:val="2"/>
        <w:spacing w:before="156" w:after="156"/>
        <w:ind w:left="1124" w:hanging="1124"/>
      </w:pPr>
      <w:bookmarkStart w:id="68" w:name="_Toc451342812"/>
      <w:r>
        <w:t>流程图</w:t>
      </w:r>
      <w:bookmarkEnd w:id="68"/>
    </w:p>
    <w:p w:rsidR="0090408A" w:rsidRDefault="0090408A" w:rsidP="0090408A">
      <w:pPr>
        <w:spacing w:before="156" w:after="156"/>
        <w:ind w:left="840" w:firstLine="420"/>
        <w:jc w:val="center"/>
        <w:rPr>
          <w:lang w:val="en-US"/>
        </w:rPr>
      </w:pPr>
      <w:r>
        <w:rPr>
          <w:noProof/>
          <w:lang w:val="en-US" w:eastAsia="zh-CN"/>
        </w:rPr>
        <w:lastRenderedPageBreak/>
        <w:drawing>
          <wp:inline distT="0" distB="0" distL="0" distR="0" wp14:anchorId="5CECFA5A" wp14:editId="0A4D302E">
            <wp:extent cx="5391150" cy="7323455"/>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5391150" cy="7323455"/>
                    </a:xfrm>
                    <a:prstGeom prst="rect">
                      <a:avLst/>
                    </a:prstGeom>
                    <a:noFill/>
                    <a:ln>
                      <a:noFill/>
                    </a:ln>
                  </pic:spPr>
                </pic:pic>
              </a:graphicData>
            </a:graphic>
          </wp:inline>
        </w:drawing>
      </w:r>
    </w:p>
    <w:p w:rsidR="0090408A" w:rsidRDefault="0090408A" w:rsidP="0090408A">
      <w:pPr>
        <w:pStyle w:val="2"/>
        <w:spacing w:before="156" w:after="156"/>
        <w:ind w:left="1124" w:hanging="1124"/>
      </w:pPr>
      <w:bookmarkStart w:id="69" w:name="__RefHeading__48_1061956505"/>
      <w:bookmarkStart w:id="70" w:name="_Toc451342813"/>
      <w:bookmarkEnd w:id="69"/>
      <w:r>
        <w:t>上下文接口</w:t>
      </w:r>
      <w:bookmarkEnd w:id="70"/>
    </w:p>
    <w:p w:rsidR="0090408A" w:rsidRDefault="0090408A" w:rsidP="0090408A">
      <w:pPr>
        <w:spacing w:before="156" w:after="156"/>
        <w:ind w:left="840" w:firstLine="420"/>
        <w:jc w:val="both"/>
        <w:rPr>
          <w:lang w:val="en-US" w:eastAsia="zh-CN"/>
        </w:rPr>
      </w:pPr>
      <w:r>
        <w:rPr>
          <w:lang w:val="en-US" w:eastAsia="zh-CN"/>
        </w:rPr>
        <w:t>前瞻处理位于上位机处理之后，插补处理之前。</w:t>
      </w:r>
    </w:p>
    <w:p w:rsidR="0090408A" w:rsidRDefault="0090408A" w:rsidP="0090408A">
      <w:pPr>
        <w:spacing w:before="156" w:after="156"/>
        <w:ind w:left="840" w:firstLine="420"/>
        <w:jc w:val="both"/>
        <w:rPr>
          <w:lang w:val="en-US" w:eastAsia="zh-CN"/>
        </w:rPr>
      </w:pPr>
      <w:r>
        <w:rPr>
          <w:lang w:val="en-US" w:eastAsia="zh-CN"/>
        </w:rPr>
        <w:lastRenderedPageBreak/>
        <w:t>当上位机将</w:t>
      </w:r>
      <w:r>
        <w:rPr>
          <w:lang w:val="en-US" w:eastAsia="zh-CN"/>
        </w:rPr>
        <w:t>G</w:t>
      </w:r>
      <w:r>
        <w:rPr>
          <w:lang w:val="en-US" w:eastAsia="zh-CN"/>
        </w:rPr>
        <w:t>代码编译处理完成之后，将数据通过</w:t>
      </w:r>
      <w:r>
        <w:rPr>
          <w:lang w:val="en-US" w:eastAsia="zh-CN"/>
        </w:rPr>
        <w:t>SysLink</w:t>
      </w:r>
      <w:r>
        <w:rPr>
          <w:lang w:val="en-US" w:eastAsia="zh-CN"/>
        </w:rPr>
        <w:t>发送给下位机，下位机收到数据后调用前瞻模块的</w:t>
      </w:r>
      <w:r>
        <w:rPr>
          <w:lang w:val="en-US" w:eastAsia="zh-CN"/>
        </w:rPr>
        <w:t>LookAhead::Process</w:t>
      </w:r>
      <w:r>
        <w:rPr>
          <w:lang w:val="en-US" w:eastAsia="zh-CN"/>
        </w:rPr>
        <w:t>函数将数据传给前瞻模块处理，它的原型如下：</w:t>
      </w:r>
    </w:p>
    <w:p w:rsidR="0090408A" w:rsidRDefault="0090408A" w:rsidP="0090408A">
      <w:pPr>
        <w:spacing w:before="156" w:after="156"/>
        <w:ind w:left="840" w:firstLine="420"/>
        <w:jc w:val="both"/>
        <w:rPr>
          <w:lang w:val="en-US"/>
        </w:rPr>
      </w:pPr>
      <w:r>
        <w:rPr>
          <w:lang w:val="en-US"/>
        </w:rPr>
        <w:t>int16_t LookAhead::Process(LineData* line_data)</w:t>
      </w:r>
      <w:r>
        <w:rPr>
          <w:lang w:val="en-US"/>
        </w:rPr>
        <w:t>；</w:t>
      </w:r>
    </w:p>
    <w:p w:rsidR="0090408A" w:rsidRDefault="0090408A" w:rsidP="0090408A">
      <w:pPr>
        <w:spacing w:before="156" w:after="156"/>
        <w:ind w:left="840"/>
        <w:jc w:val="both"/>
        <w:rPr>
          <w:lang w:val="en-US"/>
        </w:rPr>
      </w:pPr>
      <w:r>
        <w:rPr>
          <w:lang w:val="en-US"/>
        </w:rPr>
        <w:tab/>
      </w:r>
      <w:r>
        <w:rPr>
          <w:lang w:val="en-US"/>
        </w:rPr>
        <w:t>当前瞻模块处理完毕之后，通过</w:t>
      </w:r>
      <w:r>
        <w:rPr>
          <w:lang w:val="en-US"/>
        </w:rPr>
        <w:t xml:space="preserve"> Interpolation::InsertInterpolationData </w:t>
      </w:r>
      <w:r>
        <w:rPr>
          <w:lang w:val="en-US"/>
        </w:rPr>
        <w:t>函数将数据传给插补模块进行处理，它的原型如下：</w:t>
      </w:r>
    </w:p>
    <w:p w:rsidR="0090408A" w:rsidRDefault="0090408A" w:rsidP="0090408A">
      <w:pPr>
        <w:spacing w:before="156" w:after="156"/>
        <w:ind w:left="840"/>
        <w:jc w:val="both"/>
        <w:rPr>
          <w:lang w:val="en-US"/>
        </w:rPr>
      </w:pPr>
      <w:r>
        <w:rPr>
          <w:lang w:val="en-US"/>
        </w:rPr>
        <w:tab/>
        <w:t>int16_t Interpolation::InsertInterpolationData(LineData* data)</w:t>
      </w:r>
      <w:r>
        <w:rPr>
          <w:lang w:val="en-US"/>
        </w:rPr>
        <w:t>；</w:t>
      </w:r>
    </w:p>
    <w:p w:rsidR="0090408A" w:rsidRDefault="0090408A" w:rsidP="0090408A">
      <w:pPr>
        <w:spacing w:before="156" w:after="156"/>
        <w:ind w:left="840"/>
        <w:jc w:val="both"/>
      </w:pPr>
    </w:p>
    <w:p w:rsidR="0090408A" w:rsidRDefault="0090408A" w:rsidP="0090408A">
      <w:pPr>
        <w:pStyle w:val="2"/>
        <w:spacing w:before="156" w:after="156"/>
        <w:ind w:left="1124" w:hanging="1124"/>
      </w:pPr>
      <w:bookmarkStart w:id="71" w:name="_Toc451342814"/>
      <w:r>
        <w:t>前瞻</w:t>
      </w:r>
      <w:bookmarkStart w:id="72" w:name="__RefHeading__48_10619565051"/>
      <w:r>
        <w:t>函数及其说明</w:t>
      </w:r>
      <w:bookmarkEnd w:id="71"/>
      <w:bookmarkEnd w:id="72"/>
    </w:p>
    <w:p w:rsidR="0090408A" w:rsidRDefault="0090408A" w:rsidP="0090408A">
      <w:pPr>
        <w:pStyle w:val="3"/>
        <w:spacing w:before="156" w:after="156"/>
        <w:ind w:left="964" w:hanging="964"/>
      </w:pPr>
      <w:bookmarkStart w:id="73" w:name="_Toc451342815"/>
      <w:r>
        <w:t>Process</w:t>
      </w:r>
      <w:r>
        <w:t>函数</w:t>
      </w:r>
      <w:bookmarkEnd w:id="73"/>
    </w:p>
    <w:p w:rsidR="0090408A" w:rsidRDefault="0090408A" w:rsidP="0090408A">
      <w:pPr>
        <w:spacing w:before="156" w:after="156"/>
        <w:ind w:left="840"/>
        <w:jc w:val="both"/>
        <w:rPr>
          <w:lang w:val="en-US"/>
        </w:rPr>
      </w:pPr>
      <w:r>
        <w:rPr>
          <w:lang w:val="en-US"/>
        </w:rPr>
        <w:tab/>
      </w:r>
      <w:r>
        <w:rPr>
          <w:lang w:val="en-US"/>
        </w:rPr>
        <w:t>函数的原型是：</w:t>
      </w:r>
      <w:r>
        <w:rPr>
          <w:lang w:val="en-US"/>
        </w:rPr>
        <w:t>int16_t Process(LineData* line_data)</w:t>
      </w:r>
      <w:r>
        <w:rPr>
          <w:lang w:val="en-US"/>
        </w:rPr>
        <w:t>；</w:t>
      </w:r>
    </w:p>
    <w:p w:rsidR="0090408A" w:rsidRDefault="0090408A" w:rsidP="0090408A">
      <w:pPr>
        <w:spacing w:before="156" w:after="156"/>
        <w:ind w:left="840"/>
        <w:jc w:val="both"/>
        <w:rPr>
          <w:rFonts w:ascii="Monospace" w:eastAsia="Monospace" w:hAnsi="Monospace" w:cs="Monospace"/>
          <w:sz w:val="20"/>
          <w:lang w:val="en-US" w:eastAsia="zh-CN"/>
        </w:rPr>
      </w:pPr>
      <w:r>
        <w:rPr>
          <w:lang w:val="en-US" w:eastAsia="zh-CN"/>
        </w:rPr>
        <w:tab/>
      </w:r>
      <w:r>
        <w:rPr>
          <w:lang w:val="en-US" w:eastAsia="zh-CN"/>
        </w:rPr>
        <w:t>下位机收到数据后调用</w:t>
      </w:r>
      <w:r>
        <w:rPr>
          <w:lang w:val="en-US" w:eastAsia="zh-CN"/>
        </w:rPr>
        <w:t>Process</w:t>
      </w:r>
      <w:r>
        <w:rPr>
          <w:lang w:val="en-US" w:eastAsia="zh-CN"/>
        </w:rPr>
        <w:t>函数将数据传给前瞻模块，该函数收到数据后，如果该数据是插补数据或有程序结束标志，则放入前瞻缓冲区</w:t>
      </w:r>
      <w:r>
        <w:rPr>
          <w:rFonts w:ascii="Monospace" w:eastAsia="Monospace" w:hAnsi="Monospace" w:cs="Monospace"/>
          <w:sz w:val="20"/>
          <w:lang w:val="en-US" w:eastAsia="zh-CN"/>
        </w:rPr>
        <w:t>m_data_buffer</w:t>
      </w:r>
      <w:r>
        <w:rPr>
          <w:lang w:val="en-US" w:eastAsia="zh-CN"/>
        </w:rPr>
        <w:t>中并调用</w:t>
      </w:r>
      <w:r>
        <w:rPr>
          <w:rFonts w:ascii="Monospace" w:eastAsia="Monospace" w:hAnsi="Monospace" w:cs="Monospace"/>
          <w:sz w:val="20"/>
          <w:lang w:val="en-US" w:eastAsia="zh-CN"/>
        </w:rPr>
        <w:t>LookAheadHandle函数进行前瞻处理</w:t>
      </w:r>
      <w:r>
        <w:rPr>
          <w:lang w:val="en-US" w:eastAsia="zh-CN"/>
        </w:rPr>
        <w:t>，若是其它非插补数据则不放入前瞻缓冲区</w:t>
      </w:r>
      <w:r>
        <w:rPr>
          <w:rFonts w:ascii="Monospace" w:eastAsia="Monospace" w:hAnsi="Monospace" w:cs="Monospace"/>
          <w:sz w:val="20"/>
          <w:lang w:val="en-US" w:eastAsia="zh-CN"/>
        </w:rPr>
        <w:t>m_data_buffer</w:t>
      </w:r>
      <w:r>
        <w:rPr>
          <w:lang w:val="en-US" w:eastAsia="zh-CN"/>
        </w:rPr>
        <w:t>中</w:t>
      </w:r>
      <w:r>
        <w:rPr>
          <w:rFonts w:ascii="Monospace" w:eastAsia="Monospace" w:hAnsi="Monospace" w:cs="Monospace"/>
          <w:sz w:val="20"/>
          <w:lang w:val="en-US" w:eastAsia="zh-CN"/>
        </w:rPr>
        <w:t>。</w:t>
      </w:r>
    </w:p>
    <w:p w:rsidR="0090408A" w:rsidRDefault="0090408A" w:rsidP="0090408A">
      <w:pPr>
        <w:pStyle w:val="3"/>
        <w:spacing w:before="156" w:after="156"/>
        <w:ind w:left="964" w:hanging="964"/>
      </w:pPr>
      <w:bookmarkStart w:id="74" w:name="_Toc451342816"/>
      <w:r>
        <w:t>LookAheadHandle</w:t>
      </w:r>
      <w:r>
        <w:t>函数</w:t>
      </w:r>
      <w:bookmarkEnd w:id="74"/>
    </w:p>
    <w:p w:rsidR="0090408A" w:rsidRDefault="0090408A" w:rsidP="0090408A">
      <w:pPr>
        <w:spacing w:before="156" w:after="156"/>
        <w:ind w:left="840"/>
        <w:jc w:val="both"/>
        <w:rPr>
          <w:rFonts w:ascii="Monospace" w:eastAsia="Monospace" w:hAnsi="Monospace" w:cs="Monospace"/>
          <w:sz w:val="20"/>
        </w:rPr>
      </w:pPr>
      <w:r>
        <w:rPr>
          <w:rFonts w:ascii="Monospace" w:eastAsia="Monospace" w:hAnsi="Monospace" w:cs="Monospace"/>
          <w:sz w:val="20"/>
        </w:rPr>
        <w:tab/>
        <w:t>函数的原型是：</w:t>
      </w:r>
      <w:r>
        <w:rPr>
          <w:rFonts w:ascii="Monospace" w:eastAsia="Monospace" w:hAnsi="Monospace" w:cs="Monospace"/>
          <w:sz w:val="20"/>
        </w:rPr>
        <w:tab/>
        <w:t>void LookAheadHandle()；</w:t>
      </w:r>
    </w:p>
    <w:p w:rsidR="0090408A" w:rsidRDefault="0090408A" w:rsidP="0090408A">
      <w:pPr>
        <w:spacing w:before="156" w:after="156"/>
        <w:ind w:left="840"/>
        <w:jc w:val="both"/>
        <w:rPr>
          <w:rFonts w:ascii="Monospace" w:eastAsia="Monospace" w:hAnsi="Monospace" w:cs="Monospace"/>
          <w:sz w:val="20"/>
          <w:lang w:val="en-US" w:eastAsia="zh-CN"/>
        </w:rPr>
      </w:pPr>
      <w:r>
        <w:rPr>
          <w:rFonts w:ascii="Monospace" w:eastAsia="Monospace" w:hAnsi="Monospace" w:cs="Monospace"/>
          <w:sz w:val="20"/>
          <w:lang w:eastAsia="zh-CN"/>
        </w:rPr>
        <w:tab/>
        <w:t>该函数对数据进行前瞻处理，它首先查询</w:t>
      </w:r>
      <w:r>
        <w:rPr>
          <w:rFonts w:ascii="Monospace" w:eastAsia="Monospace" w:hAnsi="Monospace" w:cs="Monospace"/>
          <w:sz w:val="20"/>
          <w:lang w:val="en-US" w:eastAsia="zh-CN"/>
        </w:rPr>
        <w:t>m_data_buffer缓冲区，如果缓冲区中有新数据则对新数据进行如下处理：</w:t>
      </w:r>
    </w:p>
    <w:p w:rsidR="0090408A" w:rsidRDefault="0090408A" w:rsidP="0090408A">
      <w:pPr>
        <w:spacing w:before="156" w:after="156"/>
        <w:ind w:left="840"/>
        <w:jc w:val="both"/>
        <w:rPr>
          <w:rFonts w:ascii="Monospace" w:eastAsia="Monospace" w:hAnsi="Monospace" w:cs="Monospace"/>
          <w:sz w:val="20"/>
          <w:lang w:val="en-US" w:eastAsia="zh-CN"/>
        </w:rPr>
      </w:pPr>
      <w:r>
        <w:rPr>
          <w:rFonts w:ascii="Monospace" w:eastAsia="Monospace" w:hAnsi="Monospace" w:cs="Monospace"/>
          <w:sz w:val="20"/>
          <w:lang w:val="en-US" w:eastAsia="zh-CN"/>
        </w:rPr>
        <w:tab/>
        <w:t>(a)、若该数据是插补数据，则调用PrepareProcess函数进行前瞻预处理；</w:t>
      </w:r>
    </w:p>
    <w:p w:rsidR="0090408A" w:rsidRDefault="0090408A" w:rsidP="0090408A">
      <w:pPr>
        <w:spacing w:before="156" w:after="156"/>
        <w:ind w:left="840"/>
        <w:jc w:val="both"/>
        <w:rPr>
          <w:rFonts w:ascii="Monospace" w:eastAsia="Monospace" w:hAnsi="Monospace" w:cs="Monospace"/>
          <w:sz w:val="20"/>
          <w:lang w:val="en-US" w:eastAsia="zh-CN"/>
        </w:rPr>
      </w:pPr>
      <w:r>
        <w:rPr>
          <w:rFonts w:ascii="Monospace" w:eastAsia="Monospace" w:hAnsi="Monospace" w:cs="Monospace"/>
          <w:sz w:val="20"/>
          <w:lang w:val="en-US" w:eastAsia="zh-CN"/>
        </w:rPr>
        <w:tab/>
        <w:t>(b)、若该数据有程序结束标志，则调用EndProcess函数对缓冲区中的数据进行前瞻计算，完成前瞻；</w:t>
      </w:r>
    </w:p>
    <w:p w:rsidR="0090408A" w:rsidRDefault="0090408A" w:rsidP="0090408A">
      <w:pPr>
        <w:spacing w:before="156" w:after="156"/>
        <w:ind w:left="840"/>
        <w:jc w:val="both"/>
        <w:rPr>
          <w:rFonts w:ascii="Monospace" w:eastAsia="Monospace" w:hAnsi="Monospace" w:cs="Monospace"/>
          <w:sz w:val="20"/>
          <w:lang w:val="en-US" w:eastAsia="zh-CN"/>
        </w:rPr>
      </w:pPr>
      <w:r>
        <w:rPr>
          <w:rFonts w:ascii="Monospace" w:eastAsia="Monospace" w:hAnsi="Monospace" w:cs="Monospace"/>
          <w:sz w:val="20"/>
          <w:lang w:val="en-US" w:eastAsia="zh-CN"/>
        </w:rPr>
        <w:tab/>
        <w:t>(c)、若该数据的线段长度大于上一条线段末速度停下来为0的最小长度，则调用GetLookAheadData函数对该数据之前面的数据进行前瞻计算，完成该数据前面数据的前瞻；</w:t>
      </w:r>
    </w:p>
    <w:p w:rsidR="0090408A" w:rsidRDefault="0090408A" w:rsidP="0090408A">
      <w:pPr>
        <w:spacing w:before="156" w:after="156"/>
        <w:ind w:left="840"/>
        <w:jc w:val="both"/>
        <w:rPr>
          <w:rFonts w:ascii="Monospace" w:eastAsia="Monospace" w:hAnsi="Monospace" w:cs="Monospace"/>
          <w:sz w:val="20"/>
          <w:lang w:val="en-US" w:eastAsia="zh-CN"/>
        </w:rPr>
      </w:pPr>
      <w:r>
        <w:rPr>
          <w:rFonts w:ascii="Monospace" w:eastAsia="Monospace" w:hAnsi="Monospace" w:cs="Monospace"/>
          <w:sz w:val="20"/>
          <w:lang w:val="en-US" w:eastAsia="zh-CN"/>
        </w:rPr>
        <w:tab/>
        <w:t>(d)、若前瞻缓冲区m_data_buffer的数据已经达到系统前瞻条数m_lookahead_count，则不论是否前瞻条件满足，都调用ForceOneProcess函数强制进行前瞻计算；若缓冲区没有达到系统前瞻条数，则调用NormalProcess函数进行前瞻处理，该函数只有在前瞻条件满足时才进行前瞻计算。</w:t>
      </w:r>
    </w:p>
    <w:p w:rsidR="0090408A" w:rsidRDefault="0090408A" w:rsidP="0090408A">
      <w:pPr>
        <w:pStyle w:val="3"/>
        <w:spacing w:before="156" w:after="156"/>
        <w:ind w:left="964" w:hanging="964"/>
      </w:pPr>
      <w:bookmarkStart w:id="75" w:name="_Toc451342817"/>
      <w:r>
        <w:t>PrepareProcess</w:t>
      </w:r>
      <w:r>
        <w:t>函数</w:t>
      </w:r>
      <w:bookmarkEnd w:id="75"/>
    </w:p>
    <w:p w:rsidR="0090408A" w:rsidRDefault="0090408A" w:rsidP="0090408A">
      <w:pPr>
        <w:spacing w:before="156" w:after="156"/>
        <w:ind w:left="840"/>
        <w:jc w:val="both"/>
        <w:rPr>
          <w:rFonts w:ascii="Monospace" w:eastAsia="Monospace" w:hAnsi="Monospace" w:cs="Monospace"/>
          <w:sz w:val="20"/>
        </w:rPr>
      </w:pPr>
      <w:r>
        <w:rPr>
          <w:rFonts w:ascii="Monospace" w:eastAsia="Monospace" w:hAnsi="Monospace" w:cs="Monospace"/>
          <w:sz w:val="20"/>
        </w:rPr>
        <w:tab/>
        <w:t>函数的原型是：</w:t>
      </w:r>
      <w:r>
        <w:rPr>
          <w:rFonts w:ascii="Monospace" w:eastAsia="Monospace" w:hAnsi="Monospace" w:cs="Monospace"/>
          <w:sz w:val="20"/>
        </w:rPr>
        <w:tab/>
        <w:t>void PrepareProcess(LineData* pre_data, LineData* line_data)；</w:t>
      </w:r>
    </w:p>
    <w:p w:rsidR="0090408A" w:rsidRDefault="0090408A" w:rsidP="0090408A">
      <w:pPr>
        <w:spacing w:before="156" w:after="156"/>
        <w:ind w:left="840"/>
        <w:jc w:val="both"/>
        <w:rPr>
          <w:rFonts w:ascii="Monospace" w:eastAsia="Monospace" w:hAnsi="Monospace" w:cs="Monospace"/>
          <w:sz w:val="20"/>
          <w:lang w:eastAsia="zh-CN"/>
        </w:rPr>
      </w:pPr>
      <w:r>
        <w:rPr>
          <w:rFonts w:ascii="Monospace" w:eastAsia="Monospace" w:hAnsi="Monospace" w:cs="Monospace"/>
          <w:sz w:val="20"/>
          <w:lang w:eastAsia="zh-CN"/>
        </w:rPr>
        <w:tab/>
        <w:t>该函数对数据进行前瞻预处理，它进行下面的操作：</w:t>
      </w:r>
    </w:p>
    <w:p w:rsidR="0090408A" w:rsidRDefault="0090408A" w:rsidP="0090408A">
      <w:pPr>
        <w:spacing w:before="156" w:after="156"/>
        <w:ind w:left="840"/>
        <w:jc w:val="both"/>
        <w:rPr>
          <w:rFonts w:ascii="Monospace" w:eastAsia="Monospace" w:hAnsi="Monospace" w:cs="Monospace"/>
          <w:sz w:val="20"/>
          <w:lang w:eastAsia="zh-CN"/>
        </w:rPr>
      </w:pPr>
      <w:r>
        <w:rPr>
          <w:rFonts w:ascii="Monospace" w:eastAsia="Monospace" w:hAnsi="Monospace" w:cs="Monospace"/>
          <w:sz w:val="20"/>
          <w:lang w:eastAsia="zh-CN"/>
        </w:rPr>
        <w:tab/>
        <w:t>(a)、若需要前瞻计算圆心，则调用FillCircleData函数计算圆心和圆弧角度；</w:t>
      </w:r>
    </w:p>
    <w:p w:rsidR="0090408A" w:rsidRDefault="0090408A" w:rsidP="0090408A">
      <w:pPr>
        <w:spacing w:before="156" w:after="156"/>
        <w:ind w:left="840"/>
        <w:jc w:val="both"/>
        <w:rPr>
          <w:rFonts w:ascii="Monospace" w:eastAsia="Monospace" w:hAnsi="Monospace" w:cs="Monospace"/>
          <w:sz w:val="20"/>
          <w:lang w:eastAsia="zh-CN"/>
        </w:rPr>
      </w:pPr>
      <w:r>
        <w:rPr>
          <w:rFonts w:ascii="Monospace" w:eastAsia="Monospace" w:hAnsi="Monospace" w:cs="Monospace"/>
          <w:sz w:val="20"/>
          <w:lang w:eastAsia="zh-CN"/>
        </w:rPr>
        <w:tab/>
        <w:t>(b)、若需要前瞻计算长度，则调用Distant计算线段和圆弧长度；</w:t>
      </w:r>
    </w:p>
    <w:p w:rsidR="0090408A" w:rsidRDefault="0090408A" w:rsidP="0090408A">
      <w:pPr>
        <w:spacing w:before="156" w:after="156"/>
        <w:ind w:left="840"/>
        <w:jc w:val="both"/>
        <w:rPr>
          <w:rFonts w:ascii="Monospace" w:eastAsia="Monospace" w:hAnsi="Monospace" w:cs="Monospace"/>
          <w:sz w:val="20"/>
          <w:lang w:eastAsia="zh-CN"/>
        </w:rPr>
      </w:pPr>
      <w:r>
        <w:rPr>
          <w:rFonts w:ascii="Monospace" w:eastAsia="Monospace" w:hAnsi="Monospace" w:cs="Monospace"/>
          <w:sz w:val="20"/>
          <w:lang w:eastAsia="zh-CN"/>
        </w:rPr>
        <w:lastRenderedPageBreak/>
        <w:tab/>
        <w:t>(c)、调用CalcSpeed函数计算向心加速度和弓高误差限制及用户指定速度和系统最大速度，选择其中的最小值作为当前速度；</w:t>
      </w:r>
    </w:p>
    <w:p w:rsidR="0090408A" w:rsidRDefault="0090408A" w:rsidP="0090408A">
      <w:pPr>
        <w:spacing w:before="156" w:after="156"/>
        <w:ind w:left="840"/>
        <w:jc w:val="both"/>
        <w:rPr>
          <w:rFonts w:ascii="Monospace" w:eastAsia="Monospace" w:hAnsi="Monospace" w:cs="Monospace"/>
          <w:sz w:val="20"/>
          <w:lang w:eastAsia="zh-CN"/>
        </w:rPr>
      </w:pPr>
      <w:r>
        <w:rPr>
          <w:rFonts w:ascii="Monospace" w:eastAsia="Monospace" w:hAnsi="Monospace" w:cs="Monospace"/>
          <w:sz w:val="20"/>
          <w:lang w:eastAsia="zh-CN"/>
        </w:rPr>
        <w:tab/>
        <w:t>(d)、调用AngleSpeed函数计算夹角速度，选择当前速度与夹角速度中的最小值作为末速度。</w:t>
      </w:r>
    </w:p>
    <w:p w:rsidR="0090408A" w:rsidRDefault="0090408A" w:rsidP="0090408A">
      <w:pPr>
        <w:pStyle w:val="3"/>
        <w:spacing w:before="156" w:after="156"/>
        <w:ind w:left="964" w:hanging="964"/>
      </w:pPr>
      <w:bookmarkStart w:id="76" w:name="_Toc451342818"/>
      <w:r>
        <w:t>EndProcess</w:t>
      </w:r>
      <w:r>
        <w:t>函数</w:t>
      </w:r>
      <w:bookmarkEnd w:id="76"/>
    </w:p>
    <w:p w:rsidR="0090408A" w:rsidRDefault="0090408A" w:rsidP="0090408A">
      <w:pPr>
        <w:spacing w:before="156" w:after="156"/>
        <w:ind w:left="840"/>
        <w:jc w:val="both"/>
        <w:rPr>
          <w:rFonts w:ascii="Monospace" w:eastAsia="Monospace" w:hAnsi="Monospace" w:cs="Monospace"/>
          <w:sz w:val="20"/>
        </w:rPr>
      </w:pPr>
      <w:r>
        <w:rPr>
          <w:rFonts w:ascii="Monospace" w:eastAsia="Monospace" w:hAnsi="Monospace" w:cs="Monospace"/>
          <w:sz w:val="20"/>
        </w:rPr>
        <w:tab/>
        <w:t>函数的原型是：</w:t>
      </w:r>
      <w:r>
        <w:rPr>
          <w:rFonts w:ascii="Monospace" w:eastAsia="Monospace" w:hAnsi="Monospace" w:cs="Monospace"/>
          <w:sz w:val="20"/>
        </w:rPr>
        <w:tab/>
        <w:t>void EndProcess(int16_t len)；</w:t>
      </w:r>
    </w:p>
    <w:p w:rsidR="0090408A" w:rsidRDefault="0090408A" w:rsidP="0090408A">
      <w:pPr>
        <w:spacing w:before="156" w:after="156"/>
        <w:ind w:left="840"/>
        <w:jc w:val="both"/>
        <w:rPr>
          <w:rFonts w:ascii="Monospace" w:eastAsia="Monospace" w:hAnsi="Monospace" w:cs="Monospace"/>
          <w:sz w:val="20"/>
          <w:lang w:eastAsia="zh-CN"/>
        </w:rPr>
      </w:pPr>
      <w:r>
        <w:rPr>
          <w:rFonts w:ascii="Monospace" w:eastAsia="Monospace" w:hAnsi="Monospace" w:cs="Monospace"/>
          <w:sz w:val="20"/>
          <w:lang w:eastAsia="zh-CN"/>
        </w:rPr>
        <w:tab/>
        <w:t>该函数对结束前瞻缓冲区</w:t>
      </w:r>
      <w:r>
        <w:rPr>
          <w:rFonts w:ascii="Monospace" w:eastAsia="Monospace" w:hAnsi="Monospace" w:cs="Monospace"/>
          <w:sz w:val="20"/>
          <w:lang w:val="en-US" w:eastAsia="zh-CN"/>
        </w:rPr>
        <w:t>m_data_buffer</w:t>
      </w:r>
      <w:r>
        <w:rPr>
          <w:rFonts w:ascii="Monospace" w:eastAsia="Monospace" w:hAnsi="Monospace" w:cs="Monospace"/>
          <w:sz w:val="20"/>
          <w:lang w:eastAsia="zh-CN"/>
        </w:rPr>
        <w:t>中前</w:t>
      </w:r>
      <w:r>
        <w:rPr>
          <w:rFonts w:ascii="Monospace" w:eastAsia="Monospace" w:hAnsi="Monospace" w:cs="Monospace"/>
          <w:sz w:val="20"/>
          <w:u w:val="single"/>
          <w:lang w:eastAsia="zh-CN"/>
        </w:rPr>
        <w:t>len个</w:t>
      </w:r>
      <w:r>
        <w:rPr>
          <w:rFonts w:ascii="Monospace" w:eastAsia="Monospace" w:hAnsi="Monospace" w:cs="Monospace"/>
          <w:sz w:val="20"/>
          <w:lang w:eastAsia="zh-CN"/>
        </w:rPr>
        <w:t>数据的前瞻处理，并将第len个数据的末速度设置为0。它首先将将第len个数据的末速度设置为0，然后调用GetLookAheadData函数对前len个数据进行前瞻计算。</w:t>
      </w:r>
    </w:p>
    <w:p w:rsidR="0090408A" w:rsidRDefault="0090408A" w:rsidP="0090408A">
      <w:pPr>
        <w:pStyle w:val="3"/>
        <w:spacing w:before="156" w:after="156"/>
        <w:ind w:left="964" w:hanging="964"/>
      </w:pPr>
      <w:bookmarkStart w:id="77" w:name="_Toc451342819"/>
      <w:r>
        <w:t>GetLookAheadData</w:t>
      </w:r>
      <w:r>
        <w:t>函数</w:t>
      </w:r>
      <w:bookmarkEnd w:id="77"/>
    </w:p>
    <w:p w:rsidR="0090408A" w:rsidRDefault="0090408A" w:rsidP="0090408A">
      <w:pPr>
        <w:spacing w:before="156" w:after="156"/>
        <w:ind w:left="840"/>
        <w:jc w:val="both"/>
        <w:rPr>
          <w:rFonts w:ascii="Monospace" w:eastAsia="Monospace" w:hAnsi="Monospace" w:cs="Monospace"/>
          <w:sz w:val="20"/>
        </w:rPr>
      </w:pPr>
      <w:r>
        <w:rPr>
          <w:rFonts w:ascii="Monospace" w:eastAsia="Monospace" w:hAnsi="Monospace" w:cs="Monospace"/>
          <w:sz w:val="20"/>
        </w:rPr>
        <w:tab/>
        <w:t>函数的原型是：</w:t>
      </w:r>
      <w:r>
        <w:rPr>
          <w:rFonts w:ascii="Monospace" w:eastAsia="Monospace" w:hAnsi="Monospace" w:cs="Monospace"/>
          <w:sz w:val="20"/>
        </w:rPr>
        <w:tab/>
        <w:t>void GetLookAheadData(int16_t len, bool end)；</w:t>
      </w:r>
    </w:p>
    <w:p w:rsidR="0090408A" w:rsidRDefault="0090408A" w:rsidP="0090408A">
      <w:pPr>
        <w:spacing w:before="156" w:after="156"/>
        <w:ind w:left="840"/>
        <w:jc w:val="both"/>
        <w:rPr>
          <w:rFonts w:ascii="Monospace" w:eastAsia="Monospace" w:hAnsi="Monospace" w:cs="Monospace"/>
          <w:sz w:val="20"/>
          <w:lang w:val="en-US" w:eastAsia="zh-CN"/>
        </w:rPr>
      </w:pPr>
      <w:r>
        <w:rPr>
          <w:rFonts w:ascii="Monospace" w:eastAsia="Monospace" w:hAnsi="Monospace" w:cs="Monospace"/>
          <w:sz w:val="20"/>
          <w:lang w:val="en-US" w:eastAsia="zh-CN"/>
        </w:rPr>
        <w:tab/>
        <w:t>该函数对前瞻缓冲区m_data_buffer中前</w:t>
      </w:r>
      <w:r>
        <w:rPr>
          <w:rFonts w:ascii="Monospace" w:eastAsia="Monospace" w:hAnsi="Monospace" w:cs="Monospace"/>
          <w:sz w:val="20"/>
          <w:u w:val="single"/>
          <w:lang w:val="en-US" w:eastAsia="zh-CN"/>
        </w:rPr>
        <w:t>len个</w:t>
      </w:r>
      <w:r>
        <w:rPr>
          <w:rFonts w:ascii="Monospace" w:eastAsia="Monospace" w:hAnsi="Monospace" w:cs="Monospace"/>
          <w:sz w:val="20"/>
          <w:lang w:val="en-US" w:eastAsia="zh-CN"/>
        </w:rPr>
        <w:t>数据进行前瞻处理，计算出每个数据的末速度，计算方法如下：</w:t>
      </w:r>
    </w:p>
    <w:p w:rsidR="0090408A" w:rsidRDefault="0090408A" w:rsidP="0090408A">
      <w:pPr>
        <w:spacing w:before="156" w:after="156"/>
        <w:ind w:left="840"/>
        <w:jc w:val="both"/>
        <w:rPr>
          <w:rFonts w:ascii="Monospace" w:eastAsia="Monospace" w:hAnsi="Monospace" w:cs="Monospace"/>
          <w:sz w:val="20"/>
          <w:lang w:val="en-US" w:eastAsia="zh-CN"/>
        </w:rPr>
      </w:pPr>
      <w:r>
        <w:rPr>
          <w:rFonts w:ascii="Monospace" w:eastAsia="Monospace" w:hAnsi="Monospace" w:cs="Monospace"/>
          <w:sz w:val="20"/>
          <w:lang w:val="en-US" w:eastAsia="zh-CN"/>
        </w:rPr>
        <w:tab/>
        <w:t>（a）、从上次前瞻的最后点的末速度开始，依次对缓冲区中前len个数据的末速度进行比较，查看是否能加速到达该点，如果不能到达，则修改该点的末速度为能到达的最大速度；</w:t>
      </w:r>
    </w:p>
    <w:p w:rsidR="0090408A" w:rsidRDefault="0090408A" w:rsidP="0090408A">
      <w:pPr>
        <w:spacing w:before="156" w:after="156"/>
        <w:ind w:left="840"/>
        <w:jc w:val="both"/>
        <w:rPr>
          <w:rFonts w:ascii="Monospace" w:eastAsia="Monospace" w:hAnsi="Monospace" w:cs="Monospace"/>
          <w:sz w:val="20"/>
          <w:lang w:val="en-US" w:eastAsia="zh-CN"/>
        </w:rPr>
      </w:pPr>
      <w:r>
        <w:rPr>
          <w:rFonts w:ascii="Monospace" w:eastAsia="Monospace" w:hAnsi="Monospace" w:cs="Monospace"/>
          <w:sz w:val="20"/>
          <w:lang w:val="en-US" w:eastAsia="zh-CN"/>
        </w:rPr>
        <w:tab/>
        <w:t>（b）、从第len个数据的末速度开始，从后向前依次对len个数据的末速度进行比较，查看是否能减速停到该点，如果不能停下来，则修改该点的末速度为能停下来的最大速度；</w:t>
      </w:r>
    </w:p>
    <w:p w:rsidR="0090408A" w:rsidRDefault="0090408A" w:rsidP="0090408A">
      <w:pPr>
        <w:spacing w:before="156" w:after="156"/>
        <w:ind w:left="840"/>
        <w:jc w:val="both"/>
        <w:rPr>
          <w:rFonts w:ascii="Monospace" w:eastAsia="Monospace" w:hAnsi="Monospace" w:cs="Monospace"/>
          <w:sz w:val="20"/>
          <w:lang w:val="en-US"/>
        </w:rPr>
      </w:pPr>
      <w:r>
        <w:rPr>
          <w:rFonts w:ascii="Monospace" w:eastAsia="Monospace" w:hAnsi="Monospace" w:cs="Monospace"/>
          <w:sz w:val="20"/>
          <w:lang w:val="en-US" w:eastAsia="zh-CN"/>
        </w:rPr>
        <w:tab/>
      </w:r>
      <w:r>
        <w:rPr>
          <w:rFonts w:ascii="Monospace" w:eastAsia="Monospace" w:hAnsi="Monospace" w:cs="Monospace"/>
          <w:sz w:val="20"/>
          <w:lang w:val="en-US"/>
        </w:rPr>
        <w:t>前瞻计算完成后，调用InsertDataToInterpolation函数将前len个数据发送给插补模块。</w:t>
      </w:r>
    </w:p>
    <w:p w:rsidR="0090408A" w:rsidRDefault="0090408A" w:rsidP="0090408A">
      <w:pPr>
        <w:pStyle w:val="3"/>
        <w:spacing w:before="156" w:after="156"/>
        <w:ind w:left="964" w:hanging="964"/>
      </w:pPr>
      <w:bookmarkStart w:id="78" w:name="_Toc451342820"/>
      <w:r>
        <w:t>ForceOneProcess</w:t>
      </w:r>
      <w:r>
        <w:t>函数</w:t>
      </w:r>
      <w:bookmarkEnd w:id="78"/>
    </w:p>
    <w:p w:rsidR="0090408A" w:rsidRDefault="0090408A" w:rsidP="0090408A">
      <w:pPr>
        <w:spacing w:before="156" w:after="156"/>
        <w:ind w:left="840"/>
        <w:jc w:val="both"/>
        <w:rPr>
          <w:rFonts w:ascii="Monospace" w:eastAsia="Monospace" w:hAnsi="Monospace" w:cs="Monospace"/>
          <w:sz w:val="20"/>
        </w:rPr>
      </w:pPr>
      <w:r>
        <w:rPr>
          <w:rFonts w:ascii="Monospace" w:eastAsia="Monospace" w:hAnsi="Monospace" w:cs="Monospace"/>
          <w:sz w:val="20"/>
        </w:rPr>
        <w:tab/>
        <w:t>函数的原型是：</w:t>
      </w:r>
      <w:r>
        <w:rPr>
          <w:rFonts w:ascii="Monospace" w:eastAsia="Monospace" w:hAnsi="Monospace" w:cs="Monospace"/>
          <w:sz w:val="20"/>
        </w:rPr>
        <w:tab/>
        <w:t>void ForceOneProcess()；</w:t>
      </w:r>
    </w:p>
    <w:p w:rsidR="0090408A" w:rsidRDefault="0090408A" w:rsidP="0090408A">
      <w:pPr>
        <w:spacing w:before="156" w:after="156"/>
        <w:ind w:left="840"/>
        <w:jc w:val="both"/>
        <w:rPr>
          <w:rFonts w:ascii="Monospace" w:eastAsia="Monospace" w:hAnsi="Monospace" w:cs="Monospace"/>
          <w:sz w:val="20"/>
          <w:lang w:val="en-US" w:eastAsia="zh-CN"/>
        </w:rPr>
      </w:pPr>
      <w:r>
        <w:rPr>
          <w:rFonts w:ascii="Monospace" w:eastAsia="Monospace" w:hAnsi="Monospace" w:cs="Monospace"/>
          <w:sz w:val="20"/>
          <w:lang w:val="en-US" w:eastAsia="zh-CN"/>
        </w:rPr>
        <w:tab/>
        <w:t>该函数对第一条线段进行前瞻处理，而无论该线段的前瞻条件是否满足。当前瞻缓冲区满时或前瞻条件满足时，都会调用该函数进行前瞻处理，该函数的前瞻计算方法如下：</w:t>
      </w:r>
    </w:p>
    <w:p w:rsidR="0090408A" w:rsidRDefault="0090408A" w:rsidP="0090408A">
      <w:pPr>
        <w:spacing w:before="156" w:after="156"/>
        <w:ind w:left="840"/>
        <w:jc w:val="both"/>
        <w:rPr>
          <w:rFonts w:ascii="Monospace" w:eastAsia="Monospace" w:hAnsi="Monospace" w:cs="Monospace"/>
          <w:sz w:val="20"/>
          <w:lang w:val="en-US" w:eastAsia="zh-CN"/>
        </w:rPr>
      </w:pPr>
      <w:r>
        <w:rPr>
          <w:rFonts w:ascii="Monospace" w:eastAsia="Monospace" w:hAnsi="Monospace" w:cs="Monospace"/>
          <w:sz w:val="20"/>
          <w:lang w:val="en-US" w:eastAsia="zh-CN"/>
        </w:rPr>
        <w:tab/>
        <w:t>（a）、从上次前瞻的最后点的末速度开始，计算能否加速到达第一条线段的末速度，如果不能到达，则修改第一条线段的末速度为能到达的最大速度；</w:t>
      </w:r>
    </w:p>
    <w:p w:rsidR="0090408A" w:rsidRDefault="0090408A" w:rsidP="0090408A">
      <w:pPr>
        <w:spacing w:before="156" w:after="156"/>
        <w:ind w:left="840"/>
        <w:jc w:val="both"/>
        <w:rPr>
          <w:rFonts w:ascii="Monospace" w:eastAsia="Monospace" w:hAnsi="Monospace" w:cs="Monospace"/>
          <w:sz w:val="20"/>
          <w:lang w:val="en-US" w:eastAsia="zh-CN"/>
        </w:rPr>
      </w:pPr>
      <w:r>
        <w:rPr>
          <w:rFonts w:ascii="Monospace" w:eastAsia="Monospace" w:hAnsi="Monospace" w:cs="Monospace"/>
          <w:sz w:val="20"/>
          <w:lang w:val="en-US" w:eastAsia="zh-CN"/>
        </w:rPr>
        <w:tab/>
        <w:t>（b）、用第一条线段的末速度，依次对后续线段进行比较，查看是否能减速停到该点，如果不能停下来，则修改第一条线段的末速度为能停下来的最大速度；</w:t>
      </w:r>
    </w:p>
    <w:p w:rsidR="0090408A" w:rsidRDefault="0090408A" w:rsidP="0090408A">
      <w:pPr>
        <w:spacing w:before="156" w:after="156"/>
        <w:ind w:left="840"/>
        <w:jc w:val="both"/>
        <w:rPr>
          <w:rFonts w:ascii="Monospace" w:eastAsia="Monospace" w:hAnsi="Monospace" w:cs="Monospace"/>
          <w:sz w:val="20"/>
          <w:lang w:val="en-US"/>
        </w:rPr>
      </w:pPr>
      <w:r>
        <w:rPr>
          <w:rFonts w:ascii="Monospace" w:eastAsia="Monospace" w:hAnsi="Monospace" w:cs="Monospace"/>
          <w:sz w:val="20"/>
          <w:lang w:val="en-US" w:eastAsia="zh-CN"/>
        </w:rPr>
        <w:tab/>
      </w:r>
      <w:r>
        <w:rPr>
          <w:rFonts w:ascii="Monospace" w:eastAsia="Monospace" w:hAnsi="Monospace" w:cs="Monospace"/>
          <w:sz w:val="20"/>
          <w:lang w:val="en-US"/>
        </w:rPr>
        <w:t>前瞻计算完成后，调用InsertDataToInterpolation函数将第一条线段发送给插补模块。</w:t>
      </w:r>
    </w:p>
    <w:p w:rsidR="0090408A" w:rsidRDefault="0090408A" w:rsidP="0090408A">
      <w:pPr>
        <w:pStyle w:val="3"/>
        <w:spacing w:before="156" w:after="156"/>
        <w:ind w:left="964" w:hanging="964"/>
      </w:pPr>
      <w:bookmarkStart w:id="79" w:name="_Toc451342821"/>
      <w:r>
        <w:t>NormalProcess</w:t>
      </w:r>
      <w:r>
        <w:t>函数</w:t>
      </w:r>
      <w:bookmarkEnd w:id="79"/>
    </w:p>
    <w:p w:rsidR="0090408A" w:rsidRDefault="0090408A" w:rsidP="0090408A">
      <w:pPr>
        <w:spacing w:before="156" w:after="156"/>
        <w:ind w:left="840"/>
        <w:jc w:val="both"/>
        <w:rPr>
          <w:rFonts w:ascii="Monospace" w:eastAsia="Monospace" w:hAnsi="Monospace" w:cs="Monospace"/>
          <w:sz w:val="20"/>
        </w:rPr>
      </w:pPr>
      <w:r>
        <w:rPr>
          <w:rFonts w:ascii="Monospace" w:eastAsia="Monospace" w:hAnsi="Monospace" w:cs="Monospace"/>
          <w:sz w:val="20"/>
        </w:rPr>
        <w:tab/>
        <w:t>函数的原型是：</w:t>
      </w:r>
      <w:r>
        <w:rPr>
          <w:rFonts w:ascii="Monospace" w:eastAsia="Monospace" w:hAnsi="Monospace" w:cs="Monospace"/>
          <w:sz w:val="20"/>
        </w:rPr>
        <w:tab/>
        <w:t>int16_t NormalProcess()；</w:t>
      </w:r>
    </w:p>
    <w:p w:rsidR="0090408A" w:rsidRDefault="0090408A" w:rsidP="0090408A">
      <w:pPr>
        <w:spacing w:before="156" w:after="156"/>
        <w:ind w:left="840"/>
        <w:jc w:val="both"/>
        <w:rPr>
          <w:rFonts w:ascii="Monospace" w:eastAsia="Monospace" w:hAnsi="Monospace" w:cs="Monospace"/>
          <w:sz w:val="20"/>
          <w:lang w:val="en-US" w:eastAsia="zh-CN"/>
        </w:rPr>
      </w:pPr>
      <w:r>
        <w:rPr>
          <w:rFonts w:ascii="Monospace" w:eastAsia="Monospace" w:hAnsi="Monospace" w:cs="Monospace"/>
          <w:sz w:val="20"/>
          <w:lang w:val="en-US" w:eastAsia="zh-CN"/>
        </w:rPr>
        <w:tab/>
        <w:t>该函数判断第一条线段的前瞻条件是否满足，如果不满足则不进行任何处理，如果满足则调用</w:t>
      </w:r>
      <w:r>
        <w:rPr>
          <w:rFonts w:ascii="Monospace" w:eastAsia="Monospace" w:hAnsi="Monospace" w:cs="Monospace"/>
          <w:b/>
          <w:bCs/>
          <w:sz w:val="20"/>
          <w:lang w:val="en-US" w:eastAsia="zh-CN"/>
        </w:rPr>
        <w:t xml:space="preserve">ForceOneProcess </w:t>
      </w:r>
      <w:r>
        <w:rPr>
          <w:rFonts w:ascii="Monospace" w:eastAsia="Monospace" w:hAnsi="Monospace" w:cs="Monospace"/>
          <w:sz w:val="20"/>
          <w:lang w:val="en-US" w:eastAsia="zh-CN"/>
        </w:rPr>
        <w:t>函数对第一条线段进行前瞻处理。前瞻条件是否满足只需判断后续线段的长度是否大于第一条线段减速停止到0的最小长度，若大于则能对第一条线段进行前瞻，否则不进行前瞻。</w:t>
      </w:r>
    </w:p>
    <w:p w:rsidR="0090408A" w:rsidRDefault="0090408A" w:rsidP="0090408A">
      <w:pPr>
        <w:pStyle w:val="3"/>
        <w:spacing w:before="156" w:after="156"/>
        <w:ind w:left="964" w:hanging="964"/>
      </w:pPr>
      <w:bookmarkStart w:id="80" w:name="_Toc451342822"/>
      <w:r>
        <w:t>CalcSpeed</w:t>
      </w:r>
      <w:r>
        <w:t>函数</w:t>
      </w:r>
      <w:bookmarkEnd w:id="80"/>
    </w:p>
    <w:p w:rsidR="0090408A" w:rsidRDefault="0090408A" w:rsidP="0090408A">
      <w:pPr>
        <w:spacing w:before="156" w:after="156"/>
        <w:ind w:left="840"/>
        <w:jc w:val="both"/>
        <w:rPr>
          <w:rFonts w:ascii="Monospace" w:eastAsia="Monospace" w:hAnsi="Monospace" w:cs="Monospace"/>
          <w:sz w:val="20"/>
        </w:rPr>
      </w:pPr>
      <w:r>
        <w:rPr>
          <w:rFonts w:ascii="Monospace" w:eastAsia="Monospace" w:hAnsi="Monospace" w:cs="Monospace"/>
          <w:sz w:val="20"/>
        </w:rPr>
        <w:lastRenderedPageBreak/>
        <w:tab/>
        <w:t>函数的原型是：</w:t>
      </w:r>
      <w:r>
        <w:rPr>
          <w:rFonts w:ascii="Monospace" w:eastAsia="Monospace" w:hAnsi="Monospace" w:cs="Monospace"/>
          <w:sz w:val="20"/>
        </w:rPr>
        <w:tab/>
        <w:t>double CalcSpeed(LineData* data)；</w:t>
      </w:r>
    </w:p>
    <w:p w:rsidR="0090408A" w:rsidRDefault="0090408A" w:rsidP="0090408A">
      <w:pPr>
        <w:spacing w:before="156" w:after="156"/>
        <w:ind w:left="840"/>
        <w:jc w:val="both"/>
        <w:rPr>
          <w:rFonts w:ascii="Monospace" w:eastAsia="Monospace" w:hAnsi="Monospace" w:cs="Monospace"/>
          <w:sz w:val="20"/>
          <w:lang w:val="en-US" w:eastAsia="zh-CN"/>
        </w:rPr>
      </w:pPr>
      <w:r>
        <w:rPr>
          <w:rFonts w:ascii="Monospace" w:eastAsia="Monospace" w:hAnsi="Monospace" w:cs="Monospace"/>
          <w:sz w:val="20"/>
          <w:lang w:val="en-US" w:eastAsia="zh-CN"/>
        </w:rPr>
        <w:tab/>
        <w:t>该函数首先判断数据是否是圆弧，如果是圆弧则先计算向心加速度限制下的最大速度，再计算弓高误差限制下的最大速度，同时，不论数据是否圆弧都计算用户指定最大速度和系统最大速度，然后取这四个速度的最小值做为函数返回值。</w:t>
      </w:r>
    </w:p>
    <w:p w:rsidR="0090408A" w:rsidRDefault="0090408A" w:rsidP="0090408A">
      <w:pPr>
        <w:pStyle w:val="3"/>
        <w:spacing w:before="156" w:after="156"/>
        <w:ind w:left="964" w:hanging="964"/>
      </w:pPr>
      <w:bookmarkStart w:id="81" w:name="_Toc451342823"/>
      <w:r>
        <w:t>AngleSpeed</w:t>
      </w:r>
      <w:r>
        <w:t>函数</w:t>
      </w:r>
      <w:bookmarkEnd w:id="81"/>
    </w:p>
    <w:p w:rsidR="0090408A" w:rsidRDefault="0090408A" w:rsidP="0090408A">
      <w:pPr>
        <w:spacing w:before="156" w:after="156"/>
        <w:ind w:left="840"/>
        <w:jc w:val="both"/>
        <w:rPr>
          <w:rFonts w:ascii="Monospace" w:eastAsia="Monospace" w:hAnsi="Monospace" w:cs="Monospace"/>
          <w:sz w:val="20"/>
        </w:rPr>
      </w:pPr>
      <w:r>
        <w:rPr>
          <w:rFonts w:ascii="Monospace" w:eastAsia="Monospace" w:hAnsi="Monospace" w:cs="Monospace"/>
          <w:sz w:val="20"/>
        </w:rPr>
        <w:tab/>
        <w:t>函数的原型是：</w:t>
      </w:r>
      <w:r>
        <w:rPr>
          <w:rFonts w:ascii="Monospace" w:eastAsia="Monospace" w:hAnsi="Monospace" w:cs="Monospace"/>
          <w:sz w:val="20"/>
        </w:rPr>
        <w:tab/>
        <w:t>double AngleSpeed(const LineData* point1, LineData* point2)；</w:t>
      </w:r>
    </w:p>
    <w:p w:rsidR="0090408A" w:rsidRDefault="0090408A" w:rsidP="0090408A">
      <w:pPr>
        <w:spacing w:before="156" w:after="156"/>
        <w:ind w:left="840"/>
        <w:jc w:val="both"/>
        <w:rPr>
          <w:rFonts w:ascii="Monospace" w:eastAsia="Monospace" w:hAnsi="Monospace" w:cs="Monospace"/>
          <w:sz w:val="20"/>
          <w:lang w:val="en-US" w:eastAsia="zh-CN"/>
        </w:rPr>
      </w:pPr>
      <w:r>
        <w:rPr>
          <w:rFonts w:ascii="Monospace" w:eastAsia="Monospace" w:hAnsi="Monospace" w:cs="Monospace"/>
          <w:sz w:val="20"/>
          <w:lang w:val="en-US" w:eastAsia="zh-CN"/>
        </w:rPr>
        <w:tab/>
        <w:t>该函数计算线段的方向向量，和在方向向量限制下的各个轴的速度，同时计算上一条线段与本线段的夹角限制速度，该函数的计算方法如下：</w:t>
      </w:r>
    </w:p>
    <w:p w:rsidR="0090408A" w:rsidRDefault="0090408A" w:rsidP="0090408A">
      <w:pPr>
        <w:spacing w:before="156" w:after="156"/>
        <w:ind w:left="840"/>
        <w:jc w:val="both"/>
        <w:rPr>
          <w:rFonts w:ascii="Monospace" w:eastAsia="Monospace" w:hAnsi="Monospace" w:cs="Monospace"/>
          <w:sz w:val="20"/>
          <w:lang w:val="en-US" w:eastAsia="zh-CN"/>
        </w:rPr>
      </w:pPr>
      <w:r>
        <w:rPr>
          <w:rFonts w:ascii="Monospace" w:eastAsia="Monospace" w:hAnsi="Monospace" w:cs="Monospace"/>
          <w:sz w:val="20"/>
          <w:lang w:val="en-US" w:eastAsia="zh-CN"/>
        </w:rPr>
        <w:tab/>
        <w:t>（a）、如果数据是直线，则当前点坐标减去上一点坐标就是该直线的方向向量；</w:t>
      </w:r>
    </w:p>
    <w:p w:rsidR="0090408A" w:rsidRDefault="0090408A" w:rsidP="0090408A">
      <w:pPr>
        <w:spacing w:before="156" w:after="156"/>
        <w:ind w:left="840"/>
        <w:jc w:val="both"/>
        <w:rPr>
          <w:rFonts w:ascii="Monospace" w:eastAsia="Monospace" w:hAnsi="Monospace" w:cs="Monospace"/>
          <w:sz w:val="20"/>
          <w:lang w:val="en-US" w:eastAsia="zh-CN"/>
        </w:rPr>
      </w:pPr>
      <w:r>
        <w:rPr>
          <w:rFonts w:ascii="Monospace" w:eastAsia="Monospace" w:hAnsi="Monospace" w:cs="Monospace"/>
          <w:sz w:val="20"/>
          <w:lang w:val="en-US" w:eastAsia="zh-CN"/>
        </w:rPr>
        <w:tab/>
        <w:t>（b）、如果数据是二维圆弧，则需要计算起点和终点的切向量，计算方法是先计算圆心到起点（或终点）的方向向量，再计算与该向量垂直的向量，垂直向量就是该点的切向量；</w:t>
      </w:r>
    </w:p>
    <w:p w:rsidR="0090408A" w:rsidRDefault="0090408A" w:rsidP="0090408A">
      <w:pPr>
        <w:spacing w:before="156" w:after="156"/>
        <w:ind w:left="840"/>
        <w:jc w:val="both"/>
        <w:rPr>
          <w:rFonts w:ascii="Monospace" w:eastAsia="Monospace" w:hAnsi="Monospace" w:cs="Monospace"/>
          <w:sz w:val="20"/>
          <w:lang w:val="en-US" w:eastAsia="zh-CN"/>
        </w:rPr>
      </w:pPr>
      <w:r>
        <w:rPr>
          <w:rFonts w:ascii="Monospace" w:eastAsia="Monospace" w:hAnsi="Monospace" w:cs="Monospace"/>
          <w:sz w:val="20"/>
          <w:lang w:val="en-US" w:eastAsia="zh-CN"/>
        </w:rPr>
        <w:tab/>
        <w:t>（c）、如果数据是三维圆弧，则调用Get3DArcVector函数计算起点与终点的切向量；</w:t>
      </w:r>
    </w:p>
    <w:p w:rsidR="0090408A" w:rsidRDefault="0090408A" w:rsidP="0090408A">
      <w:pPr>
        <w:spacing w:before="156" w:after="156"/>
        <w:ind w:left="840"/>
        <w:jc w:val="both"/>
        <w:rPr>
          <w:rFonts w:ascii="Monospace" w:eastAsia="Monospace" w:hAnsi="Monospace" w:cs="Monospace"/>
          <w:sz w:val="20"/>
          <w:lang w:val="en-US" w:eastAsia="zh-CN"/>
        </w:rPr>
      </w:pPr>
      <w:r>
        <w:rPr>
          <w:rFonts w:ascii="Monospace" w:eastAsia="Monospace" w:hAnsi="Monospace" w:cs="Monospace"/>
          <w:sz w:val="20"/>
          <w:lang w:val="en-US" w:eastAsia="zh-CN"/>
        </w:rPr>
        <w:tab/>
        <w:t>（d）、获得方向向量后，用速度乘以每个轴的分量，就是该轴的速度，如果速度大于轴最大速度，则减少总速度，使各轴速度不大于各轴的最大速度；</w:t>
      </w:r>
    </w:p>
    <w:p w:rsidR="0090408A" w:rsidRDefault="0090408A" w:rsidP="0090408A">
      <w:pPr>
        <w:spacing w:before="156" w:after="156"/>
        <w:ind w:left="840"/>
        <w:jc w:val="both"/>
        <w:rPr>
          <w:rFonts w:ascii="Monospace" w:eastAsia="Monospace" w:hAnsi="Monospace" w:cs="Monospace"/>
          <w:sz w:val="20"/>
          <w:lang w:val="en-US" w:eastAsia="zh-CN"/>
        </w:rPr>
      </w:pPr>
      <w:r>
        <w:rPr>
          <w:rFonts w:ascii="Monospace" w:eastAsia="Monospace" w:hAnsi="Monospace" w:cs="Monospace"/>
          <w:sz w:val="20"/>
          <w:lang w:val="en-US" w:eastAsia="zh-CN"/>
        </w:rPr>
        <w:tab/>
        <w:t>（e）、计算上一线段的方向向量与本线段的夹角，根据夹角计算出夹角最大速度，若该速度比上一条线段的末速度小，则修改上一条线段的末速度。</w:t>
      </w:r>
    </w:p>
    <w:p w:rsidR="0090408A" w:rsidRDefault="0090408A" w:rsidP="0090408A">
      <w:pPr>
        <w:pStyle w:val="3"/>
        <w:spacing w:before="156" w:after="156"/>
        <w:ind w:left="964" w:hanging="964"/>
      </w:pPr>
      <w:bookmarkStart w:id="82" w:name="_Toc451342824"/>
      <w:r>
        <w:t>Get3DArcVector</w:t>
      </w:r>
      <w:r>
        <w:t>函数</w:t>
      </w:r>
      <w:bookmarkEnd w:id="82"/>
    </w:p>
    <w:p w:rsidR="0090408A" w:rsidRDefault="0090408A" w:rsidP="0090408A">
      <w:pPr>
        <w:spacing w:before="156" w:after="156"/>
        <w:ind w:left="840"/>
        <w:jc w:val="both"/>
        <w:rPr>
          <w:rFonts w:ascii="Monospace" w:eastAsia="Monospace" w:hAnsi="Monospace" w:cs="Monospace"/>
          <w:sz w:val="20"/>
        </w:rPr>
      </w:pPr>
      <w:r>
        <w:rPr>
          <w:rFonts w:ascii="Monospace" w:eastAsia="Monospace" w:hAnsi="Monospace" w:cs="Monospace"/>
          <w:sz w:val="20"/>
        </w:rPr>
        <w:tab/>
        <w:t>函数的原型是：</w:t>
      </w:r>
      <w:r>
        <w:rPr>
          <w:rFonts w:ascii="Monospace" w:eastAsia="Monospace" w:hAnsi="Monospace" w:cs="Monospace"/>
          <w:sz w:val="20"/>
        </w:rPr>
        <w:tab/>
        <w:t>void Get3DArcVector(const double* point1, const double* point2, const double* center, double* start_v, double* end_v)；</w:t>
      </w:r>
    </w:p>
    <w:p w:rsidR="0090408A" w:rsidRDefault="0090408A" w:rsidP="0090408A">
      <w:pPr>
        <w:spacing w:before="156" w:after="156"/>
        <w:ind w:left="840"/>
        <w:jc w:val="both"/>
        <w:rPr>
          <w:rFonts w:ascii="Monospace" w:eastAsia="Monospace" w:hAnsi="Monospace" w:cs="Monospace"/>
          <w:sz w:val="20"/>
          <w:lang w:val="en-US" w:eastAsia="zh-CN"/>
        </w:rPr>
      </w:pPr>
      <w:r>
        <w:rPr>
          <w:rFonts w:ascii="Monospace" w:eastAsia="Monospace" w:hAnsi="Monospace" w:cs="Monospace"/>
          <w:sz w:val="20"/>
          <w:lang w:val="en-US" w:eastAsia="zh-CN"/>
        </w:rPr>
        <w:tab/>
        <w:t>该函数根据起点、终点和圆心计算三维圆弧的起点切向量和终点切向量，它首先根据三点求出平面的法向量，然后根据法向量和圆心到起点（或终点）的方向向量，计算出切向量。</w:t>
      </w:r>
    </w:p>
    <w:p w:rsidR="0090408A" w:rsidRDefault="0090408A" w:rsidP="0090408A">
      <w:pPr>
        <w:pStyle w:val="3"/>
        <w:spacing w:before="156" w:after="156"/>
        <w:ind w:left="964" w:hanging="964"/>
      </w:pPr>
      <w:bookmarkStart w:id="83" w:name="_Toc451342825"/>
      <w:r>
        <w:t>Distant</w:t>
      </w:r>
      <w:r>
        <w:t>函数</w:t>
      </w:r>
      <w:bookmarkEnd w:id="83"/>
    </w:p>
    <w:p w:rsidR="0090408A" w:rsidRDefault="0090408A" w:rsidP="0090408A">
      <w:pPr>
        <w:spacing w:before="156" w:after="156"/>
        <w:ind w:left="840"/>
        <w:jc w:val="both"/>
        <w:rPr>
          <w:rFonts w:ascii="Monospace" w:eastAsia="Monospace" w:hAnsi="Monospace" w:cs="Monospace"/>
          <w:sz w:val="20"/>
        </w:rPr>
      </w:pPr>
      <w:r>
        <w:rPr>
          <w:rFonts w:ascii="Monospace" w:eastAsia="Monospace" w:hAnsi="Monospace" w:cs="Monospace"/>
          <w:sz w:val="20"/>
        </w:rPr>
        <w:tab/>
        <w:t>函数的原型是：double Distant(const LineData* point1,const LineData* point2)；</w:t>
      </w:r>
    </w:p>
    <w:p w:rsidR="0090408A" w:rsidRDefault="0090408A" w:rsidP="0090408A">
      <w:pPr>
        <w:spacing w:before="156" w:after="156"/>
        <w:ind w:left="840"/>
        <w:jc w:val="both"/>
        <w:rPr>
          <w:rFonts w:ascii="Monospace" w:eastAsia="Monospace" w:hAnsi="Monospace" w:cs="Monospace"/>
          <w:sz w:val="20"/>
          <w:lang w:val="en-US" w:eastAsia="zh-CN"/>
        </w:rPr>
      </w:pPr>
      <w:r>
        <w:rPr>
          <w:rFonts w:ascii="Monospace" w:eastAsia="Monospace" w:hAnsi="Monospace" w:cs="Monospace"/>
          <w:sz w:val="20"/>
          <w:lang w:val="en-US" w:eastAsia="zh-CN"/>
        </w:rPr>
        <w:tab/>
        <w:t>该函数计算数据的长度，该函数的计算方法如下：</w:t>
      </w:r>
    </w:p>
    <w:p w:rsidR="0090408A" w:rsidRDefault="0090408A" w:rsidP="0090408A">
      <w:pPr>
        <w:spacing w:before="156" w:after="156"/>
        <w:ind w:left="840"/>
        <w:jc w:val="both"/>
        <w:rPr>
          <w:rFonts w:ascii="Monospace" w:eastAsia="Monospace" w:hAnsi="Monospace" w:cs="Monospace"/>
          <w:sz w:val="20"/>
          <w:lang w:val="en-US" w:eastAsia="zh-CN"/>
        </w:rPr>
      </w:pPr>
      <w:r>
        <w:rPr>
          <w:rFonts w:ascii="Monospace" w:eastAsia="Monospace" w:hAnsi="Monospace" w:cs="Monospace"/>
          <w:sz w:val="20"/>
          <w:lang w:val="en-US" w:eastAsia="zh-CN"/>
        </w:rPr>
        <w:tab/>
        <w:t>（a）、如果数据是直线，则计算起点到终点的距离；</w:t>
      </w:r>
    </w:p>
    <w:p w:rsidR="0090408A" w:rsidRDefault="0090408A" w:rsidP="0090408A">
      <w:pPr>
        <w:spacing w:before="156" w:after="156"/>
        <w:ind w:left="840"/>
        <w:jc w:val="both"/>
        <w:rPr>
          <w:rFonts w:ascii="Monospace" w:eastAsia="Monospace" w:hAnsi="Monospace" w:cs="Monospace"/>
          <w:sz w:val="20"/>
          <w:lang w:val="en-US" w:eastAsia="zh-CN"/>
        </w:rPr>
      </w:pPr>
      <w:r>
        <w:rPr>
          <w:rFonts w:ascii="Monospace" w:eastAsia="Monospace" w:hAnsi="Monospace" w:cs="Monospace"/>
          <w:sz w:val="20"/>
          <w:lang w:val="en-US" w:eastAsia="zh-CN"/>
        </w:rPr>
        <w:tab/>
        <w:t>（b）、如果数据是圆弧，则调用DistantCircle函数计算圆弧长度。</w:t>
      </w:r>
    </w:p>
    <w:p w:rsidR="0090408A" w:rsidRPr="009528A1" w:rsidRDefault="0090408A" w:rsidP="0090408A">
      <w:pPr>
        <w:pStyle w:val="3"/>
        <w:spacing w:before="156" w:after="156"/>
        <w:ind w:left="964" w:hanging="964"/>
      </w:pPr>
      <w:bookmarkStart w:id="84" w:name="_Toc451342826"/>
      <w:r w:rsidRPr="009528A1">
        <w:t>DistantCircle</w:t>
      </w:r>
      <w:r>
        <w:rPr>
          <w:rFonts w:ascii="宋体" w:hAnsi="宋体" w:cs="宋体" w:hint="eastAsia"/>
          <w:sz w:val="20"/>
        </w:rPr>
        <w:t>函数</w:t>
      </w:r>
      <w:bookmarkEnd w:id="84"/>
    </w:p>
    <w:p w:rsidR="0090408A" w:rsidRDefault="0090408A" w:rsidP="0090408A">
      <w:pPr>
        <w:spacing w:before="156" w:after="156"/>
        <w:ind w:left="840"/>
        <w:jc w:val="both"/>
        <w:rPr>
          <w:rFonts w:ascii="Monospace" w:eastAsia="Monospace" w:hAnsi="Monospace" w:cs="Monospace"/>
          <w:sz w:val="20"/>
        </w:rPr>
      </w:pPr>
      <w:r>
        <w:rPr>
          <w:rFonts w:ascii="Monospace" w:eastAsia="Monospace" w:hAnsi="Monospace" w:cs="Monospace"/>
          <w:sz w:val="20"/>
        </w:rPr>
        <w:tab/>
        <w:t>函数的原型是：double DistantCircle(const LineData* point1,const LineData* point2)；</w:t>
      </w:r>
    </w:p>
    <w:p w:rsidR="0090408A" w:rsidRDefault="0090408A" w:rsidP="0090408A">
      <w:pPr>
        <w:spacing w:before="156" w:after="156"/>
        <w:ind w:left="840"/>
        <w:jc w:val="both"/>
        <w:rPr>
          <w:rFonts w:ascii="Monospace" w:eastAsia="Monospace" w:hAnsi="Monospace" w:cs="Monospace"/>
          <w:sz w:val="20"/>
          <w:lang w:val="en-US" w:eastAsia="zh-CN"/>
        </w:rPr>
      </w:pPr>
      <w:r>
        <w:rPr>
          <w:rFonts w:ascii="Monospace" w:eastAsia="Monospace" w:hAnsi="Monospace" w:cs="Monospace"/>
          <w:sz w:val="20"/>
          <w:lang w:val="en-US" w:eastAsia="zh-CN"/>
        </w:rPr>
        <w:tab/>
        <w:t>该函数计算圆弧数据的长度，该函数的计算方法如下：</w:t>
      </w:r>
    </w:p>
    <w:p w:rsidR="0090408A" w:rsidRDefault="0090408A" w:rsidP="0090408A">
      <w:pPr>
        <w:spacing w:before="156" w:after="156"/>
        <w:ind w:left="840"/>
        <w:jc w:val="both"/>
        <w:rPr>
          <w:rFonts w:ascii="Monospace" w:eastAsia="Monospace" w:hAnsi="Monospace" w:cs="Monospace"/>
          <w:sz w:val="20"/>
          <w:lang w:val="en-US" w:eastAsia="zh-CN"/>
        </w:rPr>
      </w:pPr>
      <w:r>
        <w:rPr>
          <w:rFonts w:ascii="Monospace" w:eastAsia="Monospace" w:hAnsi="Monospace" w:cs="Monospace"/>
          <w:sz w:val="20"/>
          <w:lang w:val="en-US" w:eastAsia="zh-CN"/>
        </w:rPr>
        <w:tab/>
        <w:t>（a）、如果数据是平面或三维圆弧，则半径*夹角就是圆弧的长度；</w:t>
      </w:r>
    </w:p>
    <w:p w:rsidR="0090408A" w:rsidRPr="009528A1" w:rsidRDefault="0090408A" w:rsidP="0090408A">
      <w:pPr>
        <w:spacing w:before="156" w:after="156"/>
        <w:ind w:left="840"/>
        <w:jc w:val="both"/>
        <w:rPr>
          <w:rFonts w:ascii="Monospace" w:eastAsia="Monospace" w:hAnsi="Monospace" w:cs="Monospace"/>
          <w:sz w:val="20"/>
          <w:lang w:val="en-US" w:eastAsia="zh-CN"/>
        </w:rPr>
      </w:pPr>
      <w:r>
        <w:rPr>
          <w:rFonts w:ascii="Monospace" w:eastAsia="Monospace" w:hAnsi="Monospace" w:cs="Monospace"/>
          <w:sz w:val="20"/>
          <w:lang w:val="en-US" w:eastAsia="zh-CN"/>
        </w:rPr>
        <w:tab/>
      </w:r>
      <w:r>
        <w:rPr>
          <w:rFonts w:ascii="宋体" w:hAnsi="宋体" w:cs="宋体" w:hint="eastAsia"/>
          <w:sz w:val="20"/>
          <w:lang w:val="en-US" w:eastAsia="zh-CN"/>
        </w:rPr>
        <w:t>（</w:t>
      </w:r>
      <w:r>
        <w:rPr>
          <w:rFonts w:ascii="Monospace" w:eastAsia="Monospace" w:hAnsi="Monospace" w:cs="Monospace"/>
          <w:sz w:val="20"/>
          <w:lang w:val="en-US" w:eastAsia="zh-CN"/>
        </w:rPr>
        <w:t>b</w:t>
      </w:r>
      <w:r>
        <w:rPr>
          <w:rFonts w:ascii="宋体" w:hAnsi="宋体" w:cs="宋体" w:hint="eastAsia"/>
          <w:sz w:val="20"/>
          <w:lang w:val="en-US" w:eastAsia="zh-CN"/>
        </w:rPr>
        <w:t>）、如果数据是螺旋线，则</w:t>
      </w:r>
      <w:r>
        <w:rPr>
          <w:rFonts w:ascii="Monospace" w:eastAsia="Monospace" w:hAnsi="Monospace" w:cs="Monospace"/>
          <w:sz w:val="20"/>
          <w:lang w:val="en-US" w:eastAsia="zh-CN"/>
        </w:rPr>
        <w:t>sqrt((</w:t>
      </w:r>
      <w:r>
        <w:rPr>
          <w:rFonts w:ascii="宋体" w:hAnsi="宋体" w:cs="宋体" w:hint="eastAsia"/>
          <w:sz w:val="20"/>
          <w:lang w:val="en-US" w:eastAsia="zh-CN"/>
        </w:rPr>
        <w:t>半径</w:t>
      </w:r>
      <w:r>
        <w:rPr>
          <w:rFonts w:ascii="Monospace" w:eastAsia="Monospace" w:hAnsi="Monospace" w:cs="Monospace"/>
          <w:sz w:val="20"/>
          <w:lang w:val="en-US" w:eastAsia="zh-CN"/>
        </w:rPr>
        <w:t>*</w:t>
      </w:r>
      <w:r>
        <w:rPr>
          <w:rFonts w:ascii="宋体" w:hAnsi="宋体" w:cs="宋体" w:hint="eastAsia"/>
          <w:sz w:val="20"/>
          <w:lang w:val="en-US" w:eastAsia="zh-CN"/>
        </w:rPr>
        <w:t>夹角</w:t>
      </w:r>
      <w:r>
        <w:rPr>
          <w:rFonts w:ascii="Monospace" w:eastAsia="Monospace" w:hAnsi="Monospace" w:cs="Monospace"/>
          <w:sz w:val="20"/>
          <w:lang w:val="en-US" w:eastAsia="zh-CN"/>
        </w:rPr>
        <w:t xml:space="preserve">)^2 + </w:t>
      </w:r>
      <w:r>
        <w:rPr>
          <w:rFonts w:ascii="宋体" w:hAnsi="宋体" w:cs="宋体" w:hint="eastAsia"/>
          <w:sz w:val="20"/>
          <w:lang w:val="en-US" w:eastAsia="zh-CN"/>
        </w:rPr>
        <w:t>高度</w:t>
      </w:r>
      <w:r>
        <w:rPr>
          <w:rFonts w:ascii="Monospace" w:eastAsia="Monospace" w:hAnsi="Monospace" w:cs="Monospace"/>
          <w:sz w:val="20"/>
          <w:lang w:val="en-US" w:eastAsia="zh-CN"/>
        </w:rPr>
        <w:t>^2)</w:t>
      </w:r>
      <w:r>
        <w:rPr>
          <w:rFonts w:ascii="宋体" w:hAnsi="宋体" w:cs="宋体" w:hint="eastAsia"/>
          <w:sz w:val="20"/>
          <w:lang w:val="en-US" w:eastAsia="zh-CN"/>
        </w:rPr>
        <w:t>就是螺旋线的长度。</w:t>
      </w:r>
    </w:p>
    <w:p w:rsidR="0090408A" w:rsidRPr="008D362B" w:rsidRDefault="0090408A" w:rsidP="0090408A">
      <w:pPr>
        <w:pStyle w:val="1"/>
        <w:spacing w:before="156" w:after="156"/>
        <w:ind w:left="1205" w:hanging="1205"/>
        <w:rPr>
          <w:lang w:eastAsia="zh-CN"/>
        </w:rPr>
      </w:pPr>
      <w:bookmarkStart w:id="85" w:name="_Toc451342827"/>
      <w:r>
        <w:rPr>
          <w:rFonts w:hint="eastAsia"/>
          <w:lang w:eastAsia="zh-CN"/>
        </w:rPr>
        <w:lastRenderedPageBreak/>
        <w:t>插补</w:t>
      </w:r>
      <w:bookmarkEnd w:id="85"/>
    </w:p>
    <w:p w:rsidR="0090408A" w:rsidRDefault="0090408A" w:rsidP="0090408A">
      <w:pPr>
        <w:pStyle w:val="2"/>
        <w:spacing w:before="156" w:after="156"/>
        <w:ind w:left="1124" w:hanging="1124"/>
        <w:rPr>
          <w:lang w:eastAsia="zh-CN"/>
        </w:rPr>
      </w:pPr>
      <w:bookmarkStart w:id="86" w:name="_Toc451342828"/>
      <w:r>
        <w:rPr>
          <w:rFonts w:hint="eastAsia"/>
          <w:lang w:eastAsia="zh-CN"/>
        </w:rPr>
        <w:t>插补模块结构和流程</w:t>
      </w:r>
      <w:bookmarkEnd w:id="86"/>
    </w:p>
    <w:p w:rsidR="0090408A" w:rsidRDefault="0090408A" w:rsidP="0090408A">
      <w:pPr>
        <w:pStyle w:val="3"/>
        <w:spacing w:before="156" w:after="156"/>
        <w:ind w:left="964" w:hanging="964"/>
        <w:rPr>
          <w:lang w:eastAsia="zh-CN"/>
        </w:rPr>
      </w:pPr>
      <w:bookmarkStart w:id="87" w:name="_Toc451342829"/>
      <w:r>
        <w:rPr>
          <w:rFonts w:hint="eastAsia"/>
          <w:lang w:eastAsia="zh-CN"/>
        </w:rPr>
        <w:t>插补模块结构图</w:t>
      </w:r>
      <w:bookmarkEnd w:id="87"/>
    </w:p>
    <w:p w:rsidR="0090408A" w:rsidRDefault="0090408A" w:rsidP="0090408A">
      <w:pPr>
        <w:pStyle w:val="a0"/>
        <w:ind w:left="840"/>
        <w:rPr>
          <w:lang w:val="en-US" w:eastAsia="zh-CN"/>
        </w:rPr>
      </w:pPr>
      <w:r>
        <w:rPr>
          <w:rFonts w:hint="eastAsia"/>
          <w:lang w:val="en-US" w:eastAsia="zh-CN"/>
        </w:rPr>
        <w:t>插补的主要结构如图</w:t>
      </w:r>
      <w:r>
        <w:rPr>
          <w:rFonts w:hint="eastAsia"/>
          <w:lang w:val="en-US" w:eastAsia="zh-CN"/>
        </w:rPr>
        <w:t>1</w:t>
      </w:r>
      <w:r>
        <w:rPr>
          <w:rFonts w:hint="eastAsia"/>
          <w:lang w:val="en-US" w:eastAsia="zh-CN"/>
        </w:rPr>
        <w:t>，详细参考文档插补结构图</w:t>
      </w:r>
      <w:r>
        <w:rPr>
          <w:rFonts w:hint="eastAsia"/>
          <w:lang w:val="en-US" w:eastAsia="zh-CN"/>
        </w:rPr>
        <w:t>.vsd</w:t>
      </w:r>
    </w:p>
    <w:p w:rsidR="0090408A" w:rsidRDefault="0090408A" w:rsidP="0090408A">
      <w:pPr>
        <w:pStyle w:val="a0"/>
        <w:ind w:left="840"/>
        <w:rPr>
          <w:lang w:val="en-US" w:eastAsia="zh-CN"/>
        </w:rPr>
      </w:pPr>
      <w:r>
        <w:rPr>
          <w:rFonts w:hint="eastAsia"/>
          <w:lang w:val="en-US" w:eastAsia="zh-CN"/>
        </w:rPr>
        <w:t>其中</w:t>
      </w:r>
      <w:r>
        <w:rPr>
          <w:rFonts w:hint="eastAsia"/>
          <w:lang w:val="en-US" w:eastAsia="zh-CN"/>
        </w:rPr>
        <w:t>Interpolation</w:t>
      </w:r>
      <w:r>
        <w:rPr>
          <w:rFonts w:hint="eastAsia"/>
          <w:lang w:val="en-US" w:eastAsia="zh-CN"/>
        </w:rPr>
        <w:t>类中的</w:t>
      </w:r>
      <w:r>
        <w:rPr>
          <w:rFonts w:hint="eastAsia"/>
          <w:lang w:val="en-US" w:eastAsia="zh-CN"/>
        </w:rPr>
        <w:t>Interpolate</w:t>
      </w:r>
      <w:r>
        <w:rPr>
          <w:rFonts w:hint="eastAsia"/>
          <w:lang w:val="en-US" w:eastAsia="zh-CN"/>
        </w:rPr>
        <w:t>接口由前瞻调用，主要作用是将前瞻处理的数据写入插补缓冲区类。在</w:t>
      </w:r>
      <w:r>
        <w:rPr>
          <w:rFonts w:hint="eastAsia"/>
          <w:lang w:val="en-US" w:eastAsia="zh-CN"/>
        </w:rPr>
        <w:t>InterpolationThread</w:t>
      </w:r>
      <w:r>
        <w:rPr>
          <w:rFonts w:hint="eastAsia"/>
          <w:lang w:val="en-US" w:eastAsia="zh-CN"/>
        </w:rPr>
        <w:t>中，</w:t>
      </w:r>
      <w:r>
        <w:rPr>
          <w:rFonts w:hint="eastAsia"/>
          <w:lang w:val="en-US" w:eastAsia="zh-CN"/>
        </w:rPr>
        <w:t>Start()</w:t>
      </w:r>
      <w:r>
        <w:rPr>
          <w:rFonts w:hint="eastAsia"/>
          <w:lang w:val="en-US" w:eastAsia="zh-CN"/>
        </w:rPr>
        <w:t>函数启动插补线程，在每个插补周期调用</w:t>
      </w:r>
      <w:r>
        <w:rPr>
          <w:rFonts w:hint="eastAsia"/>
          <w:lang w:val="en-US" w:eastAsia="zh-CN"/>
        </w:rPr>
        <w:t>ManageInterpolation</w:t>
      </w:r>
      <w:r>
        <w:rPr>
          <w:rFonts w:hint="eastAsia"/>
          <w:lang w:val="en-US" w:eastAsia="zh-CN"/>
        </w:rPr>
        <w:t>方法，对插补指令进行相应的处理。</w:t>
      </w:r>
    </w:p>
    <w:p w:rsidR="0090408A" w:rsidRDefault="0090408A" w:rsidP="0090408A">
      <w:pPr>
        <w:pStyle w:val="a0"/>
        <w:ind w:left="840"/>
        <w:rPr>
          <w:lang w:val="en-US" w:eastAsia="zh-CN"/>
        </w:rPr>
      </w:pPr>
      <w:r>
        <w:rPr>
          <w:rFonts w:hint="eastAsia"/>
          <w:lang w:val="en-US" w:eastAsia="zh-CN"/>
        </w:rPr>
        <w:t>在</w:t>
      </w:r>
      <w:r>
        <w:rPr>
          <w:rFonts w:hint="eastAsia"/>
          <w:lang w:val="en-US" w:eastAsia="zh-CN"/>
        </w:rPr>
        <w:t>ManageInterpolation</w:t>
      </w:r>
      <w:r>
        <w:rPr>
          <w:rFonts w:hint="eastAsia"/>
          <w:lang w:val="en-US" w:eastAsia="zh-CN"/>
        </w:rPr>
        <w:t>方法中，如果在正常插补的情况下，调用</w:t>
      </w:r>
      <w:r>
        <w:rPr>
          <w:rFonts w:hint="eastAsia"/>
          <w:lang w:val="en-US" w:eastAsia="zh-CN"/>
        </w:rPr>
        <w:t>DoInterpolation</w:t>
      </w:r>
      <w:r>
        <w:rPr>
          <w:rFonts w:hint="eastAsia"/>
          <w:lang w:val="en-US" w:eastAsia="zh-CN"/>
        </w:rPr>
        <w:t>方法，此方法中首先对插补线段进行速度规划（在此有两种速度规划方式，</w:t>
      </w:r>
      <w:r>
        <w:rPr>
          <w:rFonts w:hint="eastAsia"/>
          <w:lang w:val="en-US" w:eastAsia="zh-CN"/>
        </w:rPr>
        <w:t>S</w:t>
      </w:r>
      <w:r>
        <w:rPr>
          <w:rFonts w:hint="eastAsia"/>
          <w:lang w:val="en-US" w:eastAsia="zh-CN"/>
        </w:rPr>
        <w:t>型和</w:t>
      </w:r>
      <w:r>
        <w:rPr>
          <w:rFonts w:hint="eastAsia"/>
          <w:lang w:val="en-US" w:eastAsia="zh-CN"/>
        </w:rPr>
        <w:t>T</w:t>
      </w:r>
      <w:r>
        <w:rPr>
          <w:rFonts w:hint="eastAsia"/>
          <w:lang w:val="en-US" w:eastAsia="zh-CN"/>
        </w:rPr>
        <w:t>型），然后根据速度规划计算下一个插补周期需要移动的距离，根据插补类型以及几何形状计算每个轴上应该到达的位置，并传给下一个模块。</w:t>
      </w:r>
    </w:p>
    <w:p w:rsidR="0090408A" w:rsidRDefault="0090408A" w:rsidP="0090408A">
      <w:pPr>
        <w:pStyle w:val="a0"/>
        <w:ind w:left="840"/>
        <w:rPr>
          <w:lang w:val="en-US" w:eastAsia="zh-CN"/>
        </w:rPr>
      </w:pPr>
      <w:r>
        <w:rPr>
          <w:rFonts w:hint="eastAsia"/>
          <w:lang w:val="en-US" w:eastAsia="zh-CN"/>
        </w:rPr>
        <w:t>插补类型目前实现的一共有七种：快速移动，直线插补，平面圆弧插补，三维圆弧插补，螺旋插补（支持两个直线轴），螺旋插补</w:t>
      </w:r>
      <w:r>
        <w:rPr>
          <w:rFonts w:hint="eastAsia"/>
          <w:lang w:val="en-US" w:eastAsia="zh-CN"/>
        </w:rPr>
        <w:t>B</w:t>
      </w:r>
      <w:r>
        <w:rPr>
          <w:rFonts w:hint="eastAsia"/>
          <w:lang w:val="en-US" w:eastAsia="zh-CN"/>
        </w:rPr>
        <w:t>，螺线插补和圆锥插补。其中快速移动（</w:t>
      </w:r>
      <w:r>
        <w:rPr>
          <w:rFonts w:hint="eastAsia"/>
          <w:lang w:val="en-US" w:eastAsia="zh-CN"/>
        </w:rPr>
        <w:t>G00</w:t>
      </w:r>
      <w:r>
        <w:rPr>
          <w:rFonts w:hint="eastAsia"/>
          <w:lang w:val="en-US" w:eastAsia="zh-CN"/>
        </w:rPr>
        <w:t>）由类</w:t>
      </w:r>
      <w:r w:rsidRPr="00837CF4">
        <w:rPr>
          <w:lang w:val="en-US" w:eastAsia="zh-CN"/>
        </w:rPr>
        <w:t>QuickMoveInterpolation</w:t>
      </w:r>
      <w:r>
        <w:rPr>
          <w:rFonts w:hint="eastAsia"/>
          <w:lang w:val="en-US" w:eastAsia="zh-CN"/>
        </w:rPr>
        <w:t>实现；直线插补（</w:t>
      </w:r>
      <w:r>
        <w:rPr>
          <w:rFonts w:hint="eastAsia"/>
          <w:lang w:val="en-US" w:eastAsia="zh-CN"/>
        </w:rPr>
        <w:t>G01</w:t>
      </w:r>
      <w:r>
        <w:rPr>
          <w:rFonts w:hint="eastAsia"/>
          <w:lang w:val="en-US" w:eastAsia="zh-CN"/>
        </w:rPr>
        <w:t>）由</w:t>
      </w:r>
      <w:r w:rsidRPr="00837CF4">
        <w:rPr>
          <w:lang w:val="en-US" w:eastAsia="zh-CN"/>
        </w:rPr>
        <w:t>LineInterpolation</w:t>
      </w:r>
      <w:r>
        <w:rPr>
          <w:rFonts w:hint="eastAsia"/>
          <w:lang w:val="en-US" w:eastAsia="zh-CN"/>
        </w:rPr>
        <w:t>实现；平面圆弧插补，三维圆弧插补，螺旋插补（支持两个直线轴），螺旋插补</w:t>
      </w:r>
      <w:r>
        <w:rPr>
          <w:rFonts w:hint="eastAsia"/>
          <w:lang w:val="en-US" w:eastAsia="zh-CN"/>
        </w:rPr>
        <w:t>B</w:t>
      </w:r>
      <w:r>
        <w:rPr>
          <w:rFonts w:hint="eastAsia"/>
          <w:lang w:val="en-US" w:eastAsia="zh-CN"/>
        </w:rPr>
        <w:t>，螺线插补和圆锥插补（</w:t>
      </w:r>
      <w:r>
        <w:rPr>
          <w:rFonts w:hint="eastAsia"/>
          <w:lang w:val="en-US" w:eastAsia="zh-CN"/>
        </w:rPr>
        <w:t>G</w:t>
      </w:r>
      <w:r>
        <w:rPr>
          <w:rFonts w:hint="eastAsia"/>
          <w:lang w:val="en-US" w:eastAsia="zh-CN"/>
        </w:rPr>
        <w:t>代码都是</w:t>
      </w:r>
      <w:r>
        <w:rPr>
          <w:rFonts w:hint="eastAsia"/>
          <w:lang w:val="en-US" w:eastAsia="zh-CN"/>
        </w:rPr>
        <w:t>G02</w:t>
      </w:r>
      <w:r>
        <w:rPr>
          <w:rFonts w:hint="eastAsia"/>
          <w:lang w:val="en-US" w:eastAsia="zh-CN"/>
        </w:rPr>
        <w:t>，</w:t>
      </w:r>
      <w:r>
        <w:rPr>
          <w:rFonts w:hint="eastAsia"/>
          <w:lang w:val="en-US" w:eastAsia="zh-CN"/>
        </w:rPr>
        <w:t>G03</w:t>
      </w:r>
      <w:r>
        <w:rPr>
          <w:rFonts w:hint="eastAsia"/>
          <w:lang w:val="en-US" w:eastAsia="zh-CN"/>
        </w:rPr>
        <w:t>或者</w:t>
      </w:r>
      <w:r>
        <w:rPr>
          <w:rFonts w:hint="eastAsia"/>
          <w:lang w:val="en-US" w:eastAsia="zh-CN"/>
        </w:rPr>
        <w:t>G02.4</w:t>
      </w:r>
      <w:r>
        <w:rPr>
          <w:rFonts w:hint="eastAsia"/>
          <w:lang w:val="en-US" w:eastAsia="zh-CN"/>
        </w:rPr>
        <w:t>，</w:t>
      </w:r>
      <w:r>
        <w:rPr>
          <w:rFonts w:hint="eastAsia"/>
          <w:lang w:val="en-US" w:eastAsia="zh-CN"/>
        </w:rPr>
        <w:t>G03.4</w:t>
      </w:r>
      <w:r>
        <w:rPr>
          <w:rFonts w:hint="eastAsia"/>
          <w:lang w:val="en-US" w:eastAsia="zh-CN"/>
        </w:rPr>
        <w:t>）都由</w:t>
      </w:r>
      <w:r w:rsidRPr="00837CF4">
        <w:rPr>
          <w:lang w:val="en-US" w:eastAsia="zh-CN"/>
        </w:rPr>
        <w:t>CircleInterpolation</w:t>
      </w:r>
      <w:r>
        <w:rPr>
          <w:rFonts w:hint="eastAsia"/>
          <w:lang w:val="en-US" w:eastAsia="zh-CN"/>
        </w:rPr>
        <w:t>实现。</w:t>
      </w:r>
    </w:p>
    <w:p w:rsidR="0090408A" w:rsidRDefault="0090408A" w:rsidP="0090408A">
      <w:pPr>
        <w:pStyle w:val="a0"/>
        <w:ind w:left="840"/>
        <w:rPr>
          <w:lang w:val="en-US" w:eastAsia="zh-CN"/>
        </w:rPr>
      </w:pPr>
      <w:r>
        <w:rPr>
          <w:rFonts w:hint="eastAsia"/>
          <w:lang w:val="en-US" w:eastAsia="zh-CN"/>
        </w:rPr>
        <w:t>从插补缓冲区读取数据后，根据</w:t>
      </w:r>
      <w:r>
        <w:rPr>
          <w:rFonts w:hint="eastAsia"/>
          <w:lang w:val="en-US" w:eastAsia="zh-CN"/>
        </w:rPr>
        <w:t>interpolation_type</w:t>
      </w:r>
      <w:r>
        <w:rPr>
          <w:rFonts w:hint="eastAsia"/>
          <w:lang w:val="en-US" w:eastAsia="zh-CN"/>
        </w:rPr>
        <w:t>判断运动指令中的插补类型，根据插补类型配置相应的插补算法，以及对数据做相应的预处理。</w:t>
      </w:r>
    </w:p>
    <w:p w:rsidR="0090408A" w:rsidRDefault="0090408A" w:rsidP="0090408A">
      <w:pPr>
        <w:pStyle w:val="3"/>
        <w:spacing w:before="156" w:after="156"/>
        <w:ind w:left="964" w:hanging="964"/>
        <w:rPr>
          <w:lang w:eastAsia="zh-CN"/>
        </w:rPr>
      </w:pPr>
      <w:bookmarkStart w:id="88" w:name="_Toc451342830"/>
      <w:r>
        <w:rPr>
          <w:rFonts w:hint="eastAsia"/>
          <w:lang w:eastAsia="zh-CN"/>
        </w:rPr>
        <w:t>插补模块流程图</w:t>
      </w:r>
      <w:bookmarkEnd w:id="88"/>
    </w:p>
    <w:p w:rsidR="0090408A" w:rsidRPr="008D362B" w:rsidRDefault="0090408A" w:rsidP="0090408A">
      <w:pPr>
        <w:pStyle w:val="a0"/>
        <w:ind w:left="840"/>
        <w:rPr>
          <w:lang w:val="en-US" w:eastAsia="zh-CN"/>
        </w:rPr>
      </w:pPr>
      <w:r>
        <w:rPr>
          <w:rFonts w:hint="eastAsia"/>
          <w:lang w:val="en-US" w:eastAsia="zh-CN"/>
        </w:rPr>
        <w:t>插补模块的主要流程如图</w:t>
      </w:r>
      <w:r>
        <w:rPr>
          <w:rFonts w:hint="eastAsia"/>
          <w:lang w:val="en-US" w:eastAsia="zh-CN"/>
        </w:rPr>
        <w:t>2</w:t>
      </w:r>
      <w:r>
        <w:rPr>
          <w:rFonts w:hint="eastAsia"/>
          <w:lang w:val="en-US" w:eastAsia="zh-CN"/>
        </w:rPr>
        <w:t>所示，参考插补模块流程图</w:t>
      </w:r>
      <w:r>
        <w:rPr>
          <w:rFonts w:hint="eastAsia"/>
          <w:lang w:val="en-US" w:eastAsia="zh-CN"/>
        </w:rPr>
        <w:t>.vsd</w:t>
      </w:r>
      <w:r>
        <w:rPr>
          <w:rFonts w:hint="eastAsia"/>
          <w:lang w:val="en-US" w:eastAsia="zh-CN"/>
        </w:rPr>
        <w:t>文档。</w:t>
      </w:r>
    </w:p>
    <w:p w:rsidR="0090408A" w:rsidRDefault="0090408A" w:rsidP="0090408A">
      <w:pPr>
        <w:pStyle w:val="a0"/>
        <w:ind w:left="840"/>
        <w:rPr>
          <w:lang w:eastAsia="zh-CN"/>
        </w:rPr>
      </w:pPr>
      <w:r>
        <w:rPr>
          <w:rFonts w:hint="eastAsia"/>
          <w:lang w:eastAsia="zh-CN"/>
        </w:rPr>
        <w:t>图</w:t>
      </w:r>
      <w:r>
        <w:rPr>
          <w:rFonts w:hint="eastAsia"/>
          <w:lang w:eastAsia="zh-CN"/>
        </w:rPr>
        <w:t>2</w:t>
      </w:r>
      <w:r>
        <w:rPr>
          <w:rFonts w:hint="eastAsia"/>
          <w:lang w:eastAsia="zh-CN"/>
        </w:rPr>
        <w:t>所示插补流程是在插补的一个线程（</w:t>
      </w:r>
      <w:r w:rsidRPr="008D362B">
        <w:rPr>
          <w:lang w:eastAsia="zh-CN"/>
        </w:rPr>
        <w:t>InterpolationThread</w:t>
      </w:r>
      <w:r>
        <w:rPr>
          <w:rFonts w:hint="eastAsia"/>
          <w:lang w:eastAsia="zh-CN"/>
        </w:rPr>
        <w:t>）中运行的，当线程启动时，插补模块在每一个插补周期开始会检查插补的缓冲区内是否有数据剩余，如果有数据，则取出数据，进行分析，做出相应的插补动作；如果没有数据，则等待下一个插补周期到来。</w:t>
      </w:r>
    </w:p>
    <w:p w:rsidR="0090408A" w:rsidRDefault="0090408A" w:rsidP="0090408A">
      <w:pPr>
        <w:pStyle w:val="a0"/>
        <w:ind w:left="840"/>
        <w:rPr>
          <w:lang w:eastAsia="zh-CN"/>
        </w:rPr>
      </w:pPr>
      <w:r>
        <w:rPr>
          <w:rFonts w:hint="eastAsia"/>
          <w:lang w:eastAsia="zh-CN"/>
        </w:rPr>
        <w:t>插补缓冲区（</w:t>
      </w:r>
      <w:r w:rsidRPr="008D362B">
        <w:rPr>
          <w:lang w:eastAsia="zh-CN"/>
        </w:rPr>
        <w:t>m_interpolation_buffer</w:t>
      </w:r>
      <w:r>
        <w:rPr>
          <w:rFonts w:hint="eastAsia"/>
          <w:lang w:eastAsia="zh-CN"/>
        </w:rPr>
        <w:t>）是专为插补类建立的一个循环缓冲区，因为一般情况下，由于插补的功能是将一段曲线进行密化，并实时计算插补数据，一段程序中插补所用的时间远远比其他模块消耗的时间大得多，所以需要一段专门的缓冲区来存储插补数据。它的写入是由插补的上层模块——前瞻来完成的。前瞻模块以及其他的编译，刀补，坐标转换等模块都是在另一个线程中由</w:t>
      </w:r>
      <w:r w:rsidRPr="008D362B">
        <w:rPr>
          <w:lang w:eastAsia="zh-CN"/>
        </w:rPr>
        <w:t>ChannelControl</w:t>
      </w:r>
      <w:r>
        <w:rPr>
          <w:rFonts w:hint="eastAsia"/>
          <w:lang w:eastAsia="zh-CN"/>
        </w:rPr>
        <w:t>模块来统一调度的。前瞻模块把当前处理完的数据写入插补的缓冲区内，插补模块从缓冲区取出数据进行处理，如图</w:t>
      </w:r>
      <w:r>
        <w:rPr>
          <w:rFonts w:hint="eastAsia"/>
          <w:lang w:eastAsia="zh-CN"/>
        </w:rPr>
        <w:t>3</w:t>
      </w:r>
      <w:r>
        <w:rPr>
          <w:rFonts w:hint="eastAsia"/>
          <w:lang w:eastAsia="zh-CN"/>
        </w:rPr>
        <w:t>所示。</w:t>
      </w:r>
    </w:p>
    <w:p w:rsidR="0090408A" w:rsidRDefault="0090408A" w:rsidP="0090408A">
      <w:pPr>
        <w:pStyle w:val="a0"/>
        <w:ind w:left="840"/>
        <w:rPr>
          <w:lang w:val="en-US" w:eastAsia="zh-CN"/>
        </w:rPr>
      </w:pPr>
    </w:p>
    <w:p w:rsidR="0090408A" w:rsidRPr="008D362B" w:rsidRDefault="0090408A" w:rsidP="0090408A">
      <w:pPr>
        <w:pStyle w:val="a0"/>
        <w:keepNext/>
        <w:ind w:left="840"/>
        <w:jc w:val="center"/>
        <w:rPr>
          <w:lang w:val="en-US" w:eastAsia="zh-CN"/>
        </w:rPr>
      </w:pPr>
      <w:r>
        <w:object w:dxaOrig="12349" w:dyaOrig="16554">
          <v:shape id="_x0000_i1137" type="#_x0000_t75" style="width:462pt;height:608.25pt" o:ole="">
            <v:imagedata r:id="rId252" o:title=""/>
          </v:shape>
          <o:OLEObject Type="Embed" ProgID="Visio.Drawing.11" ShapeID="_x0000_i1137" DrawAspect="Content" ObjectID="_1654934744" r:id="rId253"/>
        </w:object>
      </w:r>
      <w:r w:rsidRPr="003E7D45">
        <w:rPr>
          <w:rFonts w:hint="eastAsia"/>
          <w:b/>
        </w:rPr>
        <w:t>图表</w:t>
      </w:r>
      <w:r w:rsidRPr="003E7D45">
        <w:rPr>
          <w:rFonts w:hint="eastAsia"/>
          <w:b/>
        </w:rPr>
        <w:t xml:space="preserve"> </w:t>
      </w:r>
      <w:r w:rsidRPr="003E7D45">
        <w:rPr>
          <w:b/>
        </w:rPr>
        <w:fldChar w:fldCharType="begin"/>
      </w:r>
      <w:r w:rsidRPr="003E7D45">
        <w:rPr>
          <w:b/>
        </w:rPr>
        <w:instrText xml:space="preserve"> </w:instrText>
      </w:r>
      <w:r w:rsidRPr="003E7D45">
        <w:rPr>
          <w:rFonts w:hint="eastAsia"/>
          <w:b/>
        </w:rPr>
        <w:instrText xml:space="preserve">SEQ </w:instrText>
      </w:r>
      <w:r w:rsidRPr="003E7D45">
        <w:rPr>
          <w:rFonts w:hint="eastAsia"/>
          <w:b/>
        </w:rPr>
        <w:instrText>图表</w:instrText>
      </w:r>
      <w:r w:rsidRPr="003E7D45">
        <w:rPr>
          <w:rFonts w:hint="eastAsia"/>
          <w:b/>
        </w:rPr>
        <w:instrText xml:space="preserve"> \* ARABIC</w:instrText>
      </w:r>
      <w:r w:rsidRPr="003E7D45">
        <w:rPr>
          <w:b/>
        </w:rPr>
        <w:instrText xml:space="preserve"> </w:instrText>
      </w:r>
      <w:r w:rsidRPr="003E7D45">
        <w:rPr>
          <w:b/>
        </w:rPr>
        <w:fldChar w:fldCharType="separate"/>
      </w:r>
      <w:r>
        <w:rPr>
          <w:b/>
          <w:noProof/>
        </w:rPr>
        <w:t>1</w:t>
      </w:r>
      <w:r w:rsidRPr="003E7D45">
        <w:rPr>
          <w:b/>
        </w:rPr>
        <w:fldChar w:fldCharType="end"/>
      </w:r>
      <w:r>
        <w:rPr>
          <w:rFonts w:hint="eastAsia"/>
          <w:b/>
          <w:lang w:eastAsia="zh-CN"/>
        </w:rPr>
        <w:t xml:space="preserve">  </w:t>
      </w:r>
      <w:r>
        <w:rPr>
          <w:rFonts w:hint="eastAsia"/>
          <w:b/>
          <w:lang w:eastAsia="zh-CN"/>
        </w:rPr>
        <w:t>插补结构图</w:t>
      </w:r>
    </w:p>
    <w:p w:rsidR="0090408A" w:rsidRDefault="0090408A" w:rsidP="0090408A">
      <w:pPr>
        <w:pStyle w:val="a0"/>
        <w:keepNext/>
        <w:ind w:left="840"/>
      </w:pPr>
      <w:r>
        <w:object w:dxaOrig="11205" w:dyaOrig="9847">
          <v:shape id="_x0000_i1138" type="#_x0000_t75" style="width:456pt;height:424.5pt" o:ole="">
            <v:imagedata r:id="rId254" o:title=""/>
          </v:shape>
          <o:OLEObject Type="Embed" ProgID="Visio.Drawing.11" ShapeID="_x0000_i1138" DrawAspect="Content" ObjectID="_1654934745" r:id="rId255"/>
        </w:object>
      </w:r>
    </w:p>
    <w:p w:rsidR="0090408A" w:rsidRDefault="0090408A" w:rsidP="0090408A">
      <w:pPr>
        <w:pStyle w:val="a6"/>
        <w:ind w:left="840"/>
        <w:jc w:val="center"/>
        <w:rPr>
          <w:lang w:eastAsia="zh-CN"/>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w:t>
      </w:r>
      <w:r>
        <w:fldChar w:fldCharType="end"/>
      </w:r>
      <w:r>
        <w:rPr>
          <w:rFonts w:hint="eastAsia"/>
          <w:lang w:eastAsia="zh-CN"/>
        </w:rPr>
        <w:t xml:space="preserve">  </w:t>
      </w:r>
      <w:r>
        <w:rPr>
          <w:rFonts w:hint="eastAsia"/>
          <w:lang w:eastAsia="zh-CN"/>
        </w:rPr>
        <w:t>插补流程图</w:t>
      </w:r>
    </w:p>
    <w:p w:rsidR="0090408A" w:rsidRDefault="0090408A" w:rsidP="0090408A">
      <w:pPr>
        <w:pStyle w:val="a0"/>
        <w:keepNext/>
        <w:ind w:left="840"/>
        <w:jc w:val="center"/>
      </w:pPr>
      <w:r w:rsidRPr="0096602D">
        <w:rPr>
          <w:noProof/>
          <w:lang w:val="en-US" w:eastAsia="zh-CN"/>
        </w:rPr>
        <w:lastRenderedPageBreak/>
        <mc:AlternateContent>
          <mc:Choice Requires="wpg">
            <w:drawing>
              <wp:inline distT="0" distB="0" distL="0" distR="0" wp14:anchorId="4E3E1440" wp14:editId="3E9BB64A">
                <wp:extent cx="4264660" cy="3355340"/>
                <wp:effectExtent l="0" t="171450" r="0" b="16510"/>
                <wp:docPr id="58" name="组合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64660" cy="3355340"/>
                          <a:chOff x="285720" y="69688"/>
                          <a:chExt cx="8146809" cy="6359708"/>
                        </a:xfrm>
                      </wpg:grpSpPr>
                      <wps:wsp>
                        <wps:cNvPr id="377" name="圆角矩形 377"/>
                        <wps:cNvSpPr/>
                        <wps:spPr>
                          <a:xfrm>
                            <a:off x="6143636" y="928670"/>
                            <a:ext cx="1785950" cy="5500726"/>
                          </a:xfrm>
                          <a:prstGeom prst="roundRect">
                            <a:avLst/>
                          </a:prstGeom>
                          <a:solidFill>
                            <a:schemeClr val="accent3">
                              <a:lumMod val="20000"/>
                              <a:lumOff val="80000"/>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8" name="椭圆 378"/>
                        <wps:cNvSpPr/>
                        <wps:spPr>
                          <a:xfrm>
                            <a:off x="3286116" y="4500570"/>
                            <a:ext cx="1500198" cy="1500198"/>
                          </a:xfrm>
                          <a:prstGeom prst="ellipse">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408A" w:rsidRDefault="0090408A" w:rsidP="0090408A">
                              <w:pPr>
                                <w:pStyle w:val="af7"/>
                                <w:spacing w:before="0" w:beforeAutospacing="0" w:after="0" w:afterAutospacing="0"/>
                                <w:jc w:val="center"/>
                              </w:pPr>
                              <w:r>
                                <w:rPr>
                                  <w:rFonts w:asciiTheme="minorHAnsi" w:eastAsiaTheme="minorEastAsia" w:cstheme="minorBidi" w:hint="eastAsia"/>
                                  <w:b/>
                                  <w:bCs/>
                                  <w:color w:val="000000" w:themeColor="text1"/>
                                  <w:kern w:val="24"/>
                                  <w:sz w:val="40"/>
                                  <w:szCs w:val="40"/>
                                </w:rPr>
                                <w:t>插补缓冲区</w:t>
                              </w:r>
                            </w:p>
                          </w:txbxContent>
                        </wps:txbx>
                        <wps:bodyPr rtlCol="0" anchor="ctr"/>
                      </wps:wsp>
                      <wpg:grpSp>
                        <wpg:cNvPr id="379" name="组合 379"/>
                        <wpg:cNvGrpSpPr/>
                        <wpg:grpSpPr>
                          <a:xfrm>
                            <a:off x="285720" y="785794"/>
                            <a:ext cx="2428892" cy="5500726"/>
                            <a:chOff x="285720" y="785794"/>
                            <a:chExt cx="2428892" cy="5500726"/>
                          </a:xfrm>
                        </wpg:grpSpPr>
                        <wps:wsp>
                          <wps:cNvPr id="391" name="圆角矩形 391"/>
                          <wps:cNvSpPr/>
                          <wps:spPr>
                            <a:xfrm>
                              <a:off x="285720" y="785794"/>
                              <a:ext cx="2428892" cy="5500726"/>
                            </a:xfrm>
                            <a:prstGeom prst="roundRect">
                              <a:avLst/>
                            </a:prstGeom>
                            <a:solidFill>
                              <a:schemeClr val="accent3">
                                <a:lumMod val="20000"/>
                                <a:lumOff val="80000"/>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90408A" w:rsidRDefault="0090408A" w:rsidP="0090408A">
                                <w:pPr>
                                  <w:pStyle w:val="af7"/>
                                  <w:spacing w:before="0" w:beforeAutospacing="0" w:after="0" w:afterAutospacing="0"/>
                                  <w:jc w:val="center"/>
                                </w:pPr>
                                <w:r>
                                  <w:rPr>
                                    <w:rFonts w:asciiTheme="minorHAnsi" w:eastAsiaTheme="minorEastAsia" w:hAnsi="Calibri" w:cstheme="minorBidi"/>
                                    <w:b/>
                                    <w:bCs/>
                                    <w:color w:val="000000" w:themeColor="text1"/>
                                    <w:kern w:val="24"/>
                                    <w:sz w:val="48"/>
                                    <w:szCs w:val="48"/>
                                  </w:rPr>
                                  <w:t>ChannelControl</w:t>
                                </w:r>
                              </w:p>
                            </w:txbxContent>
                          </wps:txbx>
                          <wps:bodyPr rtlCol="0" anchor="ctr"/>
                        </wps:wsp>
                        <wps:wsp>
                          <wps:cNvPr id="392" name="矩形 392"/>
                          <wps:cNvSpPr/>
                          <wps:spPr>
                            <a:xfrm>
                              <a:off x="500034" y="1285860"/>
                              <a:ext cx="1357322" cy="7143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408A" w:rsidRDefault="0090408A" w:rsidP="0090408A">
                                <w:pPr>
                                  <w:pStyle w:val="af7"/>
                                  <w:spacing w:before="0" w:beforeAutospacing="0" w:after="0" w:afterAutospacing="0"/>
                                  <w:jc w:val="center"/>
                                </w:pPr>
                                <w:r>
                                  <w:rPr>
                                    <w:rFonts w:asciiTheme="minorHAnsi" w:eastAsiaTheme="minorEastAsia" w:cstheme="minorBidi" w:hint="eastAsia"/>
                                    <w:b/>
                                    <w:bCs/>
                                    <w:color w:val="000000" w:themeColor="text1"/>
                                    <w:kern w:val="24"/>
                                    <w:sz w:val="36"/>
                                    <w:szCs w:val="36"/>
                                  </w:rPr>
                                  <w:t>编译</w:t>
                                </w:r>
                              </w:p>
                            </w:txbxContent>
                          </wps:txbx>
                          <wps:bodyPr rtlCol="0" anchor="ctr"/>
                        </wps:wsp>
                        <wps:wsp>
                          <wps:cNvPr id="393" name="直接箭头连接符 393"/>
                          <wps:cNvCnPr>
                            <a:stCxn id="392" idx="2"/>
                            <a:endCxn id="394" idx="0"/>
                          </wps:cNvCnPr>
                          <wps:spPr>
                            <a:xfrm rot="5400000">
                              <a:off x="928662" y="2250273"/>
                              <a:ext cx="500066" cy="1588"/>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4" name="矩形 394"/>
                          <wps:cNvSpPr/>
                          <wps:spPr>
                            <a:xfrm>
                              <a:off x="500034" y="2500306"/>
                              <a:ext cx="1357322" cy="7143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408A" w:rsidRDefault="0090408A" w:rsidP="0090408A">
                                <w:pPr>
                                  <w:pStyle w:val="af7"/>
                                  <w:spacing w:before="0" w:beforeAutospacing="0" w:after="0" w:afterAutospacing="0"/>
                                  <w:jc w:val="center"/>
                                </w:pPr>
                                <w:r>
                                  <w:rPr>
                                    <w:rFonts w:asciiTheme="minorHAnsi" w:eastAsiaTheme="minorEastAsia" w:cstheme="minorBidi" w:hint="eastAsia"/>
                                    <w:b/>
                                    <w:bCs/>
                                    <w:color w:val="000000" w:themeColor="text1"/>
                                    <w:kern w:val="24"/>
                                    <w:sz w:val="36"/>
                                    <w:szCs w:val="36"/>
                                  </w:rPr>
                                  <w:t>参数归一化</w:t>
                                </w:r>
                              </w:p>
                            </w:txbxContent>
                          </wps:txbx>
                          <wps:bodyPr rtlCol="0" anchor="ctr"/>
                        </wps:wsp>
                        <wps:wsp>
                          <wps:cNvPr id="395" name="直接箭头连接符 395"/>
                          <wps:cNvCnPr>
                            <a:endCxn id="396" idx="0"/>
                          </wps:cNvCnPr>
                          <wps:spPr>
                            <a:xfrm rot="5400000">
                              <a:off x="928662" y="3464719"/>
                              <a:ext cx="500066" cy="1588"/>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6" name="矩形 396"/>
                          <wps:cNvSpPr/>
                          <wps:spPr>
                            <a:xfrm>
                              <a:off x="500034" y="3714752"/>
                              <a:ext cx="1357322" cy="7143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408A" w:rsidRDefault="0090408A" w:rsidP="0090408A">
                                <w:pPr>
                                  <w:pStyle w:val="af7"/>
                                  <w:spacing w:before="0" w:beforeAutospacing="0" w:after="0" w:afterAutospacing="0"/>
                                  <w:jc w:val="center"/>
                                </w:pPr>
                                <w:r>
                                  <w:rPr>
                                    <w:rFonts w:asciiTheme="minorHAnsi" w:eastAsiaTheme="minorEastAsia" w:cstheme="minorBidi" w:hint="eastAsia"/>
                                    <w:b/>
                                    <w:bCs/>
                                    <w:color w:val="000000" w:themeColor="text1"/>
                                    <w:kern w:val="24"/>
                                    <w:sz w:val="36"/>
                                    <w:szCs w:val="36"/>
                                  </w:rPr>
                                  <w:t>刀补</w:t>
                                </w:r>
                              </w:p>
                            </w:txbxContent>
                          </wps:txbx>
                          <wps:bodyPr rtlCol="0" anchor="ctr"/>
                        </wps:wsp>
                        <wps:wsp>
                          <wps:cNvPr id="397" name="直接箭头连接符 397"/>
                          <wps:cNvCnPr/>
                          <wps:spPr>
                            <a:xfrm rot="5400000">
                              <a:off x="928662" y="4679165"/>
                              <a:ext cx="500066" cy="1588"/>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8" name="矩形 398"/>
                          <wps:cNvSpPr/>
                          <wps:spPr>
                            <a:xfrm>
                              <a:off x="500034" y="4929198"/>
                              <a:ext cx="1357322" cy="7143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408A" w:rsidRDefault="0090408A" w:rsidP="0090408A">
                                <w:pPr>
                                  <w:pStyle w:val="af7"/>
                                  <w:spacing w:before="0" w:beforeAutospacing="0" w:after="0" w:afterAutospacing="0"/>
                                  <w:jc w:val="center"/>
                                </w:pPr>
                                <w:r>
                                  <w:rPr>
                                    <w:rFonts w:asciiTheme="minorHAnsi" w:eastAsiaTheme="minorEastAsia" w:cstheme="minorBidi" w:hint="eastAsia"/>
                                    <w:b/>
                                    <w:bCs/>
                                    <w:color w:val="000000" w:themeColor="text1"/>
                                    <w:kern w:val="24"/>
                                    <w:sz w:val="36"/>
                                    <w:szCs w:val="36"/>
                                  </w:rPr>
                                  <w:t>前瞻</w:t>
                                </w:r>
                              </w:p>
                            </w:txbxContent>
                          </wps:txbx>
                          <wps:bodyPr rtlCol="0" anchor="ctr"/>
                        </wps:wsp>
                      </wpg:grpSp>
                      <wps:wsp>
                        <wps:cNvPr id="380" name="右箭头 380"/>
                        <wps:cNvSpPr/>
                        <wps:spPr>
                          <a:xfrm>
                            <a:off x="1857356" y="5000636"/>
                            <a:ext cx="1428760" cy="642942"/>
                          </a:xfrm>
                          <a:prstGeom prst="rightArrow">
                            <a:avLst/>
                          </a:prstGeom>
                          <a:solidFill>
                            <a:schemeClr val="accent2">
                              <a:lumMod val="20000"/>
                              <a:lumOff val="80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rsidR="0090408A" w:rsidRDefault="0090408A" w:rsidP="0090408A">
                              <w:pPr>
                                <w:pStyle w:val="af7"/>
                                <w:spacing w:before="0" w:beforeAutospacing="0" w:after="0" w:afterAutospacing="0"/>
                                <w:jc w:val="center"/>
                              </w:pPr>
                              <w:r>
                                <w:rPr>
                                  <w:rFonts w:asciiTheme="minorHAnsi" w:eastAsiaTheme="minorEastAsia" w:cstheme="minorBidi" w:hint="eastAsia"/>
                                  <w:b/>
                                  <w:bCs/>
                                  <w:color w:val="000000" w:themeColor="text1"/>
                                  <w:kern w:val="24"/>
                                  <w:sz w:val="36"/>
                                  <w:szCs w:val="36"/>
                                </w:rPr>
                                <w:t>写入插补缓冲区</w:t>
                              </w:r>
                            </w:p>
                          </w:txbxContent>
                        </wps:txbx>
                        <wps:bodyPr rtlCol="0" anchor="ctr"/>
                      </wps:wsp>
                      <wps:wsp>
                        <wps:cNvPr id="381" name="左箭头 381"/>
                        <wps:cNvSpPr/>
                        <wps:spPr>
                          <a:xfrm rot="19532567">
                            <a:off x="1101285" y="69688"/>
                            <a:ext cx="2071702" cy="1000108"/>
                          </a:xfrm>
                          <a:prstGeom prst="leftArrow">
                            <a:avLst/>
                          </a:prstGeom>
                          <a:solidFill>
                            <a:schemeClr val="accent2">
                              <a:lumMod val="20000"/>
                              <a:lumOff val="80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rsidR="0090408A" w:rsidRDefault="0090408A" w:rsidP="0090408A">
                              <w:pPr>
                                <w:pStyle w:val="af7"/>
                                <w:spacing w:before="0" w:beforeAutospacing="0" w:after="0" w:afterAutospacing="0"/>
                                <w:jc w:val="center"/>
                              </w:pPr>
                              <w:r>
                                <w:rPr>
                                  <w:rFonts w:asciiTheme="minorHAnsi" w:eastAsiaTheme="minorEastAsia" w:cstheme="minorBidi" w:hint="eastAsia"/>
                                  <w:b/>
                                  <w:bCs/>
                                  <w:color w:val="000000" w:themeColor="text1"/>
                                  <w:kern w:val="24"/>
                                  <w:sz w:val="40"/>
                                  <w:szCs w:val="40"/>
                                </w:rPr>
                                <w:t>用户数据输入</w:t>
                              </w:r>
                            </w:p>
                          </w:txbxContent>
                        </wps:txbx>
                        <wps:bodyPr rtlCol="0" anchor="ctr"/>
                      </wps:wsp>
                      <wps:wsp>
                        <wps:cNvPr id="382" name="右箭头 382"/>
                        <wps:cNvSpPr/>
                        <wps:spPr>
                          <a:xfrm>
                            <a:off x="4786314" y="5000636"/>
                            <a:ext cx="1428760" cy="642942"/>
                          </a:xfrm>
                          <a:prstGeom prst="rightArrow">
                            <a:avLst/>
                          </a:prstGeom>
                          <a:solidFill>
                            <a:schemeClr val="accent2">
                              <a:lumMod val="20000"/>
                              <a:lumOff val="80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rsidR="0090408A" w:rsidRDefault="0090408A" w:rsidP="0090408A">
                              <w:pPr>
                                <w:pStyle w:val="af7"/>
                                <w:spacing w:before="0" w:beforeAutospacing="0" w:after="0" w:afterAutospacing="0"/>
                                <w:jc w:val="center"/>
                              </w:pPr>
                              <w:r>
                                <w:rPr>
                                  <w:rFonts w:asciiTheme="minorHAnsi" w:eastAsiaTheme="minorEastAsia" w:cstheme="minorBidi" w:hint="eastAsia"/>
                                  <w:b/>
                                  <w:bCs/>
                                  <w:color w:val="000000" w:themeColor="text1"/>
                                  <w:kern w:val="24"/>
                                  <w:sz w:val="36"/>
                                  <w:szCs w:val="36"/>
                                </w:rPr>
                                <w:t>取出数据</w:t>
                              </w:r>
                            </w:p>
                          </w:txbxContent>
                        </wps:txbx>
                        <wps:bodyPr rtlCol="0" anchor="ctr"/>
                      </wps:wsp>
                      <wps:wsp>
                        <wps:cNvPr id="383" name="矩形 383"/>
                        <wps:cNvSpPr/>
                        <wps:spPr>
                          <a:xfrm>
                            <a:off x="6357950" y="4929198"/>
                            <a:ext cx="1357322" cy="7143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408A" w:rsidRDefault="0090408A" w:rsidP="0090408A">
                              <w:pPr>
                                <w:pStyle w:val="af7"/>
                                <w:spacing w:before="0" w:beforeAutospacing="0" w:after="0" w:afterAutospacing="0"/>
                                <w:jc w:val="center"/>
                              </w:pPr>
                              <w:r>
                                <w:rPr>
                                  <w:rFonts w:asciiTheme="minorHAnsi" w:eastAsiaTheme="minorEastAsia" w:cstheme="minorBidi" w:hint="eastAsia"/>
                                  <w:b/>
                                  <w:bCs/>
                                  <w:color w:val="000000" w:themeColor="text1"/>
                                  <w:kern w:val="24"/>
                                  <w:sz w:val="36"/>
                                  <w:szCs w:val="36"/>
                                </w:rPr>
                                <w:t>插补</w:t>
                              </w:r>
                            </w:p>
                          </w:txbxContent>
                        </wps:txbx>
                        <wps:bodyPr rtlCol="0" anchor="ctr"/>
                      </wps:wsp>
                      <wps:wsp>
                        <wps:cNvPr id="384" name="矩形 384"/>
                        <wps:cNvSpPr/>
                        <wps:spPr>
                          <a:xfrm>
                            <a:off x="6357950" y="3571876"/>
                            <a:ext cx="1357322" cy="7143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408A" w:rsidRDefault="0090408A" w:rsidP="0090408A">
                              <w:pPr>
                                <w:pStyle w:val="af7"/>
                                <w:spacing w:before="0" w:beforeAutospacing="0" w:after="0" w:afterAutospacing="0"/>
                                <w:jc w:val="center"/>
                              </w:pPr>
                              <w:r>
                                <w:rPr>
                                  <w:rFonts w:asciiTheme="minorHAnsi" w:eastAsiaTheme="minorEastAsia" w:cstheme="minorBidi" w:hint="eastAsia"/>
                                  <w:b/>
                                  <w:bCs/>
                                  <w:color w:val="000000" w:themeColor="text1"/>
                                  <w:kern w:val="24"/>
                                  <w:sz w:val="36"/>
                                  <w:szCs w:val="36"/>
                                </w:rPr>
                                <w:t>多轴处理</w:t>
                              </w:r>
                            </w:p>
                          </w:txbxContent>
                        </wps:txbx>
                        <wps:bodyPr rtlCol="0" anchor="ctr"/>
                      </wps:wsp>
                      <wps:wsp>
                        <wps:cNvPr id="385" name="矩形 385"/>
                        <wps:cNvSpPr/>
                        <wps:spPr>
                          <a:xfrm>
                            <a:off x="6357950" y="2214554"/>
                            <a:ext cx="1357322" cy="7143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408A" w:rsidRDefault="0090408A" w:rsidP="0090408A">
                              <w:pPr>
                                <w:pStyle w:val="af7"/>
                                <w:spacing w:before="0" w:beforeAutospacing="0" w:after="0" w:afterAutospacing="0"/>
                                <w:jc w:val="center"/>
                              </w:pPr>
                              <w:r>
                                <w:rPr>
                                  <w:rFonts w:asciiTheme="minorHAnsi" w:eastAsiaTheme="minorEastAsia" w:cstheme="minorBidi" w:hint="eastAsia"/>
                                  <w:b/>
                                  <w:bCs/>
                                  <w:color w:val="000000" w:themeColor="text1"/>
                                  <w:kern w:val="24"/>
                                  <w:sz w:val="36"/>
                                  <w:szCs w:val="36"/>
                                </w:rPr>
                                <w:t>坐标转换</w:t>
                              </w:r>
                            </w:p>
                          </w:txbxContent>
                        </wps:txbx>
                        <wps:bodyPr rtlCol="0" anchor="ctr"/>
                      </wps:wsp>
                      <wps:wsp>
                        <wps:cNvPr id="386" name="直接箭头连接符 386"/>
                        <wps:cNvCnPr>
                          <a:stCxn id="383" idx="0"/>
                          <a:endCxn id="384" idx="2"/>
                        </wps:cNvCnPr>
                        <wps:spPr>
                          <a:xfrm rot="5400000" flipH="1" flipV="1">
                            <a:off x="6715140" y="4607727"/>
                            <a:ext cx="642942" cy="1588"/>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直接箭头连接符 387"/>
                        <wps:cNvCnPr/>
                        <wps:spPr>
                          <a:xfrm rot="5400000" flipH="1" flipV="1">
                            <a:off x="6680215" y="3249611"/>
                            <a:ext cx="642942" cy="1588"/>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8" name="右箭头 388"/>
                        <wps:cNvSpPr/>
                        <wps:spPr>
                          <a:xfrm rot="18944260">
                            <a:off x="6718017" y="183358"/>
                            <a:ext cx="1714512" cy="910231"/>
                          </a:xfrm>
                          <a:prstGeom prst="rightArrow">
                            <a:avLst/>
                          </a:prstGeom>
                          <a:solidFill>
                            <a:schemeClr val="accent2">
                              <a:lumMod val="20000"/>
                              <a:lumOff val="80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rsidR="0090408A" w:rsidRDefault="0090408A" w:rsidP="0090408A">
                              <w:pPr>
                                <w:pStyle w:val="af7"/>
                                <w:spacing w:before="0" w:beforeAutospacing="0" w:after="0" w:afterAutospacing="0"/>
                                <w:jc w:val="center"/>
                              </w:pPr>
                              <w:r>
                                <w:rPr>
                                  <w:rFonts w:asciiTheme="minorHAnsi" w:eastAsiaTheme="minorEastAsia" w:cstheme="minorBidi" w:hint="eastAsia"/>
                                  <w:b/>
                                  <w:bCs/>
                                  <w:color w:val="000000" w:themeColor="text1"/>
                                  <w:kern w:val="24"/>
                                  <w:sz w:val="36"/>
                                  <w:szCs w:val="36"/>
                                </w:rPr>
                                <w:t>向电机输出数据</w:t>
                              </w:r>
                            </w:p>
                          </w:txbxContent>
                        </wps:txbx>
                        <wps:bodyPr rtlCol="0" anchor="ctr"/>
                      </wps:wsp>
                      <wps:wsp>
                        <wps:cNvPr id="389" name="矩形 389"/>
                        <wps:cNvSpPr/>
                        <wps:spPr>
                          <a:xfrm>
                            <a:off x="6357950" y="1071546"/>
                            <a:ext cx="1357322" cy="7143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408A" w:rsidRDefault="0090408A" w:rsidP="0090408A">
                              <w:pPr>
                                <w:pStyle w:val="af7"/>
                                <w:spacing w:before="0" w:beforeAutospacing="0" w:after="0" w:afterAutospacing="0"/>
                                <w:jc w:val="center"/>
                              </w:pPr>
                              <w:r>
                                <w:rPr>
                                  <w:rFonts w:asciiTheme="minorHAnsi" w:eastAsiaTheme="minorEastAsia" w:hAnsi="Calibri" w:cstheme="minorBidi"/>
                                  <w:b/>
                                  <w:bCs/>
                                  <w:color w:val="000000" w:themeColor="text1"/>
                                  <w:kern w:val="24"/>
                                  <w:sz w:val="36"/>
                                  <w:szCs w:val="36"/>
                                </w:rPr>
                                <w:t>. . .</w:t>
                              </w:r>
                            </w:p>
                          </w:txbxContent>
                        </wps:txbx>
                        <wps:bodyPr rtlCol="0" anchor="ctr"/>
                      </wps:wsp>
                      <wps:wsp>
                        <wps:cNvPr id="390" name="直接箭头连接符 390"/>
                        <wps:cNvCnPr/>
                        <wps:spPr>
                          <a:xfrm rot="5400000" flipH="1" flipV="1">
                            <a:off x="6787372" y="1999446"/>
                            <a:ext cx="428628" cy="1588"/>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4E3E1440" id="组合 58" o:spid="_x0000_s1300" style="width:335.8pt;height:264.2pt;mso-position-horizontal-relative:char;mso-position-vertical-relative:line" coordorigin="2857,696" coordsize="81468,63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">
                <v:roundrect id="圆角矩形 377" o:spid="_x0000_s1301" style="position:absolute;left:61436;top:9286;width:17859;height:550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Voy8UA&#10;AADcAAAADwAAAGRycy9kb3ducmV2LnhtbESPQWvCQBSE7wX/w/IKvZS6sRYtqauIUsxRY6XX1+xr&#10;siT7NmS3Jv57Vyh4HGbmG2axGmwjztR541jBZJyAIC6cNlwq+Dp+vryD8AFZY+OYFFzIw2o5elhg&#10;ql3PBzrnoRQRwj5FBVUIbSqlLyqy6MeuJY7er+sshii7UuoO+wi3jXxNkpm0aDguVNjSpqKizv+s&#10;gn73vP3emWk98OwnM6d68rbPTko9PQ7rDxCBhnAP/7czrWA6n8PtTDwC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WjLxQAAANwAAAAPAAAAAAAAAAAAAAAAAJgCAABkcnMv&#10;ZG93bnJldi54bWxQSwUGAAAAAAQABAD1AAAAigMAAAAA&#10;" fillcolor="#ededed [662]" strokecolor="black [3213]" strokeweight="1pt">
                  <v:stroke dashstyle="dash" joinstyle="miter"/>
                </v:roundrect>
                <v:oval id="椭圆 378" o:spid="_x0000_s1302" style="position:absolute;left:32861;top:45005;width:15002;height:15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NJXMAA&#10;AADcAAAADwAAAGRycy9kb3ducmV2LnhtbERPy4rCMBTdC/MP4Q6403QUVDpGkQHxhVB1PuDa3D6w&#10;uSlJ1Pr3ZjEwy8N5z5edacSDnK8tK/gaJiCIc6trLhX8XtaDGQgfkDU2lknBizwsFx+9OabaPvlE&#10;j3MoRQxhn6KCKoQ2ldLnFRn0Q9sSR66wzmCI0JVSO3zGcNPIUZJMpMGaY0OFLf1UlN/Od6PgUBwz&#10;vpxur122d503xeZ+3bNS/c9u9Q0iUBf+xX/urVYwnsa18Uw8AnLx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qNJXMAAAADcAAAADwAAAAAAAAAAAAAAAACYAgAAZHJzL2Rvd25y&#10;ZXYueG1sUEsFBgAAAAAEAAQA9QAAAIUDAAAAAA==&#10;" fillcolor="#deeaf6 [660]" strokecolor="black [3213]" strokeweight="1pt">
                  <v:stroke joinstyle="miter"/>
                  <v:textbox>
                    <w:txbxContent>
                      <w:p w:rsidR="0090408A" w:rsidRDefault="0090408A" w:rsidP="0090408A">
                        <w:pPr>
                          <w:pStyle w:val="af7"/>
                          <w:spacing w:before="0" w:beforeAutospacing="0" w:after="0" w:afterAutospacing="0"/>
                          <w:jc w:val="center"/>
                        </w:pPr>
                        <w:r>
                          <w:rPr>
                            <w:rFonts w:asciiTheme="minorHAnsi" w:eastAsiaTheme="minorEastAsia" w:cstheme="minorBidi" w:hint="eastAsia"/>
                            <w:b/>
                            <w:bCs/>
                            <w:color w:val="000000" w:themeColor="text1"/>
                            <w:kern w:val="24"/>
                            <w:sz w:val="40"/>
                            <w:szCs w:val="40"/>
                          </w:rPr>
                          <w:t>插补缓冲区</w:t>
                        </w:r>
                      </w:p>
                    </w:txbxContent>
                  </v:textbox>
                </v:oval>
                <v:group id="组合 379" o:spid="_x0000_s1303" style="position:absolute;left:2857;top:7857;width:24289;height:55008" coordorigin="2857,7857" coordsize="24288,550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wuXcUAAADcAAAADwAAAGRycy9kb3ducmV2LnhtbESPQWvCQBSE7wX/w/IE&#10;b7qJYrXRVURUPEihWii9PbLPJJh9G7JrEv+9WxB6HGbmG2a57kwpGqpdYVlBPIpAEKdWF5wp+L7s&#10;h3MQziNrLC2Tggc5WK96b0tMtG35i5qzz0SAsEtQQe59lUjp0pwMupGtiIN3tbVBH2SdSV1jG+Cm&#10;lOMoepcGCw4LOVa0zSm9ne9GwaHFdjOJd83pdt0+fi/Tz59TTEoN+t1mAcJT5//Dr/ZRK5jM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88Ll3FAAAA3AAA&#10;AA8AAAAAAAAAAAAAAAAAqgIAAGRycy9kb3ducmV2LnhtbFBLBQYAAAAABAAEAPoAAACcAwAAAAA=&#10;">
                  <v:roundrect id="圆角矩形 391" o:spid="_x0000_s1304" style="position:absolute;left:2857;top:7857;width:24289;height:5500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yz3sYA&#10;AADcAAAADwAAAGRycy9kb3ducmV2LnhtbESPT2vCQBTE74V+h+UJXkrdRIvU1FWKIubY+gevr9ln&#10;siT7NmRXk377bqHQ4zAzv2GW68E24k6dN44VpJMEBHHhtOFSwem4e34F4QOyxsYxKfgmD+vV48MS&#10;M+16/qT7IZQiQthnqKAKoc2k9EVFFv3EtcTRu7rOYoiyK6XusI9w28hpksylRcNxocKWNhUV9eFm&#10;FfT7p+1lb2b1wPOv3Jzr9OUjPys1Hg3vbyACDeE//NfOtYLZ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yz3sYAAADcAAAADwAAAAAAAAAAAAAAAACYAgAAZHJz&#10;L2Rvd25yZXYueG1sUEsFBgAAAAAEAAQA9QAAAIsDAAAAAA==&#10;" fillcolor="#ededed [662]" strokecolor="black [3213]" strokeweight="1pt">
                    <v:stroke dashstyle="dash" joinstyle="miter"/>
                    <v:textbox>
                      <w:txbxContent>
                        <w:p w:rsidR="0090408A" w:rsidRDefault="0090408A" w:rsidP="0090408A">
                          <w:pPr>
                            <w:pStyle w:val="af7"/>
                            <w:spacing w:before="0" w:beforeAutospacing="0" w:after="0" w:afterAutospacing="0"/>
                            <w:jc w:val="center"/>
                          </w:pPr>
                          <w:r>
                            <w:rPr>
                              <w:rFonts w:asciiTheme="minorHAnsi" w:eastAsiaTheme="minorEastAsia" w:hAnsi="Calibri" w:cstheme="minorBidi"/>
                              <w:b/>
                              <w:bCs/>
                              <w:color w:val="000000" w:themeColor="text1"/>
                              <w:kern w:val="24"/>
                              <w:sz w:val="48"/>
                              <w:szCs w:val="48"/>
                            </w:rPr>
                            <w:t>ChannelControl</w:t>
                          </w:r>
                        </w:p>
                      </w:txbxContent>
                    </v:textbox>
                  </v:roundrect>
                  <v:rect id="矩形 392" o:spid="_x0000_s1305" style="position:absolute;left:5000;top:12858;width:13573;height:7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m74scA&#10;AADcAAAADwAAAGRycy9kb3ducmV2LnhtbESPQWvCQBSE74X+h+UVvIhutFBqdBWxtORQCrV68PbM&#10;vmZTs29D9qnpv+8WCj0OM/MNs1j1vlEX6mId2MBknIEiLoOtuTKw+3gePYKKgmyxCUwGvinCanl7&#10;s8Dchiu/02UrlUoQjjkacCJtrnUsHXmM49ASJ+8zdB4lya7StsNrgvtGT7PsQXusOS04bGnjqDxt&#10;z97Aoeil+pq8yOsJh/th4Y7l29PRmMFdv56DEurlP/zXLqyB+9kUfs+kI6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u+LHAAAA3AAAAA8AAAAAAAAAAAAAAAAAmAIAAGRy&#10;cy9kb3ducmV2LnhtbFBLBQYAAAAABAAEAPUAAACMAwAAAAA=&#10;" filled="f" strokecolor="black [3213]" strokeweight="1pt">
                    <v:textbox>
                      <w:txbxContent>
                        <w:p w:rsidR="0090408A" w:rsidRDefault="0090408A" w:rsidP="0090408A">
                          <w:pPr>
                            <w:pStyle w:val="af7"/>
                            <w:spacing w:before="0" w:beforeAutospacing="0" w:after="0" w:afterAutospacing="0"/>
                            <w:jc w:val="center"/>
                          </w:pPr>
                          <w:r>
                            <w:rPr>
                              <w:rFonts w:asciiTheme="minorHAnsi" w:eastAsiaTheme="minorEastAsia" w:cstheme="minorBidi" w:hint="eastAsia"/>
                              <w:b/>
                              <w:bCs/>
                              <w:color w:val="000000" w:themeColor="text1"/>
                              <w:kern w:val="24"/>
                              <w:sz w:val="36"/>
                              <w:szCs w:val="36"/>
                            </w:rPr>
                            <w:t>编译</w:t>
                          </w:r>
                        </w:p>
                      </w:txbxContent>
                    </v:textbox>
                  </v:rect>
                  <v:shape id="直接箭头连接符 393" o:spid="_x0000_s1306" type="#_x0000_t32" style="position:absolute;left:9286;top:22503;width:5001;height:15;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k/XcMAAADcAAAADwAAAGRycy9kb3ducmV2LnhtbESPQYvCMBSE74L/ITxhb5q6gqvVKLqy&#10;i3u0Fb0+mmdbbF5KE7X99xtB8DjMzDfMct2aStypcaVlBeNRBII4s7rkXMEx/RnOQDiPrLGyTAo6&#10;crBe9XtLjLV98IHuic9FgLCLUUHhfR1L6bKCDLqRrYmDd7GNQR9kk0vd4CPATSU/o2gqDZYcFgqs&#10;6bug7JrcjIK/5Gh3p8323KWV26fdV3n4nXZKfQzazQKEp9a/w6/2XiuYzCfwPBOOgF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5P13DAAAA3AAAAA8AAAAAAAAAAAAA&#10;AAAAoQIAAGRycy9kb3ducmV2LnhtbFBLBQYAAAAABAAEAPkAAACRAwAAAAA=&#10;" strokecolor="black [3213]" strokeweight="2.25pt">
                    <v:stroke endarrow="open" joinstyle="miter"/>
                  </v:shape>
                  <v:rect id="矩形 394" o:spid="_x0000_s1307" style="position:absolute;left:5000;top:25003;width:13573;height:7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GDccA&#10;AADcAAAADwAAAGRycy9kb3ducmV2LnhtbESPQUvDQBSE70L/w/IKXkq7qYq0sdsiLUoOIljbQ2+v&#10;2Wc2Nvs2ZJ9t/PeuIHgcZuYbZrHqfaPO1MU6sIHpJANFXAZbc2Vg9/40noGKgmyxCUwGvinCajm4&#10;WmBuw4Xf6LyVSiUIxxwNOJE21zqWjjzGSWiJk/cROo+SZFdp2+ElwX2jb7LsXnusOS04bGntqDxt&#10;v7yBQ9FL9Tl9lpcTjvajwh3L183RmOth//gASqiX//Bfu7AGbud38HsmHQG9/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8hg3HAAAA3AAAAA8AAAAAAAAAAAAAAAAAmAIAAGRy&#10;cy9kb3ducmV2LnhtbFBLBQYAAAAABAAEAPUAAACMAwAAAAA=&#10;" filled="f" strokecolor="black [3213]" strokeweight="1pt">
                    <v:textbox>
                      <w:txbxContent>
                        <w:p w:rsidR="0090408A" w:rsidRDefault="0090408A" w:rsidP="0090408A">
                          <w:pPr>
                            <w:pStyle w:val="af7"/>
                            <w:spacing w:before="0" w:beforeAutospacing="0" w:after="0" w:afterAutospacing="0"/>
                            <w:jc w:val="center"/>
                          </w:pPr>
                          <w:r>
                            <w:rPr>
                              <w:rFonts w:asciiTheme="minorHAnsi" w:eastAsiaTheme="minorEastAsia" w:cstheme="minorBidi" w:hint="eastAsia"/>
                              <w:b/>
                              <w:bCs/>
                              <w:color w:val="000000" w:themeColor="text1"/>
                              <w:kern w:val="24"/>
                              <w:sz w:val="36"/>
                              <w:szCs w:val="36"/>
                            </w:rPr>
                            <w:t>参数归一化</w:t>
                          </w:r>
                        </w:p>
                      </w:txbxContent>
                    </v:textbox>
                  </v:rect>
                  <v:shape id="直接箭头连接符 395" o:spid="_x0000_s1308" type="#_x0000_t32" style="position:absolute;left:9286;top:34647;width:5001;height:15;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wCssUAAADcAAAADwAAAGRycy9kb3ducmV2LnhtbESPQWvCQBSE7wX/w/KE3nTTSm1NsxGr&#10;KPaYROr1kX1NQrNvQ3aryb/vCkKPw8x8wyTrwbTiQr1rLCt4mkcgiEurG64UnIr97A2E88gaW8uk&#10;YCQH63TykGCs7ZUzuuS+EgHCLkYFtfddLKUrazLo5rYjDt637Q36IPtK6h6vAW5a+RxFS2mw4bBQ&#10;Y0fbmsqf/Nco+MxPdve1+TiPReuOxfjaZIflqNTjdNi8g/A0+P/wvX3UCharF7idCUdAp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lwCssUAAADcAAAADwAAAAAAAAAA&#10;AAAAAAChAgAAZHJzL2Rvd25yZXYueG1sUEsFBgAAAAAEAAQA+QAAAJMDAAAAAA==&#10;" strokecolor="black [3213]" strokeweight="2.25pt">
                    <v:stroke endarrow="open" joinstyle="miter"/>
                  </v:shape>
                  <v:rect id="矩形 396" o:spid="_x0000_s1309" style="position:absolute;left:5000;top:37147;width:13573;height:7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K94ccA&#10;AADcAAAADwAAAGRycy9kb3ducmV2LnhtbESPQWvCQBSE70L/w/IKvYhurCBt6iqlpSUHEbT10Nsz&#10;+5pNzb4N2VeN/74rFDwOM/MNM1/2vlFH6mId2MBknIEiLoOtuTLw+fE2egAVBdliE5gMnCnCcnEz&#10;mGNuw4k3dNxKpRKEY44GnEibax1LRx7jOLTEyfsOnUdJsqu07fCU4L7R91k20x5rTgsOW3pxVB62&#10;v97AV9FL9TN5l9UBh7th4fbl+nVvzN1t//wESqiXa/i/XVgD08cZXM6kI6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iveHHAAAA3AAAAA8AAAAAAAAAAAAAAAAAmAIAAGRy&#10;cy9kb3ducmV2LnhtbFBLBQYAAAAABAAEAPUAAACMAwAAAAA=&#10;" filled="f" strokecolor="black [3213]" strokeweight="1pt">
                    <v:textbox>
                      <w:txbxContent>
                        <w:p w:rsidR="0090408A" w:rsidRDefault="0090408A" w:rsidP="0090408A">
                          <w:pPr>
                            <w:pStyle w:val="af7"/>
                            <w:spacing w:before="0" w:beforeAutospacing="0" w:after="0" w:afterAutospacing="0"/>
                            <w:jc w:val="center"/>
                          </w:pPr>
                          <w:r>
                            <w:rPr>
                              <w:rFonts w:asciiTheme="minorHAnsi" w:eastAsiaTheme="minorEastAsia" w:cstheme="minorBidi" w:hint="eastAsia"/>
                              <w:b/>
                              <w:bCs/>
                              <w:color w:val="000000" w:themeColor="text1"/>
                              <w:kern w:val="24"/>
                              <w:sz w:val="36"/>
                              <w:szCs w:val="36"/>
                            </w:rPr>
                            <w:t>刀补</w:t>
                          </w:r>
                        </w:p>
                      </w:txbxContent>
                    </v:textbox>
                  </v:rect>
                  <v:shape id="直接箭头连接符 397" o:spid="_x0000_s1310" type="#_x0000_t32" style="position:absolute;left:9287;top:46791;width:5000;height:15;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I5XsUAAADcAAAADwAAAGRycy9kb3ducmV2LnhtbESPQWvCQBSE74X+h+UJvdWNLcQaXSVt&#10;aYlHE9HrI/tMgtm3Ibs1yb/vFoQeh5n5htnsRtOKG/WusaxgMY9AEJdWN1wpOBZfz28gnEfW2Fom&#10;BRM52G0fHzaYaDvwgW65r0SAsEtQQe19l0jpypoMurntiIN3sb1BH2RfSd3jEOCmlS9RFEuDDYeF&#10;Gjv6qKm85j9GwT4/2s9T+n6eitZlxbRsDt/xpNTTbEzXIDyN/j98b2dawetqCX9nwhGQ2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cI5XsUAAADcAAAADwAAAAAAAAAA&#10;AAAAAAChAgAAZHJzL2Rvd25yZXYueG1sUEsFBgAAAAAEAAQA+QAAAJMDAAAAAA==&#10;" strokecolor="black [3213]" strokeweight="2.25pt">
                    <v:stroke endarrow="open" joinstyle="miter"/>
                  </v:shape>
                  <v:rect id="矩形 398" o:spid="_x0000_s1311" style="position:absolute;left:5000;top:49291;width:13573;height:7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MCMQA&#10;AADcAAAADwAAAGRycy9kb3ducmV2LnhtbERPTWvCQBC9F/wPyxR6Ed3YQqnRVURpyaEIVXvobcyO&#10;2dTsbMhONf337qHQ4+N9z5e9b9SFulgHNjAZZ6CIy2Brrgwc9q+jF1BRkC02gcnAL0VYLgZ3c8xt&#10;uPIHXXZSqRTCMUcDTqTNtY6lI49xHFrixJ1C51ES7CptO7ymcN/oxyx71h5rTg0OW1o7Ks+7H2/g&#10;q+il+p68yfsZh5/Dwh3L7eZozMN9v5qBEurlX/znLqyBp2lam86kI6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xjAjEAAAA3AAAAA8AAAAAAAAAAAAAAAAAmAIAAGRycy9k&#10;b3ducmV2LnhtbFBLBQYAAAAABAAEAPUAAACJAwAAAAA=&#10;" filled="f" strokecolor="black [3213]" strokeweight="1pt">
                    <v:textbox>
                      <w:txbxContent>
                        <w:p w:rsidR="0090408A" w:rsidRDefault="0090408A" w:rsidP="0090408A">
                          <w:pPr>
                            <w:pStyle w:val="af7"/>
                            <w:spacing w:before="0" w:beforeAutospacing="0" w:after="0" w:afterAutospacing="0"/>
                            <w:jc w:val="center"/>
                          </w:pPr>
                          <w:r>
                            <w:rPr>
                              <w:rFonts w:asciiTheme="minorHAnsi" w:eastAsiaTheme="minorEastAsia" w:cstheme="minorBidi" w:hint="eastAsia"/>
                              <w:b/>
                              <w:bCs/>
                              <w:color w:val="000000" w:themeColor="text1"/>
                              <w:kern w:val="24"/>
                              <w:sz w:val="36"/>
                              <w:szCs w:val="36"/>
                            </w:rPr>
                            <w:t>前瞻</w:t>
                          </w:r>
                        </w:p>
                      </w:txbxContent>
                    </v:textbox>
                  </v:rect>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380" o:spid="_x0000_s1312" type="#_x0000_t13" style="position:absolute;left:18573;top:50006;width:14288;height:6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yyTcIA&#10;AADcAAAADwAAAGRycy9kb3ducmV2LnhtbERP3WrCMBS+F/YO4Qx2IzPZBCldo3SDwbxQUPcAx+a0&#10;6daclCZqfXtzIXj58f0Xq9F14kxDaD1reJspEMSVNy03Gn4P368ZiBCRDXaeScOVAqyWT5MCc+Mv&#10;vKPzPjYihXDIUYONsc+lDJUlh2Hme+LE1X5wGBMcGmkGvKRw18l3pRbSYcupwWJPX5aq//3Jafjs&#10;T8bXR5uVR6s2f2s7bVS51frleSw/QEQa40N8d/8YDfMszU9n0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zLJNwgAAANwAAAAPAAAAAAAAAAAAAAAAAJgCAABkcnMvZG93&#10;bnJldi54bWxQSwUGAAAAAAQABAD1AAAAhwMAAAAA&#10;" adj="16740" fillcolor="#fbe4d5 [661]" strokecolor="#1f4d78 [1604]" strokeweight="1pt">
                  <v:stroke dashstyle="1 1"/>
                  <v:textbox>
                    <w:txbxContent>
                      <w:p w:rsidR="0090408A" w:rsidRDefault="0090408A" w:rsidP="0090408A">
                        <w:pPr>
                          <w:pStyle w:val="af7"/>
                          <w:spacing w:before="0" w:beforeAutospacing="0" w:after="0" w:afterAutospacing="0"/>
                          <w:jc w:val="center"/>
                        </w:pPr>
                        <w:r>
                          <w:rPr>
                            <w:rFonts w:asciiTheme="minorHAnsi" w:eastAsiaTheme="minorEastAsia" w:cstheme="minorBidi" w:hint="eastAsia"/>
                            <w:b/>
                            <w:bCs/>
                            <w:color w:val="000000" w:themeColor="text1"/>
                            <w:kern w:val="24"/>
                            <w:sz w:val="36"/>
                            <w:szCs w:val="36"/>
                          </w:rPr>
                          <w:t>写入插补缓冲区</w:t>
                        </w: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箭头 381" o:spid="_x0000_s1313" type="#_x0000_t66" style="position:absolute;left:11012;top:696;width:20717;height:10001;rotation:-225818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MnNsMA&#10;AADcAAAADwAAAGRycy9kb3ducmV2LnhtbESP0WoCMRRE3wv+Q7iCbzW7FeuyGkUKUsEXq37AZXPd&#10;LG5uliTV1a83hYKPw8ycYRar3rbiSj40jhXk4wwEceV0w7WC03HzXoAIEVlj65gU3CnAajl4W2Cp&#10;3Y1/6HqItUgQDiUqMDF2pZShMmQxjF1HnLyz8xZjkr6W2uMtwW0rP7LsU1psOC0Y7OjLUHU5/FoF&#10;+81jOqtz2nVmEtxu9n06Fv6i1GjYr+cgIvXxFf5vb7WCSZHD35l0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MnNsMAAADcAAAADwAAAAAAAAAAAAAAAACYAgAAZHJzL2Rv&#10;d25yZXYueG1sUEsFBgAAAAAEAAQA9QAAAIgDAAAAAA==&#10;" adj="5214" fillcolor="#fbe4d5 [661]" strokecolor="#1f4d78 [1604]" strokeweight="1pt">
                  <v:stroke dashstyle="1 1"/>
                  <v:textbox>
                    <w:txbxContent>
                      <w:p w:rsidR="0090408A" w:rsidRDefault="0090408A" w:rsidP="0090408A">
                        <w:pPr>
                          <w:pStyle w:val="af7"/>
                          <w:spacing w:before="0" w:beforeAutospacing="0" w:after="0" w:afterAutospacing="0"/>
                          <w:jc w:val="center"/>
                        </w:pPr>
                        <w:r>
                          <w:rPr>
                            <w:rFonts w:asciiTheme="minorHAnsi" w:eastAsiaTheme="minorEastAsia" w:cstheme="minorBidi" w:hint="eastAsia"/>
                            <w:b/>
                            <w:bCs/>
                            <w:color w:val="000000" w:themeColor="text1"/>
                            <w:kern w:val="24"/>
                            <w:sz w:val="40"/>
                            <w:szCs w:val="40"/>
                          </w:rPr>
                          <w:t>用户数据输入</w:t>
                        </w:r>
                      </w:p>
                    </w:txbxContent>
                  </v:textbox>
                </v:shape>
                <v:shape id="右箭头 382" o:spid="_x0000_s1314" type="#_x0000_t13" style="position:absolute;left:47863;top:50006;width:14287;height:6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KJocQA&#10;AADcAAAADwAAAGRycy9kb3ducmV2LnhtbESP0WoCMRRE3wv+Q7gFX0pNqlCW1ShrQdAHC9V+wHVz&#10;3azd3CybqOvfm4Lg4zAzZ5jZoneNuFAXas8aPkYKBHHpTc2Vht/96j0DESKywcYzabhRgMV88DLD&#10;3Pgr/9BlFyuRIBxy1GBjbHMpQ2nJYRj5ljh5R985jEl2lTQdXhPcNXKs1Kd0WHNasNjSl6Xyb3d2&#10;Gpbt2fjjwWbFwartaWPfKlV8az187YspiEh9fIYf7bXRMMnG8H8mHQ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SiaHEAAAA3AAAAA8AAAAAAAAAAAAAAAAAmAIAAGRycy9k&#10;b3ducmV2LnhtbFBLBQYAAAAABAAEAPUAAACJAwAAAAA=&#10;" adj="16740" fillcolor="#fbe4d5 [661]" strokecolor="#1f4d78 [1604]" strokeweight="1pt">
                  <v:stroke dashstyle="1 1"/>
                  <v:textbox>
                    <w:txbxContent>
                      <w:p w:rsidR="0090408A" w:rsidRDefault="0090408A" w:rsidP="0090408A">
                        <w:pPr>
                          <w:pStyle w:val="af7"/>
                          <w:spacing w:before="0" w:beforeAutospacing="0" w:after="0" w:afterAutospacing="0"/>
                          <w:jc w:val="center"/>
                        </w:pPr>
                        <w:r>
                          <w:rPr>
                            <w:rFonts w:asciiTheme="minorHAnsi" w:eastAsiaTheme="minorEastAsia" w:cstheme="minorBidi" w:hint="eastAsia"/>
                            <w:b/>
                            <w:bCs/>
                            <w:color w:val="000000" w:themeColor="text1"/>
                            <w:kern w:val="24"/>
                            <w:sz w:val="36"/>
                            <w:szCs w:val="36"/>
                          </w:rPr>
                          <w:t>取出数据</w:t>
                        </w:r>
                      </w:p>
                    </w:txbxContent>
                  </v:textbox>
                </v:shape>
                <v:rect id="矩形 383" o:spid="_x0000_s1315" style="position:absolute;left:63579;top:49291;width:13573;height:7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yIpMYA&#10;AADcAAAADwAAAGRycy9kb3ducmV2LnhtbESPQWvCQBSE74X+h+UVvIhuVCgSXUValBxKobY9eHtm&#10;n9lo9m3Ivmr677uFQo/DzHzDLNe9b9SVulgHNjAZZ6CIy2Brrgx8vG9Hc1BRkC02gcnAN0VYr+7v&#10;lpjbcOM3uu6lUgnCMUcDTqTNtY6lI49xHFri5J1C51GS7CptO7wluG/0NMsetcea04LDlp4clZf9&#10;lzdwKHqpzpOdvFxw+Dks3LF8fT4aM3joNwtQQr38h//ahTUwm8/g90w6Anr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QyIpMYAAADcAAAADwAAAAAAAAAAAAAAAACYAgAAZHJz&#10;L2Rvd25yZXYueG1sUEsFBgAAAAAEAAQA9QAAAIsDAAAAAA==&#10;" filled="f" strokecolor="black [3213]" strokeweight="1pt">
                  <v:textbox>
                    <w:txbxContent>
                      <w:p w:rsidR="0090408A" w:rsidRDefault="0090408A" w:rsidP="0090408A">
                        <w:pPr>
                          <w:pStyle w:val="af7"/>
                          <w:spacing w:before="0" w:beforeAutospacing="0" w:after="0" w:afterAutospacing="0"/>
                          <w:jc w:val="center"/>
                        </w:pPr>
                        <w:r>
                          <w:rPr>
                            <w:rFonts w:asciiTheme="minorHAnsi" w:eastAsiaTheme="minorEastAsia" w:cstheme="minorBidi" w:hint="eastAsia"/>
                            <w:b/>
                            <w:bCs/>
                            <w:color w:val="000000" w:themeColor="text1"/>
                            <w:kern w:val="24"/>
                            <w:sz w:val="36"/>
                            <w:szCs w:val="36"/>
                          </w:rPr>
                          <w:t>插补</w:t>
                        </w:r>
                      </w:p>
                    </w:txbxContent>
                  </v:textbox>
                </v:rect>
                <v:rect id="矩形 384" o:spid="_x0000_s1316" style="position:absolute;left:63579;top:35718;width:13573;height:7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UQ0McA&#10;AADcAAAADwAAAGRycy9kb3ducmV2LnhtbESPT0vDQBTE7wW/w/IEL8Vu+gcpsdsiSksOIrTaQ2+v&#10;2Wc2Nvs2ZJ9t/PauIPQ4zMxvmMWq9406UxfrwAbGowwUcRlszZWBj/f1/RxUFGSLTWAy8EMRVsub&#10;wQJzGy68pfNOKpUgHHM04ETaXOtYOvIYR6ElTt5n6DxKkl2lbYeXBPeNnmTZg/ZYc1pw2NKzo/K0&#10;+/YGDkUv1dd4I68nHO6HhTuWby9HY+5u+6dHUEK9XMP/7cIamM5n8HcmHQG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lENDHAAAA3AAAAA8AAAAAAAAAAAAAAAAAmAIAAGRy&#10;cy9kb3ducmV2LnhtbFBLBQYAAAAABAAEAPUAAACMAwAAAAA=&#10;" filled="f" strokecolor="black [3213]" strokeweight="1pt">
                  <v:textbox>
                    <w:txbxContent>
                      <w:p w:rsidR="0090408A" w:rsidRDefault="0090408A" w:rsidP="0090408A">
                        <w:pPr>
                          <w:pStyle w:val="af7"/>
                          <w:spacing w:before="0" w:beforeAutospacing="0" w:after="0" w:afterAutospacing="0"/>
                          <w:jc w:val="center"/>
                        </w:pPr>
                        <w:r>
                          <w:rPr>
                            <w:rFonts w:asciiTheme="minorHAnsi" w:eastAsiaTheme="minorEastAsia" w:cstheme="minorBidi" w:hint="eastAsia"/>
                            <w:b/>
                            <w:bCs/>
                            <w:color w:val="000000" w:themeColor="text1"/>
                            <w:kern w:val="24"/>
                            <w:sz w:val="36"/>
                            <w:szCs w:val="36"/>
                          </w:rPr>
                          <w:t>多轴处理</w:t>
                        </w:r>
                      </w:p>
                    </w:txbxContent>
                  </v:textbox>
                </v:rect>
                <v:rect id="矩形 385" o:spid="_x0000_s1317" style="position:absolute;left:63579;top:22145;width:13573;height:7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m1S8cA&#10;AADcAAAADwAAAGRycy9kb3ducmV2LnhtbESPQWvCQBSE70L/w/IKvUjdqFgkdZXSouRQCtp68PbM&#10;vmZTs29D9lXTf98tFDwOM/MNs1j1vlFn6mId2MB4lIEiLoOtuTLw8b6+n4OKgmyxCUwGfijCankz&#10;WGBuw4W3dN5JpRKEY44GnEibax1LRx7jKLTEyfsMnUdJsqu07fCS4L7Rkyx70B5rTgsOW3p2VJ52&#10;397Aoeil+hpv5PWEw/2wcMfy7eVozN1t//QISqiXa/i/XVgD0/kM/s6kI6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ptUvHAAAA3AAAAA8AAAAAAAAAAAAAAAAAmAIAAGRy&#10;cy9kb3ducmV2LnhtbFBLBQYAAAAABAAEAPUAAACMAwAAAAA=&#10;" filled="f" strokecolor="black [3213]" strokeweight="1pt">
                  <v:textbox>
                    <w:txbxContent>
                      <w:p w:rsidR="0090408A" w:rsidRDefault="0090408A" w:rsidP="0090408A">
                        <w:pPr>
                          <w:pStyle w:val="af7"/>
                          <w:spacing w:before="0" w:beforeAutospacing="0" w:after="0" w:afterAutospacing="0"/>
                          <w:jc w:val="center"/>
                        </w:pPr>
                        <w:r>
                          <w:rPr>
                            <w:rFonts w:asciiTheme="minorHAnsi" w:eastAsiaTheme="minorEastAsia" w:cstheme="minorBidi" w:hint="eastAsia"/>
                            <w:b/>
                            <w:bCs/>
                            <w:color w:val="000000" w:themeColor="text1"/>
                            <w:kern w:val="24"/>
                            <w:sz w:val="36"/>
                            <w:szCs w:val="36"/>
                          </w:rPr>
                          <w:t>坐标转换</w:t>
                        </w:r>
                      </w:p>
                    </w:txbxContent>
                  </v:textbox>
                </v:rect>
                <v:shape id="直接箭头连接符 386" o:spid="_x0000_s1318" type="#_x0000_t32" style="position:absolute;left:67151;top:46077;width:6429;height:16;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BbmMMAAADcAAAADwAAAGRycy9kb3ducmV2LnhtbESPQWvCQBSE7wX/w/KE3upGC1Gjq4gg&#10;FApCbPH8yD430ezbmF1N/PduoeBxmJlvmOW6t7W4U+srxwrGowQEceF0xUbB78/uYwbCB2SNtWNS&#10;8CAP69XgbYmZdh3ndD8EIyKEfYYKyhCaTEpflGTRj1xDHL2Tay2GKFsjdYtdhNtaTpIklRYrjgsl&#10;NrQtqbgcblZBd/ZnPb1+m3mKvN8Hc8yT3Cr1Puw3CxCB+vAK/7e/tILPWQp/Z+IRkK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BQW5jDAAAA3AAAAA8AAAAAAAAAAAAA&#10;AAAAoQIAAGRycy9kb3ducmV2LnhtbFBLBQYAAAAABAAEAPkAAACRAwAAAAA=&#10;" strokecolor="black [3213]" strokeweight="2.25pt">
                  <v:stroke endarrow="open" joinstyle="miter"/>
                </v:shape>
                <v:shape id="直接箭头连接符 387" o:spid="_x0000_s1319" type="#_x0000_t32" style="position:absolute;left:66801;top:32496;width:6429;height:16;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z+A8MAAADcAAAADwAAAGRycy9kb3ducmV2LnhtbESP3YrCMBSE7xd8h3AE79ZUBX+qUWRB&#10;EBaEqnh9aI5ptTnpNtF2336zIHg5zMw3zGrT2Uo8qfGlYwWjYQKCOHe6ZKPgfNp9zkH4gKyxckwK&#10;fsnDZt37WGGqXcsZPY/BiAhhn6KCIoQ6ldLnBVn0Q1cTR+/qGoshysZI3WAb4baS4ySZSoslx4UC&#10;a/oqKL8fH1ZBe/M3Pfv5Nosp8uEQzCVLMqvUoN9tlyACdeEdfrX3WsFkPoP/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8c/gPDAAAA3AAAAA8AAAAAAAAAAAAA&#10;AAAAoQIAAGRycy9kb3ducmV2LnhtbFBLBQYAAAAABAAEAPkAAACRAwAAAAA=&#10;" strokecolor="black [3213]" strokeweight="2.25pt">
                  <v:stroke endarrow="open" joinstyle="miter"/>
                </v:shape>
                <v:shape id="右箭头 388" o:spid="_x0000_s1320" type="#_x0000_t13" style="position:absolute;left:67180;top:1833;width:17145;height:9102;rotation:-29007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osCsEA&#10;AADcAAAADwAAAGRycy9kb3ducmV2LnhtbERPTYvCMBC9C/sfwgh7EU1dUaRrlMVF6Ulp1T0PzdgW&#10;m0lpsrb+e3MQPD7e92rTm1rcqXWVZQXTSQSCOLe64kLB+bQbL0E4j6yxtkwKHuRgs/4YrDDWtuOU&#10;7pkvRAhhF6OC0vsmltLlJRl0E9sQB+5qW4M+wLaQusUuhJtafkXRQhqsODSU2NC2pPyW/RsFyfF6&#10;TkZ/3eUy+t1XGZ8o3c0PSn0O+59vEJ56/xa/3IlWMFuGteFMOAJ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aLArBAAAA3AAAAA8AAAAAAAAAAAAAAAAAmAIAAGRycy9kb3du&#10;cmV2LnhtbFBLBQYAAAAABAAEAPUAAACGAwAAAAA=&#10;" adj="15866" fillcolor="#fbe4d5 [661]" strokecolor="#1f4d78 [1604]" strokeweight="1pt">
                  <v:stroke dashstyle="1 1"/>
                  <v:textbox>
                    <w:txbxContent>
                      <w:p w:rsidR="0090408A" w:rsidRDefault="0090408A" w:rsidP="0090408A">
                        <w:pPr>
                          <w:pStyle w:val="af7"/>
                          <w:spacing w:before="0" w:beforeAutospacing="0" w:after="0" w:afterAutospacing="0"/>
                          <w:jc w:val="center"/>
                        </w:pPr>
                        <w:r>
                          <w:rPr>
                            <w:rFonts w:asciiTheme="minorHAnsi" w:eastAsiaTheme="minorEastAsia" w:cstheme="minorBidi" w:hint="eastAsia"/>
                            <w:b/>
                            <w:bCs/>
                            <w:color w:val="000000" w:themeColor="text1"/>
                            <w:kern w:val="24"/>
                            <w:sz w:val="36"/>
                            <w:szCs w:val="36"/>
                          </w:rPr>
                          <w:t>向电机输出数据</w:t>
                        </w:r>
                      </w:p>
                    </w:txbxContent>
                  </v:textbox>
                </v:shape>
                <v:rect id="矩形 389" o:spid="_x0000_s1321" style="position:absolute;left:63579;top:10715;width:13573;height:7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S/TscA&#10;AADcAAAADwAAAGRycy9kb3ducmV2LnhtbESPQWvCQBSE74X+h+UVehHdqFA0ukppUXIohdp68PbM&#10;PrOp2bch+6rpv+8WCj0OM/MNs1z3vlEX6mId2MB4lIEiLoOtuTLw8b4ZzkBFQbbYBCYD3xRhvbq9&#10;WWJuw5Xf6LKTSiUIxxwNOJE21zqWjjzGUWiJk3cKnUdJsqu07fCa4L7Rkyx70B5rTgsOW3pyVJ53&#10;X97Aoeil+hxv5eWMg/2gcMfy9flozP1d/7gAJdTLf/ivXVgD09kcfs+kI6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kv07HAAAA3AAAAA8AAAAAAAAAAAAAAAAAmAIAAGRy&#10;cy9kb3ducmV2LnhtbFBLBQYAAAAABAAEAPUAAACMAwAAAAA=&#10;" filled="f" strokecolor="black [3213]" strokeweight="1pt">
                  <v:textbox>
                    <w:txbxContent>
                      <w:p w:rsidR="0090408A" w:rsidRDefault="0090408A" w:rsidP="0090408A">
                        <w:pPr>
                          <w:pStyle w:val="af7"/>
                          <w:spacing w:before="0" w:beforeAutospacing="0" w:after="0" w:afterAutospacing="0"/>
                          <w:jc w:val="center"/>
                        </w:pPr>
                        <w:r>
                          <w:rPr>
                            <w:rFonts w:asciiTheme="minorHAnsi" w:eastAsiaTheme="minorEastAsia" w:hAnsi="Calibri" w:cstheme="minorBidi"/>
                            <w:b/>
                            <w:bCs/>
                            <w:color w:val="000000" w:themeColor="text1"/>
                            <w:kern w:val="24"/>
                            <w:sz w:val="36"/>
                            <w:szCs w:val="36"/>
                          </w:rPr>
                          <w:t>. . .</w:t>
                        </w:r>
                      </w:p>
                    </w:txbxContent>
                  </v:textbox>
                </v:rect>
                <v:shape id="直接箭头连接符 390" o:spid="_x0000_s1322" type="#_x0000_t32" style="position:absolute;left:67873;top:19994;width:4286;height:16;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zwqr8AAADcAAAADwAAAGRycy9kb3ducmV2LnhtbERPy4rCMBTdD/gP4QruxlQFH9UoMiAI&#10;glAV15fmmlabm04Tbf37yWLA5eG8V5vOVuJFjS8dKxgNExDEudMlGwWX8+57DsIHZI2VY1LwJg+b&#10;de9rhal2LWf0OgUjYgj7FBUUIdSplD4vyKIfupo4cjfXWAwRNkbqBtsYbis5TpKptFhybCiwpp+C&#10;8sfpaRW0d3/Xs9+DWUyRj8dgrlmSWaUG/W67BBGoCx/xv3uvFUwWcX48E4+AXP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Szwqr8AAADcAAAADwAAAAAAAAAAAAAAAACh&#10;AgAAZHJzL2Rvd25yZXYueG1sUEsFBgAAAAAEAAQA+QAAAI0DAAAAAA==&#10;" strokecolor="black [3213]" strokeweight="2.25pt">
                  <v:stroke endarrow="open" joinstyle="miter"/>
                </v:shape>
                <w10:anchorlock/>
              </v:group>
            </w:pict>
          </mc:Fallback>
        </mc:AlternateContent>
      </w:r>
    </w:p>
    <w:p w:rsidR="0090408A" w:rsidRPr="00837CF4" w:rsidRDefault="0090408A" w:rsidP="0090408A">
      <w:pPr>
        <w:pStyle w:val="a6"/>
        <w:ind w:left="840"/>
        <w:jc w:val="center"/>
        <w:rPr>
          <w:lang w:eastAsia="zh-CN"/>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3</w:t>
      </w:r>
      <w:r>
        <w:fldChar w:fldCharType="end"/>
      </w:r>
      <w:r>
        <w:rPr>
          <w:rFonts w:hint="eastAsia"/>
          <w:lang w:eastAsia="zh-CN"/>
        </w:rPr>
        <w:t xml:space="preserve">  </w:t>
      </w:r>
      <w:r>
        <w:rPr>
          <w:rFonts w:hint="eastAsia"/>
          <w:lang w:eastAsia="zh-CN"/>
        </w:rPr>
        <w:t>插补缓冲区</w:t>
      </w:r>
    </w:p>
    <w:p w:rsidR="0090408A" w:rsidRDefault="0090408A" w:rsidP="0090408A">
      <w:pPr>
        <w:pStyle w:val="2"/>
        <w:spacing w:before="156" w:after="156"/>
        <w:ind w:left="1124" w:hanging="1124"/>
        <w:rPr>
          <w:lang w:eastAsia="zh-CN"/>
        </w:rPr>
      </w:pPr>
      <w:bookmarkStart w:id="89" w:name="_Toc451342831"/>
      <w:r>
        <w:rPr>
          <w:rFonts w:hint="eastAsia"/>
          <w:lang w:eastAsia="zh-CN"/>
        </w:rPr>
        <w:t>速度规划</w:t>
      </w:r>
      <w:bookmarkEnd w:id="89"/>
    </w:p>
    <w:p w:rsidR="0090408A" w:rsidRDefault="0090408A" w:rsidP="0090408A">
      <w:pPr>
        <w:pStyle w:val="a0"/>
        <w:ind w:left="840"/>
        <w:rPr>
          <w:lang w:val="en-US" w:eastAsia="zh-CN"/>
        </w:rPr>
      </w:pPr>
      <w:r>
        <w:rPr>
          <w:rFonts w:hint="eastAsia"/>
          <w:lang w:val="en-US" w:eastAsia="zh-CN"/>
        </w:rPr>
        <w:t>AE8000</w:t>
      </w:r>
      <w:r>
        <w:rPr>
          <w:rFonts w:hint="eastAsia"/>
          <w:lang w:val="en-US" w:eastAsia="zh-CN"/>
        </w:rPr>
        <w:t>中速度规划有两种模式，</w:t>
      </w:r>
      <w:r>
        <w:rPr>
          <w:rFonts w:hint="eastAsia"/>
          <w:lang w:val="en-US" w:eastAsia="zh-CN"/>
        </w:rPr>
        <w:t>S</w:t>
      </w:r>
      <w:r>
        <w:rPr>
          <w:rFonts w:hint="eastAsia"/>
          <w:lang w:val="en-US" w:eastAsia="zh-CN"/>
        </w:rPr>
        <w:t>型曲线规划和</w:t>
      </w:r>
      <w:r>
        <w:rPr>
          <w:rFonts w:hint="eastAsia"/>
          <w:lang w:val="en-US" w:eastAsia="zh-CN"/>
        </w:rPr>
        <w:t>T</w:t>
      </w:r>
      <w:r>
        <w:rPr>
          <w:rFonts w:hint="eastAsia"/>
          <w:lang w:val="en-US" w:eastAsia="zh-CN"/>
        </w:rPr>
        <w:t>型曲线规划。如图</w:t>
      </w:r>
      <w:r>
        <w:rPr>
          <w:rFonts w:hint="eastAsia"/>
          <w:lang w:val="en-US" w:eastAsia="zh-CN"/>
        </w:rPr>
        <w:t>4</w:t>
      </w:r>
      <w:r>
        <w:rPr>
          <w:rFonts w:hint="eastAsia"/>
          <w:lang w:val="en-US" w:eastAsia="zh-CN"/>
        </w:rPr>
        <w:t>所示</w:t>
      </w:r>
    </w:p>
    <w:p w:rsidR="0090408A" w:rsidRDefault="0090408A" w:rsidP="0090408A">
      <w:pPr>
        <w:pStyle w:val="a0"/>
        <w:keepNext/>
        <w:ind w:left="840"/>
        <w:jc w:val="center"/>
      </w:pPr>
      <w:r w:rsidRPr="009D6CE6">
        <w:rPr>
          <w:noProof/>
          <w:lang w:val="en-US" w:eastAsia="zh-CN"/>
        </w:rPr>
        <w:lastRenderedPageBreak/>
        <mc:AlternateContent>
          <mc:Choice Requires="wpg">
            <w:drawing>
              <wp:inline distT="0" distB="0" distL="0" distR="0" wp14:anchorId="76AD02F5" wp14:editId="6657552E">
                <wp:extent cx="4531995" cy="4120131"/>
                <wp:effectExtent l="57150" t="0" r="0" b="0"/>
                <wp:docPr id="59" name="组合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31995" cy="4120131"/>
                          <a:chOff x="571485" y="571480"/>
                          <a:chExt cx="7805176" cy="7088634"/>
                        </a:xfrm>
                      </wpg:grpSpPr>
                      <wpg:grpSp>
                        <wpg:cNvPr id="399" name="组合 399"/>
                        <wpg:cNvGrpSpPr/>
                        <wpg:grpSpPr>
                          <a:xfrm>
                            <a:off x="571485" y="857231"/>
                            <a:ext cx="3643325" cy="6802883"/>
                            <a:chOff x="571485" y="857232"/>
                            <a:chExt cx="4572813" cy="8134278"/>
                          </a:xfrm>
                        </wpg:grpSpPr>
                        <wpg:grpSp>
                          <wpg:cNvPr id="401" name="组合 401"/>
                          <wpg:cNvGrpSpPr/>
                          <wpg:grpSpPr>
                            <a:xfrm>
                              <a:off x="642116" y="3500257"/>
                              <a:ext cx="4502182" cy="5491253"/>
                              <a:chOff x="642116" y="3500257"/>
                              <a:chExt cx="4502182" cy="5491253"/>
                            </a:xfrm>
                          </wpg:grpSpPr>
                          <wpg:grpSp>
                            <wpg:cNvPr id="411" name="组合 411"/>
                            <wpg:cNvGrpSpPr/>
                            <wpg:grpSpPr>
                              <a:xfrm>
                                <a:off x="642116" y="3715546"/>
                                <a:ext cx="4502182" cy="2571768"/>
                                <a:chOff x="642116" y="3715546"/>
                                <a:chExt cx="4502182" cy="2571768"/>
                              </a:xfrm>
                            </wpg:grpSpPr>
                            <wps:wsp>
                              <wps:cNvPr id="414" name="直接箭头连接符 414"/>
                              <wps:cNvCnPr/>
                              <wps:spPr>
                                <a:xfrm>
                                  <a:off x="643704" y="6285726"/>
                                  <a:ext cx="4500594" cy="1588"/>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15" name="直接箭头连接符 415"/>
                              <wps:cNvCnPr/>
                              <wps:spPr>
                                <a:xfrm rot="5400000" flipH="1" flipV="1">
                                  <a:off x="-642974" y="5000636"/>
                                  <a:ext cx="2571768" cy="1588"/>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16" name="直接连接符 416"/>
                              <wps:cNvCnPr/>
                              <wps:spPr>
                                <a:xfrm rot="5400000" flipH="1" flipV="1">
                                  <a:off x="215076" y="5071280"/>
                                  <a:ext cx="1643074" cy="785818"/>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7" name="直接连接符 417"/>
                              <wps:cNvCnPr/>
                              <wps:spPr>
                                <a:xfrm>
                                  <a:off x="1429522" y="4642652"/>
                                  <a:ext cx="2071702" cy="1588"/>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8" name="直接连接符 418"/>
                              <wps:cNvCnPr/>
                              <wps:spPr>
                                <a:xfrm rot="16200000" flipH="1">
                                  <a:off x="3001158" y="5142718"/>
                                  <a:ext cx="1643074" cy="642942"/>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12" name="TextBox 5"/>
                            <wps:cNvSpPr txBox="1"/>
                            <wps:spPr>
                              <a:xfrm>
                                <a:off x="3857619" y="6357959"/>
                                <a:ext cx="1214775" cy="2633551"/>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8"/>
                                      <w:szCs w:val="28"/>
                                    </w:rPr>
                                    <w:t>时间：</w:t>
                                  </w:r>
                                  <w:r>
                                    <w:rPr>
                                      <w:rFonts w:asciiTheme="minorHAnsi" w:eastAsiaTheme="minorEastAsia" w:hAnsi="Calibri" w:cstheme="minorBidi"/>
                                      <w:color w:val="000000" w:themeColor="text1"/>
                                      <w:kern w:val="24"/>
                                      <w:sz w:val="28"/>
                                      <w:szCs w:val="28"/>
                                    </w:rPr>
                                    <w:t>t/s</w:t>
                                  </w:r>
                                </w:p>
                              </w:txbxContent>
                            </wps:txbx>
                            <wps:bodyPr wrap="square" rtlCol="0">
                              <a:spAutoFit/>
                            </wps:bodyPr>
                          </wps:wsp>
                          <wps:wsp>
                            <wps:cNvPr id="413" name="TextBox 6"/>
                            <wps:cNvSpPr txBox="1"/>
                            <wps:spPr>
                              <a:xfrm>
                                <a:off x="671449" y="3500257"/>
                                <a:ext cx="2108355" cy="1857594"/>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8"/>
                                      <w:szCs w:val="28"/>
                                    </w:rPr>
                                    <w:t>速度：</w:t>
                                  </w:r>
                                  <w:r>
                                    <w:rPr>
                                      <w:rFonts w:asciiTheme="minorHAnsi" w:eastAsiaTheme="minorEastAsia" w:hAnsi="Calibri" w:cstheme="minorBidi"/>
                                      <w:color w:val="000000" w:themeColor="text1"/>
                                      <w:kern w:val="24"/>
                                      <w:sz w:val="28"/>
                                      <w:szCs w:val="28"/>
                                    </w:rPr>
                                    <w:t>f/mm/s</w:t>
                                  </w:r>
                                </w:p>
                              </w:txbxContent>
                            </wps:txbx>
                            <wps:bodyPr vert="eaVert" wrap="square" rtlCol="0">
                              <a:spAutoFit/>
                            </wps:bodyPr>
                          </wps:wsp>
                        </wpg:grpSp>
                        <wps:wsp>
                          <wps:cNvPr id="402" name="直接连接符 402"/>
                          <wps:cNvCnPr/>
                          <wps:spPr>
                            <a:xfrm rot="5400000">
                              <a:off x="-570742" y="4285462"/>
                              <a:ext cx="3999734" cy="79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403" name="直接连接符 403"/>
                          <wps:cNvCnPr/>
                          <wps:spPr>
                            <a:xfrm rot="5400000">
                              <a:off x="1679555" y="4464057"/>
                              <a:ext cx="3643338" cy="1588"/>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404" name="直接箭头连接符 404"/>
                          <wps:cNvCnPr/>
                          <wps:spPr>
                            <a:xfrm>
                              <a:off x="642910" y="2786058"/>
                              <a:ext cx="4500594" cy="1588"/>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5" name="直接箭头连接符 405"/>
                          <wps:cNvCnPr/>
                          <wps:spPr>
                            <a:xfrm rot="5400000" flipH="1" flipV="1">
                              <a:off x="-999370" y="2499512"/>
                              <a:ext cx="3286148" cy="1588"/>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6" name="直接连接符 406"/>
                          <wps:cNvCnPr/>
                          <wps:spPr>
                            <a:xfrm>
                              <a:off x="642910" y="1928802"/>
                              <a:ext cx="785818" cy="1588"/>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7" name="TextBox 18"/>
                          <wps:cNvSpPr txBox="1"/>
                          <wps:spPr>
                            <a:xfrm>
                              <a:off x="3929058" y="2857353"/>
                              <a:ext cx="1214775" cy="2633551"/>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8"/>
                                    <w:szCs w:val="28"/>
                                  </w:rPr>
                                  <w:t>时间：</w:t>
                                </w:r>
                                <w:r>
                                  <w:rPr>
                                    <w:rFonts w:asciiTheme="minorHAnsi" w:eastAsiaTheme="minorEastAsia" w:hAnsi="Calibri" w:cstheme="minorBidi"/>
                                    <w:color w:val="000000" w:themeColor="text1"/>
                                    <w:kern w:val="24"/>
                                    <w:sz w:val="28"/>
                                    <w:szCs w:val="28"/>
                                  </w:rPr>
                                  <w:t>t/s</w:t>
                                </w:r>
                              </w:p>
                            </w:txbxContent>
                          </wps:txbx>
                          <wps:bodyPr wrap="square" rtlCol="0">
                            <a:spAutoFit/>
                          </wps:bodyPr>
                        </wps:wsp>
                        <wps:wsp>
                          <wps:cNvPr id="408" name="TextBox 19"/>
                          <wps:cNvSpPr txBox="1"/>
                          <wps:spPr>
                            <a:xfrm>
                              <a:off x="571485" y="1000080"/>
                              <a:ext cx="2108355" cy="1857594"/>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8"/>
                                    <w:szCs w:val="28"/>
                                  </w:rPr>
                                  <w:t>加速度：</w:t>
                                </w:r>
                                <w:r>
                                  <w:rPr>
                                    <w:rFonts w:asciiTheme="minorHAnsi" w:eastAsiaTheme="minorEastAsia" w:hAnsi="Calibri" w:cstheme="minorBidi"/>
                                    <w:color w:val="000000" w:themeColor="text1"/>
                                    <w:kern w:val="24"/>
                                    <w:sz w:val="28"/>
                                    <w:szCs w:val="28"/>
                                  </w:rPr>
                                  <w:t>f/mm/s2</w:t>
                                </w:r>
                              </w:p>
                            </w:txbxContent>
                          </wps:txbx>
                          <wps:bodyPr vert="eaVert" wrap="square" rtlCol="0">
                            <a:spAutoFit/>
                          </wps:bodyPr>
                        </wps:wsp>
                        <wps:wsp>
                          <wps:cNvPr id="409" name="直接连接符 409"/>
                          <wps:cNvCnPr/>
                          <wps:spPr>
                            <a:xfrm>
                              <a:off x="1357290" y="2786058"/>
                              <a:ext cx="2071702" cy="1588"/>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0" name="直接连接符 410"/>
                          <wps:cNvCnPr/>
                          <wps:spPr>
                            <a:xfrm>
                              <a:off x="3500430" y="3643314"/>
                              <a:ext cx="500066" cy="1588"/>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00" name="对象 4"/>
                          <pic:cNvPicPr>
                            <a:picLocks noChangeArrowheads="1"/>
                          </pic:cNvPicPr>
                        </pic:nvPicPr>
                        <pic:blipFill>
                          <a:blip r:embed="rId256"/>
                          <a:srcRect l="-574" t="-1311" r="-1443" b="-95"/>
                          <a:stretch>
                            <a:fillRect/>
                          </a:stretch>
                        </pic:blipFill>
                        <pic:spPr bwMode="auto">
                          <a:xfrm>
                            <a:off x="4572000" y="571480"/>
                            <a:ext cx="3804661" cy="5000660"/>
                          </a:xfrm>
                          <a:prstGeom prst="rect">
                            <a:avLst/>
                          </a:prstGeom>
                          <a:noFill/>
                          <a:ln w="9525">
                            <a:noFill/>
                            <a:miter lim="800000"/>
                            <a:headEnd/>
                            <a:tailEnd/>
                          </a:ln>
                        </pic:spPr>
                      </pic:pic>
                    </wpg:wgp>
                  </a:graphicData>
                </a:graphic>
              </wp:inline>
            </w:drawing>
          </mc:Choice>
          <mc:Fallback>
            <w:pict>
              <v:group w14:anchorId="76AD02F5" id="组合 30" o:spid="_x0000_s1323" style="width:356.85pt;height:324.4pt;mso-position-horizontal-relative:char;mso-position-vertical-relative:line" coordorigin="5714,5714" coordsize="78051,70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">
                <v:group id="组合 399" o:spid="_x0000_s1324" style="position:absolute;left:5714;top:8572;width:36434;height:68029" coordorigin="5714,8572" coordsize="45728,81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DIp8YAAADcAAAADwAAAGRycy9kb3ducmV2LnhtbESPQWvCQBSE7wX/w/KE&#10;3uomSktN3YQgtvQgQlWQ3h7ZZxKSfRuy2yT++25B6HGYmW+YTTaZVgzUu9qygngRgSAurK65VHA+&#10;vT+9gnAeWWNrmRTcyEGWzh42mGg78hcNR1+KAGGXoILK+y6R0hUVGXQL2xEH72p7gz7IvpS6xzHA&#10;TSuXUfQiDdYcFirsaFtR0Rx/jIKPEcd8Fe+GfXPd3r5Pz4fLPialHudT/gbC0+T/w/f2p1awWq/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fMMinxgAAANwA&#10;AAAPAAAAAAAAAAAAAAAAAKoCAABkcnMvZG93bnJldi54bWxQSwUGAAAAAAQABAD6AAAAnQMAAAAA&#10;">
                  <v:group id="组合 401" o:spid="_x0000_s1325" style="position:absolute;left:6421;top:35002;width:45021;height:54913" coordorigin="6421,35002" coordsize="45021,549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eacQ8YAAADcAAAADwAAAGRycy9kb3ducmV2LnhtbESPT2vCQBTE7wW/w/KE&#10;3ppNtC0Ss4pILT2EQlUQb4/sMwlm34bsNn++fbdQ6HGYmd8w2XY0jeipc7VlBUkUgyAurK65VHA+&#10;HZ5WIJxH1thYJgUTOdhuZg8ZptoO/EX90ZciQNilqKDyvk2ldEVFBl1kW+Lg3Wxn0AfZlVJ3OAS4&#10;aeQijl+lwZrDQoUt7Ssq7sdvo+B9wGG3TN76/H7bT9fTy+clT0ipx/m4W4PwNPr/8F/7Qyt4jh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5pxDxgAAANwA&#10;AAAPAAAAAAAAAAAAAAAAAKoCAABkcnMvZG93bnJldi54bWxQSwUGAAAAAAQABAD6AAAAnQMAAAAA&#10;">
                    <v:group id="组合 411" o:spid="_x0000_s1326" style="position:absolute;left:6421;top:37155;width:45021;height:25718" coordorigin="6421,37155" coordsize="45021,25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Cp7FAAAA3AAA&#10;AA8AAAAAAAAAAAAAAAAAqgIAAGRycy9kb3ducmV2LnhtbFBLBQYAAAAABAAEAPoAAACcAwAAAAA=&#10;">
                      <v:shape id="直接箭头连接符 414" o:spid="_x0000_s1327" type="#_x0000_t32" style="position:absolute;left:6437;top:62857;width:45005;height: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CZUsYAAADcAAAADwAAAGRycy9kb3ducmV2LnhtbESPQWvCQBSE70L/w/IK3nSTohKiq4jQ&#10;UgRb1BY8vmaf2dDs25BdTdpf3y0IHoeZ+YZZrHpbiyu1vnKsIB0nIIgLpysuFXwcn0cZCB+QNdaO&#10;ScEPeVgtHwYLzLXreE/XQyhFhLDPUYEJocml9IUhi37sGuLonV1rMUTZllK32EW4reVTksykxYrj&#10;gsGGNoaK78PFKtiEr8/p9i3F3enl/E5Zsja/u06p4WO/noMI1Id7+NZ+1Qom6QT+z8QjIJ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wmVLGAAAA3AAAAA8AAAAAAAAA&#10;AAAAAAAAoQIAAGRycy9kb3ducmV2LnhtbFBLBQYAAAAABAAEAPkAAACUAwAAAAA=&#10;" strokecolor="black [3213]" strokeweight="1.5pt">
                        <v:stroke endarrow="open" joinstyle="miter"/>
                      </v:shape>
                      <v:shape id="直接箭头连接符 415" o:spid="_x0000_s1328" type="#_x0000_t32" style="position:absolute;left:-6430;top:50006;width:25718;height:16;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t/+8YAAADcAAAADwAAAGRycy9kb3ducmV2LnhtbESP3WrCQBSE74W+w3IK3hTdKFoldZXg&#10;X6VQ0NgHOGRPk9Ts2ZhdNb59t1DwcpiZb5jZojWVuFLjSssKBv0IBHFmdcm5gq/jpjcF4Tyyxsoy&#10;KbiTg8X8qTPDWNsbH+ia+lwECLsYFRTe17GULivIoOvbmjh437Yx6INscqkbvAW4qeQwil6lwZLD&#10;QoE1LQvKTunFKFh97Mfp+SfZfSaT9fvyZYvrxKFS3ec2eQPhqfWP8H97pxWMBmP4OxOO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bf/vGAAAA3AAAAA8AAAAAAAAA&#10;AAAAAAAAoQIAAGRycy9kb3ducmV2LnhtbFBLBQYAAAAABAAEAPkAAACUAwAAAAA=&#10;" strokecolor="black [3213]" strokeweight="1.5pt">
                        <v:stroke endarrow="open" joinstyle="miter"/>
                      </v:shape>
                      <v:line id="直接连接符 416" o:spid="_x0000_s1329" style="position:absolute;rotation:90;flip:x y;visibility:visible;mso-wrap-style:square" from="2150,50713" to="18581,58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4CLcYAAADcAAAADwAAAGRycy9kb3ducmV2LnhtbESPQWsCMRSE74X+h/AK3mp2i0hZjaIt&#10;C2J7UQvF22Pz3CxuXpYkdVd/fVMoeBxm5htmvhxsKy7kQ+NYQT7OQBBXTjdcK/g6lM+vIEJE1tg6&#10;JgVXCrBcPD7MsdCu5x1d9rEWCcKhQAUmxq6QMlSGLIax64iTd3LeYkzS11J77BPctvIly6bSYsNp&#10;wWBHb4aq8/7HKvDbcv3dn/udOVSfQ746lu8ft1yp0dOwmoGINMR7+L+90Qom+RT+zq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OAi3GAAAA3AAAAA8AAAAAAAAA&#10;AAAAAAAAoQIAAGRycy9kb3ducmV2LnhtbFBLBQYAAAAABAAEAPkAAACUAwAAAAA=&#10;" strokecolor="black [3213]" strokeweight="2.25pt">
                        <v:stroke joinstyle="miter"/>
                      </v:line>
                      <v:line id="直接连接符 417" o:spid="_x0000_s1330" style="position:absolute;visibility:visible;mso-wrap-style:square" from="14295,46426" to="35012,4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zSEsQAAADcAAAADwAAAGRycy9kb3ducmV2LnhtbESPQWvCQBSE7wX/w/KE3urGIq1EN0Gs&#10;gqWnGg8eH9lnNpp9G7JrEv99t1DocZiZb5h1PtpG9NT52rGC+SwBQVw6XXOl4FTsX5YgfEDW2Dgm&#10;BQ/ykGeTpzWm2g38Tf0xVCJC2KeowITQplL60pBFP3MtcfQurrMYouwqqTscItw28jVJ3qTFmuOC&#10;wZa2hsrb8W4V9OfhrE+DKa6m/vwqzK4/PD6kUs/TcbMCEWgM/+G/9kErWMzf4fdMPAIy+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7NISxAAAANwAAAAPAAAAAAAAAAAA&#10;AAAAAKECAABkcnMvZG93bnJldi54bWxQSwUGAAAAAAQABAD5AAAAkgMAAAAA&#10;" strokecolor="black [3213]" strokeweight="2.25pt">
                        <v:stroke joinstyle="miter"/>
                      </v:line>
                      <v:line id="直接连接符 418" o:spid="_x0000_s1331" style="position:absolute;rotation:90;flip:x;visibility:visible;mso-wrap-style:square" from="30011,51427" to="46442,57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odEsIAAADcAAAADwAAAGRycy9kb3ducmV2LnhtbERPz2vCMBS+D/wfwhO8iKZ1m0g1iggO&#10;YXiw3cXbo3m2pc1LSaJ2//1yGHj8+H5vdoPpxIOcbywrSOcJCOLS6oYrBT/FcbYC4QOyxs4yKfgl&#10;D7vt6G2DmbZPvtAjD5WIIewzVFCH0GdS+rImg35ue+LI3awzGCJ0ldQOnzHcdHKRJEtpsOHYUGNP&#10;h5rKNr8bBdPzZ+HyRTG9fNsk/Vqe2vdwbZWajIf9GkSgIbzE/+6TVvCRxrXxTDwCc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sodEsIAAADcAAAADwAAAAAAAAAAAAAA&#10;AAChAgAAZHJzL2Rvd25yZXYueG1sUEsFBgAAAAAEAAQA+QAAAJADAAAAAA==&#10;" strokecolor="black [3213]" strokeweight="2.25pt">
                        <v:stroke joinstyle="miter"/>
                      </v:line>
                    </v:group>
                    <v:shape id="TextBox 5" o:spid="_x0000_s1332" type="#_x0000_t202" style="position:absolute;left:38576;top:63579;width:12147;height:26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28TMIA&#10;AADcAAAADwAAAGRycy9kb3ducmV2LnhtbESPQWvCQBSE74X+h+UJvdVNpC0luorUFjz0Uk3vj+wz&#10;G8y+Ddmnif/eFQSPw8x8wyxWo2/VmfrYBDaQTzNQxFWwDdcGyv3P6yeoKMgW28Bk4EIRVsvnpwUW&#10;Ngz8R+ed1CpBOBZowIl0hdaxcuQxTkNHnLxD6D1Kkn2tbY9DgvtWz7LsQ3tsOC047OjLUXXcnbwB&#10;EbvOL+W3j9v/8XczuKx6x9KYl8m4noMSGuURvre31sBbPoPbmXQE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bxMwgAAANwAAAAPAAAAAAAAAAAAAAAAAJgCAABkcnMvZG93&#10;bnJldi54bWxQSwUGAAAAAAQABAD1AAAAhwM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8"/>
                                <w:szCs w:val="28"/>
                              </w:rPr>
                              <w:t>时间：</w:t>
                            </w:r>
                            <w:r>
                              <w:rPr>
                                <w:rFonts w:asciiTheme="minorHAnsi" w:eastAsiaTheme="minorEastAsia" w:hAnsi="Calibri" w:cstheme="minorBidi"/>
                                <w:color w:val="000000" w:themeColor="text1"/>
                                <w:kern w:val="24"/>
                                <w:sz w:val="28"/>
                                <w:szCs w:val="28"/>
                              </w:rPr>
                              <w:t>t/s</w:t>
                            </w:r>
                          </w:p>
                        </w:txbxContent>
                      </v:textbox>
                    </v:shape>
                    <v:shape id="TextBox 6" o:spid="_x0000_s1333" type="#_x0000_t202" style="position:absolute;left:6714;top:35002;width:21084;height:18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GyW8YA&#10;AADcAAAADwAAAGRycy9kb3ducmV2LnhtbESPT2vCQBTE74LfYXmF3nRj/4ikrmILhdyqUURvz+xr&#10;Epp9m+5uTfTTu4VCj8PM/IaZL3vTiDM5X1tWMBknIIgLq2suFey276MZCB+QNTaWScGFPCwXw8Ec&#10;U2073tA5D6WIEPYpKqhCaFMpfVGRQT+2LXH0Pq0zGKJ0pdQOuwg3jXxIkqk0WHNcqLClt4qKr/zH&#10;KOiy4472vX59zjNaX6ffp83hwyl1f9evXkAE6sN/+K+daQVPk0f4PROP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lGyW8YAAADcAAAADwAAAAAAAAAAAAAAAACYAgAAZHJz&#10;L2Rvd25yZXYueG1sUEsFBgAAAAAEAAQA9QAAAIsDAAAAAA==&#10;" filled="f" stroked="f">
                      <v:textbox style="layout-flow:vertical-ideographic;mso-fit-shape-to-text:t">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8"/>
                                <w:szCs w:val="28"/>
                              </w:rPr>
                              <w:t>速度：</w:t>
                            </w:r>
                            <w:r>
                              <w:rPr>
                                <w:rFonts w:asciiTheme="minorHAnsi" w:eastAsiaTheme="minorEastAsia" w:hAnsi="Calibri" w:cstheme="minorBidi"/>
                                <w:color w:val="000000" w:themeColor="text1"/>
                                <w:kern w:val="24"/>
                                <w:sz w:val="28"/>
                                <w:szCs w:val="28"/>
                              </w:rPr>
                              <w:t>f/mm/s</w:t>
                            </w:r>
                          </w:p>
                        </w:txbxContent>
                      </v:textbox>
                    </v:shape>
                  </v:group>
                  <v:line id="直接连接符 402" o:spid="_x0000_s1334" style="position:absolute;rotation:90;visibility:visible;mso-wrap-style:square" from="-5708,42854" to="34290,42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E/HcQAAADcAAAADwAAAGRycy9kb3ducmV2LnhtbESPy2rDMBBF94X8g5hAN6WREkIoTmQT&#10;Cg3deJFHocvBmlhurZGRlMT9+ypQ6PJyH4e7qUbXiyuF2HnWMJ8pEMSNNx23Gk7Ht+cXEDEhG+w9&#10;k4YfilCVk4cNFsbfeE/XQ2pFHuFYoAab0lBIGRtLDuPMD8TZO/vgMGUZWmkC3vK46+VCqZV02HEm&#10;WBzo1VLzfbi4DNnWLtid+Vp+eK6fRlV/XmKt9eN03K5BJBrTf/iv/W40LNUC7mfyEZ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IT8dxAAAANwAAAAPAAAAAAAAAAAA&#10;AAAAAKECAABkcnMvZG93bnJldi54bWxQSwUGAAAAAAQABAD5AAAAkgMAAAAA&#10;" strokecolor="#5b9bd5 [3204]" strokeweight=".5pt">
                    <v:stroke dashstyle="dash" joinstyle="miter"/>
                  </v:line>
                  <v:line id="直接连接符 403" o:spid="_x0000_s1335" style="position:absolute;rotation:90;visibility:visible;mso-wrap-style:square" from="16795,44640" to="53229,44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2ahsMAAADcAAAADwAAAGRycy9kb3ducmV2LnhtbESPS2sCMRSF9wX/Q7hCN0UTWxEZjSJC&#10;SzezqA9weZlcJ6OTmyGJOv33TaHQ5eE8Ps5y3btW3CnExrOGyViBIK68abjWcNi/j+YgYkI22Hom&#10;Dd8UYb0aPC2xMP7BX3TfpVrkEY4FarApdYWUsbLkMI59R5y9sw8OU5ahlibgI4+7Vr4qNZMOG84E&#10;ix1tLVXX3c1lyKZ0wX6Yy/TouXzpVXm6xVLr52G/WYBI1Kf/8F/702iYqjf4PZOPgF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tmobDAAAA3AAAAA8AAAAAAAAAAAAA&#10;AAAAoQIAAGRycy9kb3ducmV2LnhtbFBLBQYAAAAABAAEAPkAAACRAwAAAAA=&#10;" strokecolor="#5b9bd5 [3204]" strokeweight=".5pt">
                    <v:stroke dashstyle="dash" joinstyle="miter"/>
                  </v:line>
                  <v:shape id="直接箭头连接符 404" o:spid="_x0000_s1336" type="#_x0000_t32" style="position:absolute;left:6429;top:27860;width:45006;height: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kPj8YAAADcAAAADwAAAGRycy9kb3ducmV2LnhtbESP3WoCMRSE7wt9h3AKvauJYousRhHB&#10;Ugpa/AMvTzfHzdLNybJJ3dWnN4WCl8PMfMNMZp2rxJmaUHrW0O8pEMS5NyUXGva75csIRIjIBivP&#10;pOFCAWbTx4cJZsa3vKHzNhYiQThkqMHGWGdShtySw9DzNXHyTr5xGJNsCmkabBPcVXKg1Jt0WHJa&#10;sFjTwlL+s/11Ghbx+/D6ue7j6vh++qKRmtvrqtX6+ambj0FE6uI9/N/+MBqGagh/Z9IRkN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pD4/GAAAA3AAAAA8AAAAAAAAA&#10;AAAAAAAAoQIAAGRycy9kb3ducmV2LnhtbFBLBQYAAAAABAAEAPkAAACUAwAAAAA=&#10;" strokecolor="black [3213]" strokeweight="1.5pt">
                    <v:stroke endarrow="open" joinstyle="miter"/>
                  </v:shape>
                  <v:shape id="直接箭头连接符 405" o:spid="_x0000_s1337" type="#_x0000_t32" style="position:absolute;left:-9994;top:24995;width:32861;height:15;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LpJsYAAADcAAAADwAAAGRycy9kb3ducmV2LnhtbESP3WrCQBSE74W+w3IK3ojZWLSW1FWC&#10;9Y9CoU37AIfsaZI2ezZmV41v7wqCl8PMfMPMFp2pxZFaV1lWMIpiEMS51RUXCn6+18MXEM4ja6wt&#10;k4IzOVjMH3ozTLQ98RcdM1+IAGGXoILS+yaR0uUlGXSRbYiD92tbgz7ItpC6xVOAm1o+xfGzNFhx&#10;WCixoWVJ+X92MAre3j8n2f4v3X2k09V2OdjgKnWoVP+xS19BeOr8PXxr77SCcTyB65lwBOT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7C6SbGAAAA3AAAAA8AAAAAAAAA&#10;AAAAAAAAoQIAAGRycy9kb3ducmV2LnhtbFBLBQYAAAAABAAEAPkAAACUAwAAAAA=&#10;" strokecolor="black [3213]" strokeweight="1.5pt">
                    <v:stroke endarrow="open" joinstyle="miter"/>
                  </v:shape>
                  <v:line id="直接连接符 406" o:spid="_x0000_s1338" style="position:absolute;visibility:visible;mso-wrap-style:square" from="6429,19288" to="14287,19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nhVMMAAADcAAAADwAAAGRycy9kb3ducmV2LnhtbESPQYvCMBSE78L+h/AW9qbpyiJSjbLs&#10;KiietB48PppnU21eShPb+u+NIHgcZuYbZr7sbSVaanzpWMH3KAFBnDtdcqHgmK2HUxA+IGusHJOC&#10;O3lYLj4Gc0y163hP7SEUIkLYp6jAhFCnUvrckEU/cjVx9M6usRiibAqpG+wi3FZynCQTabHkuGCw&#10;pj9D+fVwswraU3fSx85kF1Nud5lZtZv7v1Tq67P/nYEI1Id3+NXeaAU/yQSe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54VTDAAAA3AAAAA8AAAAAAAAAAAAA&#10;AAAAoQIAAGRycy9kb3ducmV2LnhtbFBLBQYAAAAABAAEAPkAAACRAwAAAAA=&#10;" strokecolor="black [3213]" strokeweight="2.25pt">
                    <v:stroke joinstyle="miter"/>
                  </v:line>
                  <v:shape id="TextBox 18" o:spid="_x0000_s1339" type="#_x0000_t202" style="position:absolute;left:39290;top:28573;width:12148;height:26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OJCcMA&#10;AADcAAAADwAAAGRycy9kb3ducmV2LnhtbESPzWrDMBCE74W+g9hCb42U0p/gRAmhaSGHXJq498Xa&#10;WCbWylib2Hn7qlDIcZiZb5jFagytulCfmsgWphMDiriKruHaQnn4epqBSoLssI1MFq6UYLW8v1tg&#10;4eLA33TZS60yhFOBFrxIV2idKk8B0yR2xNk7xj6gZNnX2vU4ZHho9bMxbzpgw3nBY0cfnqrT/hws&#10;iLj19Fp+hrT9GXebwZvqFUtrHx/G9RyU0Ci38H976yy8mHf4O5OPgF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OJCcMAAADcAAAADwAAAAAAAAAAAAAAAACYAgAAZHJzL2Rv&#10;d25yZXYueG1sUEsFBgAAAAAEAAQA9QAAAIgDA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8"/>
                              <w:szCs w:val="28"/>
                            </w:rPr>
                            <w:t>时间：</w:t>
                          </w:r>
                          <w:r>
                            <w:rPr>
                              <w:rFonts w:asciiTheme="minorHAnsi" w:eastAsiaTheme="minorEastAsia" w:hAnsi="Calibri" w:cstheme="minorBidi"/>
                              <w:color w:val="000000" w:themeColor="text1"/>
                              <w:kern w:val="24"/>
                              <w:sz w:val="28"/>
                              <w:szCs w:val="28"/>
                            </w:rPr>
                            <w:t>t/s</w:t>
                          </w:r>
                        </w:p>
                      </w:txbxContent>
                    </v:textbox>
                  </v:shape>
                  <v:shape id="TextBox 19" o:spid="_x0000_s1340" type="#_x0000_t202" style="position:absolute;left:5714;top:10000;width:21084;height:18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y298IA&#10;AADcAAAADwAAAGRycy9kb3ducmV2LnhtbERPz2vCMBS+D/wfwhN209SxyahGUWHQ22YtQ2/P5q0t&#10;a166JLOdf705CDt+fL+X68G04kLON5YVzKYJCOLS6oYrBcXhbfIKwgdkja1lUvBHHtar0cMSU217&#10;3tMlD5WIIexTVFCH0KVS+rImg35qO+LIfVlnMEToKqkd9jHctPIpSebSYMOxocaOdjWV3/mvUdBn&#10;p4I+B719yTP6uM5/zvvju1PqcTxsFiACDeFffHdnWsFzEtfGM/EIy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LLb3wgAAANwAAAAPAAAAAAAAAAAAAAAAAJgCAABkcnMvZG93&#10;bnJldi54bWxQSwUGAAAAAAQABAD1AAAAhwMAAAAA&#10;" filled="f" stroked="f">
                    <v:textbox style="layout-flow:vertical-ideographic;mso-fit-shape-to-text:t">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28"/>
                              <w:szCs w:val="28"/>
                            </w:rPr>
                            <w:t>加速度：</w:t>
                          </w:r>
                          <w:r>
                            <w:rPr>
                              <w:rFonts w:asciiTheme="minorHAnsi" w:eastAsiaTheme="minorEastAsia" w:hAnsi="Calibri" w:cstheme="minorBidi"/>
                              <w:color w:val="000000" w:themeColor="text1"/>
                              <w:kern w:val="24"/>
                              <w:sz w:val="28"/>
                              <w:szCs w:val="28"/>
                            </w:rPr>
                            <w:t>f/mm/s2</w:t>
                          </w:r>
                        </w:p>
                      </w:txbxContent>
                    </v:textbox>
                  </v:shape>
                  <v:line id="直接连接符 409" o:spid="_x0000_s1341" style="position:absolute;visibility:visible;mso-wrap-style:square" from="13572,27860" to="34289,27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Z1JsMAAADcAAAADwAAAGRycy9kb3ducmV2LnhtbESPQWvCQBSE70L/w/IK3nRTKWJTVynV&#10;guJJ48HjI/vMxmbfhuyaxH/vCoLHYWa+YebL3laipcaXjhV8jBMQxLnTJRcKjtnfaAbCB2SNlWNS&#10;cCMPy8XbYI6pdh3vqT2EQkQI+xQVmBDqVEqfG7Lox64mjt7ZNRZDlE0hdYNdhNtKTpJkKi2WHBcM&#10;1vRrKP8/XK2C9tSd9LEz2cWU211m1u3mtpJKDd/7n28QgfrwCj/bG63gM/mCx5l4BOTi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XmdSbDAAAA3AAAAA8AAAAAAAAAAAAA&#10;AAAAoQIAAGRycy9kb3ducmV2LnhtbFBLBQYAAAAABAAEAPkAAACRAwAAAAA=&#10;" strokecolor="black [3213]" strokeweight="2.25pt">
                    <v:stroke joinstyle="miter"/>
                  </v:line>
                  <v:line id="直接连接符 410" o:spid="_x0000_s1342" style="position:absolute;visibility:visible;mso-wrap-style:square" from="35004,36433" to="40004,36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VKZsAAAADcAAAADwAAAGRycy9kb3ducmV2LnhtbERPTYvCMBC9C/6HMII3TRWRpRpF1AUX&#10;T2t78Dg0Y1NtJqXJtvXfbw4Le3y87+1+sLXoqPWVYwWLeQKCuHC64lJBnn3OPkD4gKyxdkwK3uRh&#10;vxuPtphq1/M3dbdQihjCPkUFJoQmldIXhiz6uWuII/dwrcUQYVtK3WIfw20tl0mylhYrjg0GGzoa&#10;Kl63H6ugu/d3nfcme5rq65qZc3d5n6RS08lw2IAINIR/8Z/7ohWsFnF+PBOPgNz9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EFSmbAAAAA3AAAAA8AAAAAAAAAAAAAAAAA&#10;oQIAAGRycy9kb3ducmV2LnhtbFBLBQYAAAAABAAEAPkAAACOAwAAAAA=&#10;" strokecolor="black [3213]" strokeweight="2.25pt">
                    <v:stroke joinstyle="miter"/>
                  </v:line>
                </v:group>
                <v:shape id="对象 4" o:spid="_x0000_s1343" type="#_x0000_t75" style="position:absolute;left:45720;top:5714;width:38046;height:500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uNfjBAAAA3AAAAA8AAABkcnMvZG93bnJldi54bWxET89rwjAUvg/8H8ITdpupokM6o6goDHYQ&#10;q2Xs9mje2mLzUpJY2/9+OQg7fny/V5veNKIj52vLCqaTBARxYXXNpYLr5fi2BOEDssbGMikYyMNm&#10;PXpZYartg8/UZaEUMYR9igqqENpUSl9UZNBPbEscuV/rDIYIXSm1w0cMN42cJcm7NFhzbKiwpX1F&#10;xS27GwXNKT8MO/7ueMi/zHkhf0IpF0q9jvvtB4hAffgXP92fWsE8ifPjmXgE5Po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EuNfjBAAAA3AAAAA8AAAAAAAAAAAAAAAAAnwIA&#10;AGRycy9kb3ducmV2LnhtbFBLBQYAAAAABAAEAPcAAACNAwAAAAA=&#10;">
                  <v:imagedata r:id="rId257" o:title="" croptop="-859f" cropbottom="-62f" cropleft="-376f" cropright="-946f"/>
                  <o:lock v:ext="edit" aspectratio="f"/>
                </v:shape>
                <w10:anchorlock/>
              </v:group>
            </w:pict>
          </mc:Fallback>
        </mc:AlternateContent>
      </w:r>
    </w:p>
    <w:p w:rsidR="0090408A" w:rsidRPr="00302F35" w:rsidRDefault="0090408A" w:rsidP="0090408A">
      <w:pPr>
        <w:pStyle w:val="a6"/>
        <w:ind w:left="840"/>
        <w:jc w:val="center"/>
        <w:rPr>
          <w:lang w:eastAsia="zh-CN"/>
        </w:rPr>
      </w:pPr>
      <w:r>
        <w:rPr>
          <w:rFonts w:hint="eastAsia"/>
          <w:lang w:eastAsia="zh-CN"/>
        </w:rPr>
        <w:t>图表</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图表</w:instrText>
      </w:r>
      <w:r>
        <w:rPr>
          <w:rFonts w:hint="eastAsia"/>
          <w:lang w:eastAsia="zh-CN"/>
        </w:rPr>
        <w:instrText xml:space="preserve"> \* ARABIC</w:instrText>
      </w:r>
      <w:r>
        <w:rPr>
          <w:lang w:eastAsia="zh-CN"/>
        </w:rPr>
        <w:instrText xml:space="preserve"> </w:instrText>
      </w:r>
      <w:r>
        <w:fldChar w:fldCharType="separate"/>
      </w:r>
      <w:r>
        <w:rPr>
          <w:noProof/>
          <w:lang w:eastAsia="zh-CN"/>
        </w:rPr>
        <w:t>4</w:t>
      </w:r>
      <w:r>
        <w:fldChar w:fldCharType="end"/>
      </w:r>
      <w:r>
        <w:rPr>
          <w:rFonts w:hint="eastAsia"/>
          <w:lang w:eastAsia="zh-CN"/>
        </w:rPr>
        <w:t xml:space="preserve">  </w:t>
      </w:r>
      <w:r>
        <w:rPr>
          <w:rFonts w:hint="eastAsia"/>
          <w:lang w:eastAsia="zh-CN"/>
        </w:rPr>
        <w:t>速度规划，左：</w:t>
      </w:r>
      <w:r>
        <w:rPr>
          <w:lang w:eastAsia="zh-CN"/>
        </w:rPr>
        <w:t>T</w:t>
      </w:r>
      <w:r>
        <w:rPr>
          <w:rFonts w:hint="eastAsia"/>
          <w:lang w:eastAsia="zh-CN"/>
        </w:rPr>
        <w:t>型速度规划；右：</w:t>
      </w:r>
      <w:r>
        <w:rPr>
          <w:rFonts w:hint="eastAsia"/>
          <w:lang w:eastAsia="zh-CN"/>
        </w:rPr>
        <w:t>S</w:t>
      </w:r>
      <w:r>
        <w:rPr>
          <w:rFonts w:hint="eastAsia"/>
          <w:lang w:eastAsia="zh-CN"/>
        </w:rPr>
        <w:t>型速度规划</w:t>
      </w:r>
    </w:p>
    <w:p w:rsidR="0090408A" w:rsidRDefault="0090408A" w:rsidP="0090408A">
      <w:pPr>
        <w:pStyle w:val="a0"/>
        <w:ind w:left="840"/>
        <w:rPr>
          <w:lang w:val="en-US" w:eastAsia="zh-CN"/>
        </w:rPr>
      </w:pPr>
      <w:r>
        <w:rPr>
          <w:rFonts w:hint="eastAsia"/>
          <w:lang w:val="en-US" w:eastAsia="zh-CN"/>
        </w:rPr>
        <w:t>由图可以看出</w:t>
      </w:r>
      <w:r>
        <w:rPr>
          <w:lang w:val="en-US" w:eastAsia="zh-CN"/>
        </w:rPr>
        <w:t>,</w:t>
      </w:r>
      <w:r>
        <w:rPr>
          <w:rFonts w:hint="eastAsia"/>
          <w:lang w:val="en-US" w:eastAsia="zh-CN"/>
        </w:rPr>
        <w:t>一方面，</w:t>
      </w:r>
      <w:r>
        <w:rPr>
          <w:rFonts w:hint="eastAsia"/>
          <w:lang w:val="en-US" w:eastAsia="zh-CN"/>
        </w:rPr>
        <w:t>S</w:t>
      </w:r>
      <w:r>
        <w:rPr>
          <w:rFonts w:hint="eastAsia"/>
          <w:lang w:val="en-US" w:eastAsia="zh-CN"/>
        </w:rPr>
        <w:t>型曲线加速度规划比</w:t>
      </w:r>
      <w:r>
        <w:rPr>
          <w:rFonts w:hint="eastAsia"/>
          <w:lang w:val="en-US" w:eastAsia="zh-CN"/>
        </w:rPr>
        <w:t>T</w:t>
      </w:r>
      <w:r>
        <w:rPr>
          <w:rFonts w:hint="eastAsia"/>
          <w:lang w:val="en-US" w:eastAsia="zh-CN"/>
        </w:rPr>
        <w:t>型曲线速度规划更平滑，它的加速度也呈线性变化，不像</w:t>
      </w:r>
      <w:r>
        <w:rPr>
          <w:rFonts w:hint="eastAsia"/>
          <w:lang w:val="en-US" w:eastAsia="zh-CN"/>
        </w:rPr>
        <w:t>T</w:t>
      </w:r>
      <w:r>
        <w:rPr>
          <w:rFonts w:hint="eastAsia"/>
          <w:lang w:val="en-US" w:eastAsia="zh-CN"/>
        </w:rPr>
        <w:t>型曲线规划的加速度会有较大的突变。加速度的突变在一定情况下会产生震荡，对机床造成较大的磨损，加工的平滑度也会降低。另一方面，</w:t>
      </w:r>
      <w:r>
        <w:rPr>
          <w:rFonts w:hint="eastAsia"/>
          <w:lang w:val="en-US" w:eastAsia="zh-CN"/>
        </w:rPr>
        <w:t>T</w:t>
      </w:r>
      <w:r>
        <w:rPr>
          <w:rFonts w:hint="eastAsia"/>
          <w:lang w:val="en-US" w:eastAsia="zh-CN"/>
        </w:rPr>
        <w:t>型曲线规划比</w:t>
      </w:r>
      <w:r>
        <w:rPr>
          <w:rFonts w:hint="eastAsia"/>
          <w:lang w:val="en-US" w:eastAsia="zh-CN"/>
        </w:rPr>
        <w:t>S</w:t>
      </w:r>
      <w:r>
        <w:rPr>
          <w:rFonts w:hint="eastAsia"/>
          <w:lang w:val="en-US" w:eastAsia="zh-CN"/>
        </w:rPr>
        <w:t>型曲线规划计算简单，因此更加节省计算时间。在选择加速度规划时同时考虑以上两方面的原因。</w:t>
      </w:r>
    </w:p>
    <w:p w:rsidR="0090408A" w:rsidRDefault="0090408A" w:rsidP="0090408A">
      <w:pPr>
        <w:pStyle w:val="3"/>
        <w:spacing w:before="156" w:after="156"/>
        <w:ind w:left="964" w:hanging="964"/>
        <w:rPr>
          <w:lang w:eastAsia="zh-CN"/>
        </w:rPr>
      </w:pPr>
      <w:bookmarkStart w:id="90" w:name="_Toc451342832"/>
      <w:r>
        <w:rPr>
          <w:rFonts w:hint="eastAsia"/>
          <w:lang w:eastAsia="zh-CN"/>
        </w:rPr>
        <w:t>S</w:t>
      </w:r>
      <w:r>
        <w:rPr>
          <w:rFonts w:hint="eastAsia"/>
          <w:lang w:eastAsia="zh-CN"/>
        </w:rPr>
        <w:t>型曲线速度规划</w:t>
      </w:r>
      <w:bookmarkEnd w:id="90"/>
    </w:p>
    <w:p w:rsidR="0090408A" w:rsidRPr="003351F7" w:rsidRDefault="0090408A" w:rsidP="0090408A">
      <w:pPr>
        <w:pStyle w:val="4"/>
        <w:spacing w:before="312" w:after="312"/>
        <w:ind w:left="960" w:hanging="960"/>
        <w:rPr>
          <w:lang w:eastAsia="zh-CN"/>
        </w:rPr>
      </w:pPr>
      <w:bookmarkStart w:id="91" w:name="_Toc451342833"/>
      <w:r>
        <w:rPr>
          <w:lang w:eastAsia="zh-CN"/>
        </w:rPr>
        <w:t>S</w:t>
      </w:r>
      <w:r>
        <w:rPr>
          <w:rFonts w:hint="eastAsia"/>
          <w:lang w:eastAsia="zh-CN"/>
        </w:rPr>
        <w:t>型曲线参数</w:t>
      </w:r>
      <w:bookmarkEnd w:id="91"/>
    </w:p>
    <w:p w:rsidR="0090408A" w:rsidRDefault="0090408A" w:rsidP="0090408A">
      <w:pPr>
        <w:pStyle w:val="a0"/>
        <w:ind w:left="840"/>
        <w:rPr>
          <w:lang w:eastAsia="zh-CN"/>
        </w:rPr>
      </w:pPr>
      <w:r>
        <w:rPr>
          <w:rFonts w:hint="eastAsia"/>
          <w:lang w:val="en-US" w:eastAsia="zh-CN"/>
        </w:rPr>
        <w:t>S</w:t>
      </w:r>
      <w:r>
        <w:rPr>
          <w:rFonts w:hint="eastAsia"/>
          <w:lang w:val="en-US" w:eastAsia="zh-CN"/>
        </w:rPr>
        <w:t>型曲线速度规划分为</w:t>
      </w:r>
      <w:r>
        <w:rPr>
          <w:rFonts w:hint="eastAsia"/>
          <w:lang w:val="en-US" w:eastAsia="zh-CN"/>
        </w:rPr>
        <w:t>7</w:t>
      </w:r>
      <w:r>
        <w:rPr>
          <w:rFonts w:hint="eastAsia"/>
          <w:lang w:val="en-US" w:eastAsia="zh-CN"/>
        </w:rPr>
        <w:t>个阶段，如图</w:t>
      </w:r>
      <w:r>
        <w:rPr>
          <w:lang w:val="en-US" w:eastAsia="zh-CN"/>
        </w:rPr>
        <w:t>5</w:t>
      </w:r>
      <w:r>
        <w:rPr>
          <w:rFonts w:hint="eastAsia"/>
          <w:lang w:val="en-US" w:eastAsia="zh-CN"/>
        </w:rPr>
        <w:t>。</w:t>
      </w:r>
      <w:r>
        <w:rPr>
          <w:lang w:val="en-US" w:eastAsia="zh-CN"/>
        </w:rPr>
        <w:t>t</w:t>
      </w:r>
      <w:r>
        <w:rPr>
          <w:lang w:eastAsia="zh-CN"/>
        </w:rPr>
        <w:t> </w:t>
      </w:r>
      <w:r>
        <w:rPr>
          <w:rFonts w:hint="eastAsia"/>
          <w:lang w:eastAsia="zh-CN"/>
        </w:rPr>
        <w:t>为时间坐标；</w:t>
      </w:r>
      <w:r>
        <w:rPr>
          <w:rFonts w:hint="eastAsia"/>
          <w:lang w:val="en-US" w:eastAsia="zh-CN"/>
        </w:rPr>
        <w:t>t</w:t>
      </w:r>
      <w:r w:rsidRPr="00023F5E">
        <w:rPr>
          <w:rFonts w:hint="eastAsia"/>
          <w:vertAlign w:val="subscript"/>
          <w:lang w:val="en-US" w:eastAsia="zh-CN"/>
        </w:rPr>
        <w:t>1</w:t>
      </w:r>
      <w:r>
        <w:rPr>
          <w:rFonts w:hint="eastAsia"/>
          <w:lang w:val="en-US" w:eastAsia="zh-CN"/>
        </w:rPr>
        <w:t>~t</w:t>
      </w:r>
      <w:r w:rsidRPr="00023F5E">
        <w:rPr>
          <w:rFonts w:hint="eastAsia"/>
          <w:vertAlign w:val="subscript"/>
          <w:lang w:val="en-US" w:eastAsia="zh-CN"/>
        </w:rPr>
        <w:t>7</w:t>
      </w:r>
      <w:r>
        <w:rPr>
          <w:rFonts w:hint="eastAsia"/>
          <w:lang w:val="en-US" w:eastAsia="zh-CN"/>
        </w:rPr>
        <w:t>为每个阶段终点的时间坐标；</w:t>
      </w:r>
      <w:r>
        <w:rPr>
          <w:rFonts w:hint="eastAsia"/>
          <w:lang w:val="en-US" w:eastAsia="zh-CN"/>
        </w:rPr>
        <w:t>T</w:t>
      </w:r>
      <w:r w:rsidRPr="00023F5E">
        <w:rPr>
          <w:rFonts w:hint="eastAsia"/>
          <w:vertAlign w:val="subscript"/>
          <w:lang w:val="en-US" w:eastAsia="zh-CN"/>
        </w:rPr>
        <w:t>1</w:t>
      </w:r>
      <w:r>
        <w:rPr>
          <w:rFonts w:hint="eastAsia"/>
          <w:lang w:val="en-US" w:eastAsia="zh-CN"/>
        </w:rPr>
        <w:t>~T</w:t>
      </w:r>
      <w:r w:rsidRPr="00023F5E">
        <w:rPr>
          <w:rFonts w:hint="eastAsia"/>
          <w:vertAlign w:val="subscript"/>
          <w:lang w:val="en-US" w:eastAsia="zh-CN"/>
        </w:rPr>
        <w:t>4</w:t>
      </w:r>
      <w:r>
        <w:rPr>
          <w:rFonts w:hint="eastAsia"/>
          <w:lang w:val="en-US" w:eastAsia="zh-CN"/>
        </w:rPr>
        <w:t>为每个阶段时间长度；</w:t>
      </w:r>
      <w:r w:rsidRPr="00023F5E">
        <w:rPr>
          <w:rFonts w:cs="Arial" w:hint="eastAsia"/>
          <w:lang w:val="en-US" w:eastAsia="zh-CN"/>
        </w:rPr>
        <w:t>τ</w:t>
      </w:r>
      <w:r w:rsidRPr="00023F5E">
        <w:rPr>
          <w:rFonts w:hint="eastAsia"/>
          <w:vertAlign w:val="subscript"/>
          <w:lang w:eastAsia="zh-CN"/>
        </w:rPr>
        <w:t>1</w:t>
      </w:r>
      <w:r>
        <w:rPr>
          <w:rFonts w:hint="eastAsia"/>
          <w:lang w:eastAsia="zh-CN"/>
        </w:rPr>
        <w:t>~</w:t>
      </w:r>
      <w:r w:rsidRPr="00023F5E">
        <w:rPr>
          <w:rFonts w:cs="Arial" w:hint="eastAsia"/>
          <w:lang w:val="en-US" w:eastAsia="zh-CN"/>
        </w:rPr>
        <w:t>τ</w:t>
      </w:r>
      <w:r w:rsidRPr="00023F5E">
        <w:rPr>
          <w:rFonts w:hint="eastAsia"/>
          <w:vertAlign w:val="subscript"/>
          <w:lang w:eastAsia="zh-CN"/>
        </w:rPr>
        <w:t>7</w:t>
      </w:r>
      <w:r>
        <w:rPr>
          <w:rFonts w:hint="eastAsia"/>
          <w:lang w:eastAsia="zh-CN"/>
        </w:rPr>
        <w:t>为局部时间坐标，即以每一个阶段的时间起点为零点，</w:t>
      </w:r>
      <w:r w:rsidRPr="00023F5E">
        <w:rPr>
          <w:rFonts w:cs="Arial" w:hint="eastAsia"/>
          <w:lang w:val="en-US" w:eastAsia="zh-CN"/>
        </w:rPr>
        <w:t>τ</w:t>
      </w:r>
      <w:r w:rsidRPr="00023F5E">
        <w:rPr>
          <w:rFonts w:hint="eastAsia"/>
          <w:vertAlign w:val="subscript"/>
          <w:lang w:eastAsia="zh-CN"/>
        </w:rPr>
        <w:t>i</w:t>
      </w:r>
      <w:r>
        <w:rPr>
          <w:rFonts w:hint="eastAsia"/>
          <w:lang w:eastAsia="zh-CN"/>
        </w:rPr>
        <w:t xml:space="preserve"> = t - t</w:t>
      </w:r>
      <w:r>
        <w:rPr>
          <w:rFonts w:hint="eastAsia"/>
          <w:vertAlign w:val="subscript"/>
          <w:lang w:eastAsia="zh-CN"/>
        </w:rPr>
        <w:t>i-1</w:t>
      </w:r>
      <w:r>
        <w:rPr>
          <w:rFonts w:hint="eastAsia"/>
          <w:lang w:eastAsia="zh-CN"/>
        </w:rPr>
        <w:t>。</w:t>
      </w:r>
    </w:p>
    <w:p w:rsidR="0090408A" w:rsidRDefault="0090408A" w:rsidP="0090408A">
      <w:pPr>
        <w:pStyle w:val="a0"/>
        <w:ind w:left="840"/>
        <w:rPr>
          <w:lang w:eastAsia="zh-CN"/>
        </w:rPr>
      </w:pPr>
      <w:r>
        <w:rPr>
          <w:rFonts w:hint="eastAsia"/>
          <w:lang w:eastAsia="zh-CN"/>
        </w:rPr>
        <w:t>S</w:t>
      </w:r>
      <w:r>
        <w:rPr>
          <w:rFonts w:hint="eastAsia"/>
          <w:lang w:eastAsia="zh-CN"/>
        </w:rPr>
        <w:t>型曲线规划需要用到的系统参数：</w:t>
      </w:r>
      <w:r>
        <w:rPr>
          <w:rFonts w:hint="eastAsia"/>
          <w:lang w:eastAsia="zh-CN"/>
        </w:rPr>
        <w:t>A</w:t>
      </w:r>
      <w:r>
        <w:rPr>
          <w:rFonts w:hint="eastAsia"/>
          <w:lang w:eastAsia="zh-CN"/>
        </w:rPr>
        <w:softHyphen/>
      </w:r>
      <w:r>
        <w:rPr>
          <w:rFonts w:hint="eastAsia"/>
          <w:lang w:eastAsia="zh-CN"/>
        </w:rPr>
        <w:t>——系统最大加速度，</w:t>
      </w:r>
      <w:r>
        <w:rPr>
          <w:rFonts w:hint="eastAsia"/>
          <w:lang w:eastAsia="zh-CN"/>
        </w:rPr>
        <w:t>D</w:t>
      </w:r>
      <w:r>
        <w:rPr>
          <w:rFonts w:hint="eastAsia"/>
          <w:lang w:eastAsia="zh-CN"/>
        </w:rPr>
        <w:t>——系统最大减速度，</w:t>
      </w:r>
      <w:r>
        <w:rPr>
          <w:rFonts w:hint="eastAsia"/>
          <w:lang w:eastAsia="zh-CN"/>
        </w:rPr>
        <w:t>J</w:t>
      </w:r>
      <w:r>
        <w:rPr>
          <w:rFonts w:hint="eastAsia"/>
          <w:lang w:eastAsia="zh-CN"/>
        </w:rPr>
        <w:t>——系统加加速度。另外，</w:t>
      </w:r>
      <w:r>
        <w:rPr>
          <w:rFonts w:hint="eastAsia"/>
          <w:lang w:eastAsia="zh-CN"/>
        </w:rPr>
        <w:t>f</w:t>
      </w:r>
      <w:r>
        <w:rPr>
          <w:rFonts w:hint="eastAsia"/>
          <w:vertAlign w:val="subscript"/>
          <w:lang w:eastAsia="zh-CN"/>
        </w:rPr>
        <w:t>s</w:t>
      </w:r>
      <w:r>
        <w:rPr>
          <w:rFonts w:hint="eastAsia"/>
          <w:lang w:eastAsia="zh-CN"/>
        </w:rPr>
        <w:t>是曲线初始进给速度，</w:t>
      </w:r>
      <w:r>
        <w:rPr>
          <w:rFonts w:hint="eastAsia"/>
          <w:lang w:eastAsia="zh-CN"/>
        </w:rPr>
        <w:t>f</w:t>
      </w:r>
      <w:r>
        <w:rPr>
          <w:rFonts w:hint="eastAsia"/>
          <w:vertAlign w:val="subscript"/>
          <w:lang w:eastAsia="zh-CN"/>
        </w:rPr>
        <w:t>e</w:t>
      </w:r>
      <w:r>
        <w:rPr>
          <w:rFonts w:hint="eastAsia"/>
          <w:lang w:eastAsia="zh-CN"/>
        </w:rPr>
        <w:t>为终点速度，</w:t>
      </w:r>
      <w:r>
        <w:rPr>
          <w:rFonts w:hint="eastAsia"/>
          <w:lang w:eastAsia="zh-CN"/>
        </w:rPr>
        <w:t>f</w:t>
      </w:r>
      <w:r>
        <w:rPr>
          <w:rFonts w:hint="eastAsia"/>
          <w:lang w:eastAsia="zh-CN"/>
        </w:rPr>
        <w:t>是目标速度，表示曲线速度稳定后（匀速阶段）达到的速度。</w:t>
      </w:r>
      <w:r>
        <w:rPr>
          <w:rFonts w:hint="eastAsia"/>
          <w:lang w:eastAsia="zh-CN"/>
        </w:rPr>
        <w:t>l</w:t>
      </w:r>
      <w:r>
        <w:rPr>
          <w:rFonts w:hint="eastAsia"/>
          <w:vertAlign w:val="subscript"/>
          <w:lang w:eastAsia="zh-CN"/>
        </w:rPr>
        <w:t>s</w:t>
      </w:r>
      <w:r>
        <w:rPr>
          <w:rFonts w:hint="eastAsia"/>
          <w:lang w:eastAsia="zh-CN"/>
        </w:rPr>
        <w:t>是曲线初始位置。</w:t>
      </w:r>
    </w:p>
    <w:p w:rsidR="0090408A" w:rsidRDefault="0090408A" w:rsidP="0090408A">
      <w:pPr>
        <w:pStyle w:val="a0"/>
        <w:keepNext/>
        <w:ind w:left="840"/>
        <w:jc w:val="center"/>
      </w:pPr>
      <w:r>
        <w:rPr>
          <w:noProof/>
          <w:lang w:val="en-US" w:eastAsia="zh-CN"/>
        </w:rPr>
        <w:lastRenderedPageBreak/>
        <w:drawing>
          <wp:inline distT="0" distB="0" distL="0" distR="0" wp14:anchorId="3F6BC05E" wp14:editId="23BFBD40">
            <wp:extent cx="4277995" cy="4086860"/>
            <wp:effectExtent l="0" t="0" r="8255" b="889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4277995" cy="4086860"/>
                    </a:xfrm>
                    <a:prstGeom prst="rect">
                      <a:avLst/>
                    </a:prstGeom>
                    <a:noFill/>
                    <a:ln>
                      <a:noFill/>
                    </a:ln>
                  </pic:spPr>
                </pic:pic>
              </a:graphicData>
            </a:graphic>
          </wp:inline>
        </w:drawing>
      </w:r>
    </w:p>
    <w:p w:rsidR="0090408A" w:rsidRDefault="0090408A" w:rsidP="0090408A">
      <w:pPr>
        <w:pStyle w:val="a6"/>
        <w:ind w:left="840"/>
        <w:jc w:val="center"/>
        <w:rPr>
          <w:lang w:eastAsia="zh-CN"/>
        </w:rPr>
      </w:pPr>
      <w:r>
        <w:rPr>
          <w:rFonts w:hint="eastAsia"/>
          <w:lang w:eastAsia="zh-CN"/>
        </w:rPr>
        <w:t>图表</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图表</w:instrText>
      </w:r>
      <w:r>
        <w:rPr>
          <w:rFonts w:hint="eastAsia"/>
          <w:lang w:eastAsia="zh-CN"/>
        </w:rPr>
        <w:instrText xml:space="preserve"> \* ARABIC</w:instrText>
      </w:r>
      <w:r>
        <w:rPr>
          <w:lang w:eastAsia="zh-CN"/>
        </w:rPr>
        <w:instrText xml:space="preserve"> </w:instrText>
      </w:r>
      <w:r>
        <w:fldChar w:fldCharType="separate"/>
      </w:r>
      <w:r>
        <w:rPr>
          <w:noProof/>
          <w:lang w:eastAsia="zh-CN"/>
        </w:rPr>
        <w:t>5</w:t>
      </w:r>
      <w:r>
        <w:fldChar w:fldCharType="end"/>
      </w:r>
      <w:r>
        <w:rPr>
          <w:lang w:eastAsia="zh-CN"/>
        </w:rPr>
        <w:t xml:space="preserve">  S</w:t>
      </w:r>
      <w:r>
        <w:rPr>
          <w:rFonts w:hint="eastAsia"/>
          <w:lang w:eastAsia="zh-CN"/>
        </w:rPr>
        <w:t>型曲线速度规划</w:t>
      </w:r>
    </w:p>
    <w:p w:rsidR="0090408A" w:rsidRDefault="0090408A" w:rsidP="0090408A">
      <w:pPr>
        <w:pStyle w:val="4"/>
        <w:spacing w:before="312" w:after="312"/>
        <w:ind w:left="960" w:hanging="960"/>
        <w:rPr>
          <w:lang w:eastAsia="zh-CN"/>
        </w:rPr>
      </w:pPr>
      <w:bookmarkStart w:id="92" w:name="_Toc451342834"/>
      <w:r>
        <w:rPr>
          <w:rFonts w:hint="eastAsia"/>
          <w:lang w:eastAsia="zh-CN"/>
        </w:rPr>
        <w:t>速度规划类型</w:t>
      </w:r>
      <w:bookmarkEnd w:id="92"/>
    </w:p>
    <w:p w:rsidR="0090408A" w:rsidRPr="00C80B4F" w:rsidRDefault="0090408A" w:rsidP="0090408A">
      <w:pPr>
        <w:pStyle w:val="a0"/>
        <w:ind w:left="840"/>
        <w:rPr>
          <w:lang w:val="en-US" w:eastAsia="zh-CN"/>
        </w:rPr>
      </w:pPr>
      <w:r>
        <w:rPr>
          <w:rFonts w:hint="eastAsia"/>
          <w:lang w:val="en-US" w:eastAsia="zh-CN"/>
        </w:rPr>
        <w:t>根据初始速度</w:t>
      </w:r>
      <w:r>
        <w:rPr>
          <w:rFonts w:hint="eastAsia"/>
          <w:lang w:val="en-US" w:eastAsia="zh-CN"/>
        </w:rPr>
        <w:t>f</w:t>
      </w:r>
      <w:r>
        <w:rPr>
          <w:vertAlign w:val="subscript"/>
          <w:lang w:val="en-US" w:eastAsia="zh-CN"/>
        </w:rPr>
        <w:t>s</w:t>
      </w:r>
      <w:r>
        <w:rPr>
          <w:lang w:val="en-US" w:eastAsia="zh-CN"/>
        </w:rPr>
        <w:t>,</w:t>
      </w:r>
      <w:r>
        <w:rPr>
          <w:rFonts w:hint="eastAsia"/>
          <w:lang w:val="en-US" w:eastAsia="zh-CN"/>
        </w:rPr>
        <w:t>终点速度</w:t>
      </w:r>
      <w:r>
        <w:rPr>
          <w:rFonts w:hint="eastAsia"/>
          <w:lang w:val="en-US" w:eastAsia="zh-CN"/>
        </w:rPr>
        <w:t>f</w:t>
      </w:r>
      <w:r>
        <w:rPr>
          <w:rFonts w:hint="eastAsia"/>
          <w:vertAlign w:val="subscript"/>
          <w:lang w:val="en-US" w:eastAsia="zh-CN"/>
        </w:rPr>
        <w:t>e</w:t>
      </w:r>
      <w:r>
        <w:rPr>
          <w:rFonts w:hint="eastAsia"/>
          <w:lang w:val="en-US" w:eastAsia="zh-CN"/>
        </w:rPr>
        <w:t>，以及目标速度</w:t>
      </w:r>
      <w:r>
        <w:rPr>
          <w:rFonts w:hint="eastAsia"/>
          <w:lang w:val="en-US" w:eastAsia="zh-CN"/>
        </w:rPr>
        <w:t>f</w:t>
      </w:r>
      <w:r>
        <w:rPr>
          <w:rFonts w:hint="eastAsia"/>
          <w:lang w:val="en-US" w:eastAsia="zh-CN"/>
        </w:rPr>
        <w:t>之间的关系，</w:t>
      </w:r>
      <w:r>
        <w:rPr>
          <w:rFonts w:hint="eastAsia"/>
          <w:lang w:val="en-US" w:eastAsia="zh-CN"/>
        </w:rPr>
        <w:t>S</w:t>
      </w:r>
      <w:r>
        <w:rPr>
          <w:rFonts w:hint="eastAsia"/>
          <w:lang w:val="en-US" w:eastAsia="zh-CN"/>
        </w:rPr>
        <w:t>型曲线速度规划有以下</w:t>
      </w:r>
      <w:r>
        <w:rPr>
          <w:rFonts w:hint="eastAsia"/>
          <w:lang w:val="en-US" w:eastAsia="zh-CN"/>
        </w:rPr>
        <w:t>4</w:t>
      </w:r>
      <w:r>
        <w:rPr>
          <w:rFonts w:hint="eastAsia"/>
          <w:lang w:val="en-US" w:eastAsia="zh-CN"/>
        </w:rPr>
        <w:t>种类型，如图</w:t>
      </w:r>
      <w:r>
        <w:rPr>
          <w:lang w:val="en-US" w:eastAsia="zh-CN"/>
        </w:rPr>
        <w:t>6</w:t>
      </w:r>
      <w:r>
        <w:rPr>
          <w:rFonts w:hint="eastAsia"/>
          <w:lang w:val="en-US" w:eastAsia="zh-CN"/>
        </w:rPr>
        <w:t>。其中</w:t>
      </w:r>
      <w:r>
        <w:rPr>
          <w:rFonts w:hint="eastAsia"/>
          <w:lang w:val="en-US" w:eastAsia="zh-CN"/>
        </w:rPr>
        <w:t>A</w:t>
      </w:r>
      <w:r>
        <w:rPr>
          <w:rFonts w:hint="eastAsia"/>
          <w:lang w:val="en-US" w:eastAsia="zh-CN"/>
        </w:rPr>
        <w:t>图表示</w:t>
      </w:r>
      <w:r>
        <w:rPr>
          <w:rFonts w:hint="eastAsia"/>
          <w:lang w:val="en-US" w:eastAsia="zh-CN"/>
        </w:rPr>
        <w:t>f</w:t>
      </w:r>
      <w:r>
        <w:rPr>
          <w:rFonts w:hint="eastAsia"/>
          <w:vertAlign w:val="subscript"/>
          <w:lang w:val="en-US" w:eastAsia="zh-CN"/>
        </w:rPr>
        <w:t>s</w:t>
      </w:r>
      <w:r>
        <w:rPr>
          <w:rFonts w:hint="eastAsia"/>
          <w:lang w:val="en-US" w:eastAsia="zh-CN"/>
        </w:rPr>
        <w:t>&lt;f, f</w:t>
      </w:r>
      <w:r>
        <w:rPr>
          <w:rFonts w:hint="eastAsia"/>
          <w:vertAlign w:val="subscript"/>
          <w:lang w:val="en-US" w:eastAsia="zh-CN"/>
        </w:rPr>
        <w:t>e</w:t>
      </w:r>
      <w:r>
        <w:rPr>
          <w:rFonts w:hint="eastAsia"/>
          <w:lang w:val="en-US" w:eastAsia="zh-CN"/>
        </w:rPr>
        <w:t>&lt;f</w:t>
      </w:r>
      <w:r>
        <w:rPr>
          <w:rFonts w:hint="eastAsia"/>
          <w:lang w:val="en-US" w:eastAsia="zh-CN"/>
        </w:rPr>
        <w:t>的情况；</w:t>
      </w:r>
      <w:r>
        <w:rPr>
          <w:rFonts w:hint="eastAsia"/>
          <w:lang w:val="en-US" w:eastAsia="zh-CN"/>
        </w:rPr>
        <w:t>B</w:t>
      </w:r>
      <w:r>
        <w:rPr>
          <w:rFonts w:hint="eastAsia"/>
          <w:lang w:val="en-US" w:eastAsia="zh-CN"/>
        </w:rPr>
        <w:t>图表示</w:t>
      </w:r>
      <w:r>
        <w:rPr>
          <w:rFonts w:hint="eastAsia"/>
          <w:lang w:val="en-US" w:eastAsia="zh-CN"/>
        </w:rPr>
        <w:t>f</w:t>
      </w:r>
      <w:r>
        <w:rPr>
          <w:rFonts w:hint="eastAsia"/>
          <w:vertAlign w:val="subscript"/>
          <w:lang w:val="en-US" w:eastAsia="zh-CN"/>
        </w:rPr>
        <w:t>s</w:t>
      </w:r>
      <w:r>
        <w:rPr>
          <w:rFonts w:hint="eastAsia"/>
          <w:lang w:val="en-US" w:eastAsia="zh-CN"/>
        </w:rPr>
        <w:t>&lt;f&lt;f</w:t>
      </w:r>
      <w:r>
        <w:rPr>
          <w:rFonts w:hint="eastAsia"/>
          <w:vertAlign w:val="subscript"/>
          <w:lang w:val="en-US" w:eastAsia="zh-CN"/>
        </w:rPr>
        <w:t>e</w:t>
      </w:r>
      <w:r>
        <w:rPr>
          <w:rFonts w:hint="eastAsia"/>
          <w:lang w:val="en-US" w:eastAsia="zh-CN"/>
        </w:rPr>
        <w:t>情况；</w:t>
      </w:r>
      <w:r>
        <w:rPr>
          <w:rFonts w:hint="eastAsia"/>
          <w:lang w:val="en-US" w:eastAsia="zh-CN"/>
        </w:rPr>
        <w:t>C</w:t>
      </w:r>
      <w:r>
        <w:rPr>
          <w:rFonts w:hint="eastAsia"/>
          <w:lang w:val="en-US" w:eastAsia="zh-CN"/>
        </w:rPr>
        <w:t>图表示</w:t>
      </w:r>
      <w:r>
        <w:rPr>
          <w:rFonts w:hint="eastAsia"/>
          <w:lang w:val="en-US" w:eastAsia="zh-CN"/>
        </w:rPr>
        <w:t>f</w:t>
      </w:r>
      <w:r>
        <w:rPr>
          <w:rFonts w:hint="eastAsia"/>
          <w:vertAlign w:val="subscript"/>
          <w:lang w:val="en-US" w:eastAsia="zh-CN"/>
        </w:rPr>
        <w:t>s</w:t>
      </w:r>
      <w:r>
        <w:rPr>
          <w:lang w:val="en-US" w:eastAsia="zh-CN"/>
        </w:rPr>
        <w:t>&gt;</w:t>
      </w:r>
      <w:r>
        <w:rPr>
          <w:rFonts w:hint="eastAsia"/>
          <w:lang w:val="en-US" w:eastAsia="zh-CN"/>
        </w:rPr>
        <w:t>f, f</w:t>
      </w:r>
      <w:r>
        <w:rPr>
          <w:rFonts w:hint="eastAsia"/>
          <w:vertAlign w:val="subscript"/>
          <w:lang w:val="en-US" w:eastAsia="zh-CN"/>
        </w:rPr>
        <w:t>e</w:t>
      </w:r>
      <w:r>
        <w:rPr>
          <w:lang w:val="en-US" w:eastAsia="zh-CN"/>
        </w:rPr>
        <w:t>&gt;</w:t>
      </w:r>
      <w:r>
        <w:rPr>
          <w:rFonts w:hint="eastAsia"/>
          <w:lang w:val="en-US" w:eastAsia="zh-CN"/>
        </w:rPr>
        <w:t>f</w:t>
      </w:r>
      <w:r>
        <w:rPr>
          <w:rFonts w:hint="eastAsia"/>
          <w:lang w:val="en-US" w:eastAsia="zh-CN"/>
        </w:rPr>
        <w:t>的情况；</w:t>
      </w:r>
      <w:r>
        <w:rPr>
          <w:lang w:val="en-US" w:eastAsia="zh-CN"/>
        </w:rPr>
        <w:t>D</w:t>
      </w:r>
      <w:r>
        <w:rPr>
          <w:rFonts w:hint="eastAsia"/>
          <w:lang w:val="en-US" w:eastAsia="zh-CN"/>
        </w:rPr>
        <w:t>图表示</w:t>
      </w:r>
      <w:r>
        <w:rPr>
          <w:rFonts w:hint="eastAsia"/>
          <w:lang w:val="en-US" w:eastAsia="zh-CN"/>
        </w:rPr>
        <w:t>f</w:t>
      </w:r>
      <w:r>
        <w:rPr>
          <w:rFonts w:hint="eastAsia"/>
          <w:vertAlign w:val="subscript"/>
          <w:lang w:val="en-US" w:eastAsia="zh-CN"/>
        </w:rPr>
        <w:t>s</w:t>
      </w:r>
      <w:r>
        <w:rPr>
          <w:lang w:val="en-US" w:eastAsia="zh-CN"/>
        </w:rPr>
        <w:t>&gt;</w:t>
      </w:r>
      <w:r>
        <w:rPr>
          <w:rFonts w:hint="eastAsia"/>
          <w:lang w:val="en-US" w:eastAsia="zh-CN"/>
        </w:rPr>
        <w:t>f</w:t>
      </w:r>
      <w:r>
        <w:rPr>
          <w:lang w:val="en-US" w:eastAsia="zh-CN"/>
        </w:rPr>
        <w:t>&gt;</w:t>
      </w:r>
      <w:r>
        <w:rPr>
          <w:rFonts w:hint="eastAsia"/>
          <w:lang w:val="en-US" w:eastAsia="zh-CN"/>
        </w:rPr>
        <w:t>f</w:t>
      </w:r>
      <w:r>
        <w:rPr>
          <w:rFonts w:hint="eastAsia"/>
          <w:vertAlign w:val="subscript"/>
          <w:lang w:val="en-US" w:eastAsia="zh-CN"/>
        </w:rPr>
        <w:t>e</w:t>
      </w:r>
      <w:r>
        <w:rPr>
          <w:rFonts w:hint="eastAsia"/>
          <w:lang w:val="en-US" w:eastAsia="zh-CN"/>
        </w:rPr>
        <w:t>的情况。</w:t>
      </w:r>
    </w:p>
    <w:p w:rsidR="0090408A" w:rsidRDefault="0090408A" w:rsidP="0090408A">
      <w:pPr>
        <w:pStyle w:val="a0"/>
        <w:ind w:left="840"/>
        <w:jc w:val="center"/>
        <w:rPr>
          <w:lang w:val="en-US" w:eastAsia="zh-CN"/>
        </w:rPr>
      </w:pPr>
      <w:r>
        <w:rPr>
          <w:rFonts w:hint="eastAsia"/>
          <w:noProof/>
          <w:lang w:val="en-US" w:eastAsia="zh-CN"/>
        </w:rPr>
        <w:drawing>
          <wp:inline distT="0" distB="0" distL="0" distR="0" wp14:anchorId="0DCC17B2" wp14:editId="69B5BA2A">
            <wp:extent cx="4953635" cy="1598295"/>
            <wp:effectExtent l="0" t="0" r="0" b="190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4953635" cy="1598295"/>
                    </a:xfrm>
                    <a:prstGeom prst="rect">
                      <a:avLst/>
                    </a:prstGeom>
                    <a:noFill/>
                    <a:ln>
                      <a:noFill/>
                    </a:ln>
                  </pic:spPr>
                </pic:pic>
              </a:graphicData>
            </a:graphic>
          </wp:inline>
        </w:drawing>
      </w:r>
    </w:p>
    <w:p w:rsidR="0090408A" w:rsidRDefault="0090408A" w:rsidP="0090408A">
      <w:pPr>
        <w:pStyle w:val="a0"/>
        <w:keepNext/>
        <w:ind w:left="840"/>
        <w:jc w:val="center"/>
      </w:pPr>
      <w:r>
        <w:rPr>
          <w:rFonts w:hint="eastAsia"/>
          <w:noProof/>
          <w:lang w:val="en-US" w:eastAsia="zh-CN"/>
        </w:rPr>
        <w:lastRenderedPageBreak/>
        <w:drawing>
          <wp:inline distT="0" distB="0" distL="0" distR="0" wp14:anchorId="7BB3C76E" wp14:editId="3AF6AF90">
            <wp:extent cx="4953635" cy="1741170"/>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4953635" cy="1741170"/>
                    </a:xfrm>
                    <a:prstGeom prst="rect">
                      <a:avLst/>
                    </a:prstGeom>
                    <a:noFill/>
                    <a:ln>
                      <a:noFill/>
                    </a:ln>
                  </pic:spPr>
                </pic:pic>
              </a:graphicData>
            </a:graphic>
          </wp:inline>
        </w:drawing>
      </w:r>
    </w:p>
    <w:p w:rsidR="0090408A" w:rsidRPr="003351F7" w:rsidRDefault="0090408A" w:rsidP="0090408A">
      <w:pPr>
        <w:pStyle w:val="a6"/>
        <w:ind w:left="840"/>
        <w:jc w:val="center"/>
        <w:rPr>
          <w:lang w:eastAsia="zh-CN"/>
        </w:rPr>
      </w:pPr>
      <w:r>
        <w:rPr>
          <w:rFonts w:hint="eastAsia"/>
          <w:lang w:eastAsia="zh-CN"/>
        </w:rPr>
        <w:t>图表</w:t>
      </w:r>
      <w:r>
        <w:rPr>
          <w:rFonts w:hint="eastAsia"/>
          <w:lang w:eastAsia="zh-CN"/>
        </w:rPr>
        <w:t xml:space="preserve"> </w:t>
      </w:r>
      <w:r>
        <w:rPr>
          <w:lang w:eastAsia="zh-CN"/>
        </w:rPr>
        <w:fldChar w:fldCharType="begin"/>
      </w:r>
      <w:r>
        <w:rPr>
          <w:lang w:eastAsia="zh-CN"/>
        </w:rPr>
        <w:instrText xml:space="preserve"> </w:instrText>
      </w:r>
      <w:r>
        <w:rPr>
          <w:rFonts w:hint="eastAsia"/>
          <w:lang w:eastAsia="zh-CN"/>
        </w:rPr>
        <w:instrText xml:space="preserve">SEQ </w:instrText>
      </w:r>
      <w:r>
        <w:rPr>
          <w:rFonts w:hint="eastAsia"/>
          <w:lang w:eastAsia="zh-CN"/>
        </w:rPr>
        <w:instrText>图表</w:instrText>
      </w:r>
      <w:r>
        <w:rPr>
          <w:rFonts w:hint="eastAsia"/>
          <w:lang w:eastAsia="zh-CN"/>
        </w:rPr>
        <w:instrText xml:space="preserve"> \* ARABIC</w:instrText>
      </w:r>
      <w:r>
        <w:rPr>
          <w:lang w:eastAsia="zh-CN"/>
        </w:rPr>
        <w:instrText xml:space="preserve"> </w:instrText>
      </w:r>
      <w:r>
        <w:rPr>
          <w:lang w:eastAsia="zh-CN"/>
        </w:rPr>
        <w:fldChar w:fldCharType="separate"/>
      </w:r>
      <w:r>
        <w:rPr>
          <w:noProof/>
          <w:lang w:eastAsia="zh-CN"/>
        </w:rPr>
        <w:t>6</w:t>
      </w:r>
      <w:r>
        <w:rPr>
          <w:lang w:eastAsia="zh-CN"/>
        </w:rPr>
        <w:fldChar w:fldCharType="end"/>
      </w:r>
      <w:r>
        <w:rPr>
          <w:lang w:eastAsia="zh-CN"/>
        </w:rPr>
        <w:t xml:space="preserve">  4</w:t>
      </w:r>
      <w:r>
        <w:rPr>
          <w:rFonts w:hint="eastAsia"/>
          <w:lang w:eastAsia="zh-CN"/>
        </w:rPr>
        <w:t>种</w:t>
      </w:r>
      <w:r>
        <w:rPr>
          <w:rFonts w:hint="eastAsia"/>
          <w:lang w:eastAsia="zh-CN"/>
        </w:rPr>
        <w:t>S</w:t>
      </w:r>
      <w:r>
        <w:rPr>
          <w:rFonts w:hint="eastAsia"/>
          <w:lang w:eastAsia="zh-CN"/>
        </w:rPr>
        <w:t>型曲线规划</w:t>
      </w:r>
    </w:p>
    <w:p w:rsidR="0090408A" w:rsidRDefault="0090408A" w:rsidP="0090408A">
      <w:pPr>
        <w:pStyle w:val="a0"/>
        <w:ind w:left="840"/>
        <w:rPr>
          <w:lang w:eastAsia="zh-CN"/>
        </w:rPr>
      </w:pPr>
      <w:r>
        <w:rPr>
          <w:rFonts w:hint="eastAsia"/>
          <w:lang w:eastAsia="zh-CN"/>
        </w:rPr>
        <w:t>在处理这四种情况时，后三种情况都视作第一种情况来处理，即所有运动都看做先加速，后匀速，最后减速的过程。例如</w:t>
      </w:r>
      <w:r>
        <w:rPr>
          <w:rFonts w:hint="eastAsia"/>
          <w:lang w:eastAsia="zh-CN"/>
        </w:rPr>
        <w:t>B</w:t>
      </w:r>
      <w:r>
        <w:rPr>
          <w:rFonts w:hint="eastAsia"/>
          <w:lang w:eastAsia="zh-CN"/>
        </w:rPr>
        <w:t>图的情况，可以看做刚开始进行一段加速度为正的加速运动，后匀速，然后再以一个负的减速度进行减速。这样在进行速度规划时只需先判断</w:t>
      </w:r>
      <w:r>
        <w:rPr>
          <w:rFonts w:hint="eastAsia"/>
          <w:lang w:eastAsia="zh-CN"/>
        </w:rPr>
        <w:t>f</w:t>
      </w:r>
      <w:r>
        <w:rPr>
          <w:rFonts w:hint="eastAsia"/>
          <w:vertAlign w:val="subscript"/>
          <w:lang w:eastAsia="zh-CN"/>
        </w:rPr>
        <w:t>s</w:t>
      </w:r>
      <w:r>
        <w:rPr>
          <w:rFonts w:hint="eastAsia"/>
          <w:lang w:eastAsia="zh-CN"/>
        </w:rPr>
        <w:t>，</w:t>
      </w:r>
      <w:r>
        <w:rPr>
          <w:rFonts w:hint="eastAsia"/>
          <w:lang w:eastAsia="zh-CN"/>
        </w:rPr>
        <w:t>f</w:t>
      </w:r>
      <w:r>
        <w:rPr>
          <w:rFonts w:hint="eastAsia"/>
          <w:lang w:eastAsia="zh-CN"/>
        </w:rPr>
        <w:t>和</w:t>
      </w:r>
      <w:r>
        <w:rPr>
          <w:rFonts w:hint="eastAsia"/>
          <w:lang w:eastAsia="zh-CN"/>
        </w:rPr>
        <w:t>f</w:t>
      </w:r>
      <w:r>
        <w:rPr>
          <w:rFonts w:hint="eastAsia"/>
          <w:vertAlign w:val="subscript"/>
          <w:lang w:eastAsia="zh-CN"/>
        </w:rPr>
        <w:t>e</w:t>
      </w:r>
      <w:r>
        <w:rPr>
          <w:rFonts w:hint="eastAsia"/>
          <w:lang w:eastAsia="zh-CN"/>
        </w:rPr>
        <w:t>的关系，确定</w:t>
      </w:r>
      <w:r>
        <w:rPr>
          <w:rFonts w:hint="eastAsia"/>
          <w:lang w:eastAsia="zh-CN"/>
        </w:rPr>
        <w:t>A</w:t>
      </w:r>
      <w:r>
        <w:rPr>
          <w:rFonts w:hint="eastAsia"/>
          <w:lang w:eastAsia="zh-CN"/>
        </w:rPr>
        <w:t>和</w:t>
      </w:r>
      <w:r>
        <w:rPr>
          <w:rFonts w:hint="eastAsia"/>
          <w:lang w:eastAsia="zh-CN"/>
        </w:rPr>
        <w:t>D</w:t>
      </w:r>
      <w:r>
        <w:rPr>
          <w:rFonts w:hint="eastAsia"/>
          <w:lang w:eastAsia="zh-CN"/>
        </w:rPr>
        <w:t>的正负，就可以把所有运动情况当成第一种来处理。</w:t>
      </w:r>
    </w:p>
    <w:p w:rsidR="0090408A" w:rsidRPr="00FD22E1" w:rsidRDefault="0090408A" w:rsidP="0090408A">
      <w:pPr>
        <w:pStyle w:val="4"/>
        <w:spacing w:before="312" w:after="312"/>
        <w:ind w:left="960" w:hanging="960"/>
        <w:rPr>
          <w:lang w:eastAsia="zh-CN"/>
        </w:rPr>
      </w:pPr>
      <w:bookmarkStart w:id="93" w:name="_Toc451342835"/>
      <w:r>
        <w:rPr>
          <w:rFonts w:hint="eastAsia"/>
          <w:lang w:eastAsia="zh-CN"/>
        </w:rPr>
        <w:t>S</w:t>
      </w:r>
      <w:r>
        <w:rPr>
          <w:rFonts w:hint="eastAsia"/>
          <w:lang w:eastAsia="zh-CN"/>
        </w:rPr>
        <w:t>型曲线规划公式表达</w:t>
      </w:r>
      <w:bookmarkEnd w:id="93"/>
    </w:p>
    <w:p w:rsidR="0090408A" w:rsidRDefault="0090408A" w:rsidP="0090408A">
      <w:pPr>
        <w:pStyle w:val="a0"/>
        <w:ind w:left="840"/>
        <w:rPr>
          <w:lang w:val="en-US" w:eastAsia="zh-CN"/>
        </w:rPr>
      </w:pPr>
      <w:r>
        <w:rPr>
          <w:rFonts w:hint="eastAsia"/>
          <w:lang w:eastAsia="zh-CN"/>
        </w:rPr>
        <w:t>在图</w:t>
      </w:r>
      <w:r>
        <w:rPr>
          <w:rFonts w:hint="eastAsia"/>
          <w:lang w:eastAsia="zh-CN"/>
        </w:rPr>
        <w:t>5</w:t>
      </w:r>
      <w:r>
        <w:rPr>
          <w:rFonts w:hint="eastAsia"/>
          <w:lang w:eastAsia="zh-CN"/>
        </w:rPr>
        <w:t>中，</w:t>
      </w:r>
      <w:r>
        <w:rPr>
          <w:rFonts w:hint="eastAsia"/>
          <w:lang w:eastAsia="zh-CN"/>
        </w:rPr>
        <w:t>da/dt</w:t>
      </w:r>
      <w:r>
        <w:rPr>
          <w:rFonts w:hint="eastAsia"/>
          <w:lang w:eastAsia="zh-CN"/>
        </w:rPr>
        <w:t>在每个阶段为一常量，</w:t>
      </w:r>
      <w:r>
        <w:rPr>
          <w:rFonts w:hint="eastAsia"/>
          <w:lang w:eastAsia="zh-CN"/>
        </w:rPr>
        <w:t>J</w:t>
      </w:r>
      <w:r>
        <w:rPr>
          <w:rFonts w:hint="eastAsia"/>
          <w:lang w:eastAsia="zh-CN"/>
        </w:rPr>
        <w:t>或者</w:t>
      </w:r>
      <w:r>
        <w:rPr>
          <w:rFonts w:hint="eastAsia"/>
          <w:lang w:eastAsia="zh-CN"/>
        </w:rPr>
        <w:t>0</w:t>
      </w:r>
      <w:r>
        <w:rPr>
          <w:rFonts w:hint="eastAsia"/>
          <w:lang w:eastAsia="zh-CN"/>
        </w:rPr>
        <w:t>，积分可以得到加速度的表达式。</w:t>
      </w:r>
      <w:r>
        <w:rPr>
          <w:rFonts w:hint="eastAsia"/>
          <w:lang w:val="en-US" w:eastAsia="zh-CN"/>
        </w:rPr>
        <w:t>如下为加速度，速度，以及长度的表达式。</w:t>
      </w:r>
    </w:p>
    <w:p w:rsidR="0090408A" w:rsidRDefault="0090408A" w:rsidP="0090408A">
      <w:pPr>
        <w:pStyle w:val="a0"/>
        <w:ind w:left="840"/>
        <w:jc w:val="right"/>
        <w:rPr>
          <w:lang w:val="en-US" w:eastAsia="zh-CN"/>
        </w:rPr>
      </w:pPr>
      <w:r>
        <w:rPr>
          <w:rFonts w:hint="eastAsia"/>
          <w:noProof/>
          <w:lang w:val="en-US" w:eastAsia="zh-CN"/>
        </w:rPr>
        <w:drawing>
          <wp:inline distT="0" distB="0" distL="0" distR="0" wp14:anchorId="24B9F0AB" wp14:editId="0C52A34C">
            <wp:extent cx="3188335" cy="1995805"/>
            <wp:effectExtent l="0" t="0" r="0" b="444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3188335" cy="1995805"/>
                    </a:xfrm>
                    <a:prstGeom prst="rect">
                      <a:avLst/>
                    </a:prstGeom>
                    <a:noFill/>
                    <a:ln>
                      <a:noFill/>
                    </a:ln>
                  </pic:spPr>
                </pic:pic>
              </a:graphicData>
            </a:graphic>
          </wp:inline>
        </w:drawing>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公式（</w:t>
      </w:r>
      <w:r>
        <w:rPr>
          <w:rFonts w:hint="eastAsia"/>
          <w:lang w:val="en-US" w:eastAsia="zh-CN"/>
        </w:rPr>
        <w:t>1</w:t>
      </w:r>
      <w:r>
        <w:rPr>
          <w:rFonts w:hint="eastAsia"/>
          <w:lang w:val="en-US" w:eastAsia="zh-CN"/>
        </w:rPr>
        <w:t>）</w:t>
      </w:r>
    </w:p>
    <w:p w:rsidR="0090408A" w:rsidRPr="005C003D" w:rsidRDefault="0090408A" w:rsidP="0090408A">
      <w:pPr>
        <w:pStyle w:val="a0"/>
        <w:ind w:left="840"/>
        <w:rPr>
          <w:lang w:val="en-US" w:eastAsia="zh-CN"/>
        </w:rPr>
      </w:pPr>
      <w:r>
        <w:rPr>
          <w:rFonts w:hint="eastAsia"/>
          <w:lang w:val="en-US" w:eastAsia="zh-CN"/>
        </w:rPr>
        <w:t>设</w:t>
      </w:r>
      <w:r>
        <w:rPr>
          <w:rFonts w:hint="eastAsia"/>
          <w:lang w:val="en-US" w:eastAsia="zh-CN"/>
        </w:rPr>
        <w:t>f</w:t>
      </w:r>
      <w:r>
        <w:rPr>
          <w:rFonts w:hint="eastAsia"/>
          <w:vertAlign w:val="subscript"/>
          <w:lang w:val="en-US" w:eastAsia="zh-CN"/>
        </w:rPr>
        <w:t>s</w:t>
      </w:r>
      <w:r>
        <w:rPr>
          <w:rFonts w:hint="eastAsia"/>
          <w:lang w:val="en-US" w:eastAsia="zh-CN"/>
        </w:rPr>
        <w:t>为初始速度，将加速度</w:t>
      </w:r>
      <w:r>
        <w:rPr>
          <w:rFonts w:hint="eastAsia"/>
          <w:lang w:val="en-US" w:eastAsia="zh-CN"/>
        </w:rPr>
        <w:t>a</w:t>
      </w:r>
      <w:r>
        <w:rPr>
          <w:rFonts w:hint="eastAsia"/>
          <w:lang w:val="en-US" w:eastAsia="zh-CN"/>
        </w:rPr>
        <w:t>进行积分得到速度关于时间的公式：</w:t>
      </w:r>
    </w:p>
    <w:p w:rsidR="0090408A" w:rsidRDefault="0090408A" w:rsidP="0090408A">
      <w:pPr>
        <w:pStyle w:val="a0"/>
        <w:ind w:left="840"/>
        <w:jc w:val="right"/>
        <w:rPr>
          <w:lang w:val="en-US" w:eastAsia="zh-CN"/>
        </w:rPr>
      </w:pPr>
      <w:r>
        <w:rPr>
          <w:rFonts w:hint="eastAsia"/>
          <w:noProof/>
          <w:lang w:val="en-US" w:eastAsia="zh-CN"/>
        </w:rPr>
        <w:lastRenderedPageBreak/>
        <w:drawing>
          <wp:inline distT="0" distB="0" distL="0" distR="0" wp14:anchorId="594F3F8C" wp14:editId="5045CCC1">
            <wp:extent cx="3991610" cy="3856355"/>
            <wp:effectExtent l="0" t="0" r="889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3991610" cy="3856355"/>
                    </a:xfrm>
                    <a:prstGeom prst="rect">
                      <a:avLst/>
                    </a:prstGeom>
                    <a:noFill/>
                    <a:ln>
                      <a:noFill/>
                    </a:ln>
                  </pic:spPr>
                </pic:pic>
              </a:graphicData>
            </a:graphic>
          </wp:inline>
        </w:drawing>
      </w:r>
      <w:r>
        <w:rPr>
          <w:rFonts w:hint="eastAsia"/>
          <w:lang w:val="en-US" w:eastAsia="zh-CN"/>
        </w:rPr>
        <w:tab/>
      </w:r>
      <w:r>
        <w:rPr>
          <w:rFonts w:hint="eastAsia"/>
          <w:lang w:val="en-US" w:eastAsia="zh-CN"/>
        </w:rPr>
        <w:tab/>
      </w:r>
      <w:r>
        <w:rPr>
          <w:rFonts w:hint="eastAsia"/>
          <w:lang w:val="en-US" w:eastAsia="zh-CN"/>
        </w:rPr>
        <w:t>公式（</w:t>
      </w:r>
      <w:r>
        <w:rPr>
          <w:rFonts w:hint="eastAsia"/>
          <w:lang w:val="en-US" w:eastAsia="zh-CN"/>
        </w:rPr>
        <w:t>2</w:t>
      </w:r>
      <w:r>
        <w:rPr>
          <w:rFonts w:hint="eastAsia"/>
          <w:lang w:val="en-US" w:eastAsia="zh-CN"/>
        </w:rPr>
        <w:t>）</w:t>
      </w:r>
    </w:p>
    <w:p w:rsidR="0090408A" w:rsidRPr="005C003D" w:rsidRDefault="0090408A" w:rsidP="0090408A">
      <w:pPr>
        <w:pStyle w:val="a0"/>
        <w:ind w:left="840"/>
        <w:rPr>
          <w:lang w:val="en-US" w:eastAsia="zh-CN"/>
        </w:rPr>
      </w:pPr>
      <w:r>
        <w:rPr>
          <w:rFonts w:hint="eastAsia"/>
          <w:lang w:val="en-US" w:eastAsia="zh-CN"/>
        </w:rPr>
        <w:t>设</w:t>
      </w:r>
      <w:r>
        <w:rPr>
          <w:rFonts w:hint="eastAsia"/>
          <w:lang w:val="en-US" w:eastAsia="zh-CN"/>
        </w:rPr>
        <w:t>l</w:t>
      </w:r>
      <w:r>
        <w:rPr>
          <w:rFonts w:hint="eastAsia"/>
          <w:vertAlign w:val="subscript"/>
          <w:lang w:val="en-US" w:eastAsia="zh-CN"/>
        </w:rPr>
        <w:t>s</w:t>
      </w:r>
      <w:r>
        <w:rPr>
          <w:rFonts w:hint="eastAsia"/>
          <w:lang w:val="en-US" w:eastAsia="zh-CN"/>
        </w:rPr>
        <w:t>为初始距离，将速度进行积分得到距离关于时间的公式：</w:t>
      </w:r>
    </w:p>
    <w:p w:rsidR="0090408A" w:rsidRDefault="0090408A" w:rsidP="0090408A">
      <w:pPr>
        <w:pStyle w:val="a0"/>
        <w:ind w:left="840"/>
        <w:jc w:val="right"/>
        <w:rPr>
          <w:lang w:val="en-US" w:eastAsia="zh-CN"/>
        </w:rPr>
      </w:pPr>
      <w:r>
        <w:rPr>
          <w:rFonts w:hint="eastAsia"/>
          <w:noProof/>
          <w:lang w:val="en-US" w:eastAsia="zh-CN"/>
        </w:rPr>
        <w:lastRenderedPageBreak/>
        <w:drawing>
          <wp:inline distT="0" distB="0" distL="0" distR="0" wp14:anchorId="20CCDB5C" wp14:editId="6E082AB1">
            <wp:extent cx="3800475" cy="4206240"/>
            <wp:effectExtent l="0" t="0" r="9525" b="381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3800475" cy="4206240"/>
                    </a:xfrm>
                    <a:prstGeom prst="rect">
                      <a:avLst/>
                    </a:prstGeom>
                    <a:noFill/>
                    <a:ln>
                      <a:noFill/>
                    </a:ln>
                  </pic:spPr>
                </pic:pic>
              </a:graphicData>
            </a:graphic>
          </wp:inline>
        </w:drawing>
      </w:r>
      <w:r>
        <w:rPr>
          <w:rFonts w:hint="eastAsia"/>
          <w:lang w:val="en-US" w:eastAsia="zh-CN"/>
        </w:rPr>
        <w:tab/>
      </w:r>
      <w:r>
        <w:rPr>
          <w:rFonts w:hint="eastAsia"/>
          <w:lang w:val="en-US" w:eastAsia="zh-CN"/>
        </w:rPr>
        <w:tab/>
      </w:r>
      <w:r>
        <w:rPr>
          <w:rFonts w:hint="eastAsia"/>
          <w:lang w:val="en-US" w:eastAsia="zh-CN"/>
        </w:rPr>
        <w:t>公式（</w:t>
      </w:r>
      <w:r>
        <w:rPr>
          <w:rFonts w:hint="eastAsia"/>
          <w:lang w:val="en-US" w:eastAsia="zh-CN"/>
        </w:rPr>
        <w:t>3</w:t>
      </w:r>
      <w:r>
        <w:rPr>
          <w:rFonts w:hint="eastAsia"/>
          <w:lang w:val="en-US" w:eastAsia="zh-CN"/>
        </w:rPr>
        <w:t>）</w:t>
      </w:r>
    </w:p>
    <w:p w:rsidR="0090408A" w:rsidRDefault="0090408A" w:rsidP="0090408A">
      <w:pPr>
        <w:pStyle w:val="a0"/>
        <w:ind w:left="840"/>
        <w:rPr>
          <w:lang w:val="en-US" w:eastAsia="zh-CN"/>
        </w:rPr>
      </w:pPr>
      <w:r>
        <w:rPr>
          <w:rFonts w:hint="eastAsia"/>
          <w:lang w:val="en-US" w:eastAsia="zh-CN"/>
        </w:rPr>
        <w:t>电机速度从零加速到最大值和从最大值减速到零的时间相同，则有：</w:t>
      </w:r>
    </w:p>
    <w:p w:rsidR="0090408A" w:rsidRDefault="0090408A" w:rsidP="0090408A">
      <w:pPr>
        <w:pStyle w:val="a0"/>
        <w:ind w:left="840"/>
        <w:jc w:val="center"/>
        <w:rPr>
          <w:lang w:val="en-US" w:eastAsia="zh-CN"/>
        </w:rPr>
      </w:pPr>
      <w:r>
        <w:rPr>
          <w:rFonts w:hint="eastAsia"/>
          <w:noProof/>
          <w:lang w:val="en-US" w:eastAsia="zh-CN"/>
        </w:rPr>
        <w:drawing>
          <wp:inline distT="0" distB="0" distL="0" distR="0" wp14:anchorId="4A5AB313" wp14:editId="1494B39A">
            <wp:extent cx="2170430" cy="445135"/>
            <wp:effectExtent l="0" t="0" r="127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2170430" cy="445135"/>
                    </a:xfrm>
                    <a:prstGeom prst="rect">
                      <a:avLst/>
                    </a:prstGeom>
                    <a:noFill/>
                    <a:ln>
                      <a:noFill/>
                    </a:ln>
                  </pic:spPr>
                </pic:pic>
              </a:graphicData>
            </a:graphic>
          </wp:inline>
        </w:drawing>
      </w:r>
      <w:r>
        <w:rPr>
          <w:rFonts w:hint="eastAsia"/>
          <w:lang w:val="en-US" w:eastAsia="zh-CN"/>
        </w:rPr>
        <w:tab/>
      </w:r>
      <w:r>
        <w:rPr>
          <w:rFonts w:hint="eastAsia"/>
          <w:lang w:val="en-US" w:eastAsia="zh-CN"/>
        </w:rPr>
        <w:t>公式（</w:t>
      </w:r>
      <w:r>
        <w:rPr>
          <w:rFonts w:hint="eastAsia"/>
          <w:lang w:val="en-US" w:eastAsia="zh-CN"/>
        </w:rPr>
        <w:t>4</w:t>
      </w:r>
      <w:r>
        <w:rPr>
          <w:rFonts w:hint="eastAsia"/>
          <w:lang w:val="en-US" w:eastAsia="zh-CN"/>
        </w:rPr>
        <w:t>）</w:t>
      </w:r>
    </w:p>
    <w:p w:rsidR="0090408A" w:rsidRDefault="0090408A" w:rsidP="0090408A">
      <w:pPr>
        <w:pStyle w:val="a0"/>
        <w:ind w:left="840"/>
        <w:rPr>
          <w:lang w:val="en-US" w:eastAsia="zh-CN"/>
        </w:rPr>
      </w:pPr>
      <w:r>
        <w:rPr>
          <w:rFonts w:hint="eastAsia"/>
          <w:lang w:val="en-US" w:eastAsia="zh-CN"/>
        </w:rPr>
        <w:t>由于在第三阶段</w:t>
      </w:r>
      <w:r>
        <w:rPr>
          <w:rFonts w:hint="eastAsia"/>
          <w:lang w:val="en-US" w:eastAsia="zh-CN"/>
        </w:rPr>
        <w:t>f</w:t>
      </w:r>
      <w:r>
        <w:rPr>
          <w:rFonts w:hint="eastAsia"/>
          <w:vertAlign w:val="subscript"/>
          <w:lang w:val="en-US" w:eastAsia="zh-CN"/>
        </w:rPr>
        <w:t xml:space="preserve">3 </w:t>
      </w:r>
      <w:r>
        <w:rPr>
          <w:rFonts w:hint="eastAsia"/>
          <w:lang w:val="en-US" w:eastAsia="zh-CN"/>
        </w:rPr>
        <w:t>= f</w:t>
      </w:r>
      <w:r>
        <w:rPr>
          <w:rFonts w:hint="eastAsia"/>
          <w:lang w:val="en-US" w:eastAsia="zh-CN"/>
        </w:rPr>
        <w:t>，则</w:t>
      </w:r>
    </w:p>
    <w:p w:rsidR="0090408A" w:rsidRDefault="0090408A" w:rsidP="0090408A">
      <w:pPr>
        <w:pStyle w:val="a0"/>
        <w:ind w:left="840"/>
        <w:jc w:val="center"/>
        <w:rPr>
          <w:lang w:val="en-US" w:eastAsia="zh-CN"/>
        </w:rPr>
      </w:pPr>
      <w:r>
        <w:rPr>
          <w:rFonts w:hint="eastAsia"/>
          <w:noProof/>
          <w:lang w:val="en-US" w:eastAsia="zh-CN"/>
        </w:rPr>
        <w:drawing>
          <wp:inline distT="0" distB="0" distL="0" distR="0" wp14:anchorId="27BACA4D" wp14:editId="43EFBE05">
            <wp:extent cx="2790825" cy="413385"/>
            <wp:effectExtent l="0" t="0" r="9525" b="571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2790825" cy="413385"/>
                    </a:xfrm>
                    <a:prstGeom prst="rect">
                      <a:avLst/>
                    </a:prstGeom>
                    <a:noFill/>
                    <a:ln>
                      <a:noFill/>
                    </a:ln>
                  </pic:spPr>
                </pic:pic>
              </a:graphicData>
            </a:graphic>
          </wp:inline>
        </w:drawing>
      </w:r>
      <w:r>
        <w:rPr>
          <w:rFonts w:hint="eastAsia"/>
          <w:lang w:val="en-US" w:eastAsia="zh-CN"/>
        </w:rPr>
        <w:tab/>
      </w:r>
      <w:r>
        <w:rPr>
          <w:rFonts w:hint="eastAsia"/>
          <w:lang w:val="en-US" w:eastAsia="zh-CN"/>
        </w:rPr>
        <w:t>公式（</w:t>
      </w:r>
      <w:r>
        <w:rPr>
          <w:rFonts w:hint="eastAsia"/>
          <w:lang w:val="en-US" w:eastAsia="zh-CN"/>
        </w:rPr>
        <w:t>5</w:t>
      </w:r>
      <w:r>
        <w:rPr>
          <w:rFonts w:hint="eastAsia"/>
          <w:lang w:val="en-US" w:eastAsia="zh-CN"/>
        </w:rPr>
        <w:t>）</w:t>
      </w:r>
    </w:p>
    <w:p w:rsidR="0090408A" w:rsidRDefault="0090408A" w:rsidP="0090408A">
      <w:pPr>
        <w:pStyle w:val="a0"/>
        <w:ind w:left="840"/>
        <w:rPr>
          <w:lang w:val="en-US" w:eastAsia="zh-CN"/>
        </w:rPr>
      </w:pPr>
      <w:r>
        <w:rPr>
          <w:rFonts w:hint="eastAsia"/>
          <w:lang w:val="en-US" w:eastAsia="zh-CN"/>
        </w:rPr>
        <w:t>如果存在匀速阶段，意味着</w:t>
      </w:r>
      <w:r>
        <w:rPr>
          <w:rFonts w:hint="eastAsia"/>
          <w:lang w:val="en-US" w:eastAsia="zh-CN"/>
        </w:rPr>
        <w:t>T</w:t>
      </w:r>
      <w:r>
        <w:rPr>
          <w:rFonts w:hint="eastAsia"/>
          <w:vertAlign w:val="subscript"/>
          <w:lang w:val="en-US" w:eastAsia="zh-CN"/>
        </w:rPr>
        <w:t>2</w:t>
      </w:r>
      <w:r>
        <w:rPr>
          <w:rFonts w:hint="eastAsia"/>
          <w:lang w:val="en-US" w:eastAsia="zh-CN"/>
        </w:rPr>
        <w:t xml:space="preserve"> </w:t>
      </w:r>
      <w:r>
        <w:rPr>
          <w:rFonts w:hint="eastAsia"/>
          <w:lang w:val="en-US" w:eastAsia="zh-CN"/>
        </w:rPr>
        <w:t>不小于零，公式（</w:t>
      </w:r>
      <w:r>
        <w:rPr>
          <w:rFonts w:hint="eastAsia"/>
          <w:lang w:val="en-US" w:eastAsia="zh-CN"/>
        </w:rPr>
        <w:t>5</w:t>
      </w:r>
      <w:r>
        <w:rPr>
          <w:rFonts w:hint="eastAsia"/>
          <w:lang w:val="en-US" w:eastAsia="zh-CN"/>
        </w:rPr>
        <w:t>）可以简化为：</w:t>
      </w:r>
    </w:p>
    <w:p w:rsidR="0090408A" w:rsidRDefault="0090408A" w:rsidP="0090408A">
      <w:pPr>
        <w:pStyle w:val="a0"/>
        <w:ind w:left="840"/>
        <w:jc w:val="center"/>
        <w:rPr>
          <w:lang w:val="en-US" w:eastAsia="zh-CN"/>
        </w:rPr>
      </w:pPr>
      <w:r>
        <w:rPr>
          <w:rFonts w:hint="eastAsia"/>
          <w:noProof/>
          <w:lang w:val="en-US" w:eastAsia="zh-CN"/>
        </w:rPr>
        <w:drawing>
          <wp:inline distT="0" distB="0" distL="0" distR="0" wp14:anchorId="5F599BAF" wp14:editId="0BB66890">
            <wp:extent cx="1503045" cy="476885"/>
            <wp:effectExtent l="0" t="0" r="1905"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503045" cy="476885"/>
                    </a:xfrm>
                    <a:prstGeom prst="rect">
                      <a:avLst/>
                    </a:prstGeom>
                    <a:noFill/>
                    <a:ln>
                      <a:noFill/>
                    </a:ln>
                  </pic:spPr>
                </pic:pic>
              </a:graphicData>
            </a:graphic>
          </wp:inline>
        </w:drawing>
      </w:r>
      <w:r>
        <w:rPr>
          <w:rFonts w:hint="eastAsia"/>
          <w:lang w:val="en-US" w:eastAsia="zh-CN"/>
        </w:rPr>
        <w:tab/>
      </w:r>
      <w:r>
        <w:rPr>
          <w:rFonts w:hint="eastAsia"/>
          <w:lang w:val="en-US" w:eastAsia="zh-CN"/>
        </w:rPr>
        <w:tab/>
      </w:r>
      <w:r>
        <w:rPr>
          <w:rFonts w:hint="eastAsia"/>
          <w:lang w:val="en-US" w:eastAsia="zh-CN"/>
        </w:rPr>
        <w:t>公式（</w:t>
      </w:r>
      <w:r>
        <w:rPr>
          <w:rFonts w:hint="eastAsia"/>
          <w:lang w:val="en-US" w:eastAsia="zh-CN"/>
        </w:rPr>
        <w:t>6</w:t>
      </w:r>
      <w:r>
        <w:rPr>
          <w:rFonts w:hint="eastAsia"/>
          <w:lang w:val="en-US" w:eastAsia="zh-CN"/>
        </w:rPr>
        <w:t>）</w:t>
      </w:r>
    </w:p>
    <w:p w:rsidR="0090408A" w:rsidRDefault="0090408A" w:rsidP="0090408A">
      <w:pPr>
        <w:pStyle w:val="a0"/>
        <w:ind w:left="840"/>
        <w:rPr>
          <w:lang w:val="en-US" w:eastAsia="zh-CN"/>
        </w:rPr>
      </w:pPr>
      <w:r>
        <w:rPr>
          <w:rFonts w:hint="eastAsia"/>
          <w:lang w:val="en-US" w:eastAsia="zh-CN"/>
        </w:rPr>
        <w:t>如果不存在匀速阶段，则将</w:t>
      </w:r>
      <w:r>
        <w:rPr>
          <w:rFonts w:hint="eastAsia"/>
          <w:lang w:val="en-US" w:eastAsia="zh-CN"/>
        </w:rPr>
        <w:t>T</w:t>
      </w:r>
      <w:r>
        <w:rPr>
          <w:rFonts w:hint="eastAsia"/>
          <w:vertAlign w:val="subscript"/>
          <w:lang w:val="en-US" w:eastAsia="zh-CN"/>
        </w:rPr>
        <w:t>2</w:t>
      </w:r>
      <w:r>
        <w:rPr>
          <w:rFonts w:hint="eastAsia"/>
          <w:lang w:val="en-US" w:eastAsia="zh-CN"/>
        </w:rPr>
        <w:t>设置为</w:t>
      </w:r>
      <w:r>
        <w:rPr>
          <w:rFonts w:hint="eastAsia"/>
          <w:lang w:val="en-US" w:eastAsia="zh-CN"/>
        </w:rPr>
        <w:t>0</w:t>
      </w:r>
      <w:r>
        <w:rPr>
          <w:rFonts w:hint="eastAsia"/>
          <w:lang w:val="en-US" w:eastAsia="zh-CN"/>
        </w:rPr>
        <w:t>，而加速度必须减少到它的最大可能值：</w:t>
      </w:r>
    </w:p>
    <w:p w:rsidR="0090408A" w:rsidRDefault="0090408A" w:rsidP="0090408A">
      <w:pPr>
        <w:pStyle w:val="a0"/>
        <w:ind w:left="840"/>
        <w:jc w:val="center"/>
        <w:rPr>
          <w:lang w:val="en-US" w:eastAsia="zh-CN"/>
        </w:rPr>
      </w:pPr>
      <w:r>
        <w:rPr>
          <w:rFonts w:hint="eastAsia"/>
          <w:noProof/>
          <w:lang w:val="en-US" w:eastAsia="zh-CN"/>
        </w:rPr>
        <w:drawing>
          <wp:inline distT="0" distB="0" distL="0" distR="0" wp14:anchorId="6FD60393" wp14:editId="0053FF24">
            <wp:extent cx="1964055" cy="325755"/>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964055" cy="325755"/>
                    </a:xfrm>
                    <a:prstGeom prst="rect">
                      <a:avLst/>
                    </a:prstGeom>
                    <a:noFill/>
                    <a:ln>
                      <a:noFill/>
                    </a:ln>
                  </pic:spPr>
                </pic:pic>
              </a:graphicData>
            </a:graphic>
          </wp:inline>
        </w:drawing>
      </w:r>
      <w:r>
        <w:rPr>
          <w:rFonts w:hint="eastAsia"/>
          <w:lang w:val="en-US" w:eastAsia="zh-CN"/>
        </w:rPr>
        <w:tab/>
      </w:r>
      <w:r>
        <w:rPr>
          <w:rFonts w:hint="eastAsia"/>
          <w:lang w:val="en-US" w:eastAsia="zh-CN"/>
        </w:rPr>
        <w:tab/>
      </w:r>
      <w:r>
        <w:rPr>
          <w:rFonts w:hint="eastAsia"/>
          <w:lang w:val="en-US" w:eastAsia="zh-CN"/>
        </w:rPr>
        <w:t>公式（</w:t>
      </w:r>
      <w:r>
        <w:rPr>
          <w:rFonts w:hint="eastAsia"/>
          <w:lang w:val="en-US" w:eastAsia="zh-CN"/>
        </w:rPr>
        <w:t>7</w:t>
      </w:r>
      <w:r>
        <w:rPr>
          <w:rFonts w:hint="eastAsia"/>
          <w:lang w:val="en-US" w:eastAsia="zh-CN"/>
        </w:rPr>
        <w:t>）</w:t>
      </w:r>
    </w:p>
    <w:p w:rsidR="0090408A" w:rsidRDefault="0090408A" w:rsidP="0090408A">
      <w:pPr>
        <w:pStyle w:val="a0"/>
        <w:ind w:left="840"/>
        <w:rPr>
          <w:lang w:val="en-US" w:eastAsia="zh-CN"/>
        </w:rPr>
      </w:pPr>
      <w:r>
        <w:rPr>
          <w:rFonts w:hint="eastAsia"/>
          <w:lang w:val="en-US" w:eastAsia="zh-CN"/>
        </w:rPr>
        <w:t>同时考虑到在第七阶段结束时达到最终进给速率</w:t>
      </w:r>
      <w:r>
        <w:rPr>
          <w:rFonts w:hint="eastAsia"/>
          <w:lang w:val="en-US" w:eastAsia="zh-CN"/>
        </w:rPr>
        <w:t>f</w:t>
      </w:r>
      <w:r>
        <w:rPr>
          <w:rFonts w:hint="eastAsia"/>
          <w:vertAlign w:val="subscript"/>
          <w:lang w:val="en-US" w:eastAsia="zh-CN"/>
        </w:rPr>
        <w:t>e</w:t>
      </w:r>
      <w:r>
        <w:rPr>
          <w:rFonts w:hint="eastAsia"/>
          <w:lang w:val="en-US" w:eastAsia="zh-CN"/>
        </w:rPr>
        <w:t>，根据公式（</w:t>
      </w:r>
      <w:r>
        <w:rPr>
          <w:rFonts w:hint="eastAsia"/>
          <w:lang w:val="en-US" w:eastAsia="zh-CN"/>
        </w:rPr>
        <w:t>2</w:t>
      </w:r>
      <w:r>
        <w:rPr>
          <w:rFonts w:hint="eastAsia"/>
          <w:lang w:val="en-US" w:eastAsia="zh-CN"/>
        </w:rPr>
        <w:t>）得到：</w:t>
      </w:r>
    </w:p>
    <w:p w:rsidR="0090408A" w:rsidRDefault="0090408A" w:rsidP="0090408A">
      <w:pPr>
        <w:pStyle w:val="a0"/>
        <w:ind w:left="840" w:firstLine="284"/>
        <w:jc w:val="center"/>
        <w:rPr>
          <w:lang w:val="en-US" w:eastAsia="zh-CN"/>
        </w:rPr>
      </w:pPr>
      <w:r>
        <w:rPr>
          <w:rFonts w:hint="eastAsia"/>
          <w:noProof/>
          <w:lang w:val="en-US" w:eastAsia="zh-CN"/>
        </w:rPr>
        <w:lastRenderedPageBreak/>
        <w:drawing>
          <wp:inline distT="0" distB="0" distL="0" distR="0" wp14:anchorId="316FA860" wp14:editId="239B295E">
            <wp:extent cx="2941955" cy="683895"/>
            <wp:effectExtent l="0" t="0" r="0" b="1905"/>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2941955" cy="683895"/>
                    </a:xfrm>
                    <a:prstGeom prst="rect">
                      <a:avLst/>
                    </a:prstGeom>
                    <a:noFill/>
                    <a:ln>
                      <a:noFill/>
                    </a:ln>
                  </pic:spPr>
                </pic:pic>
              </a:graphicData>
            </a:graphic>
          </wp:inline>
        </w:drawing>
      </w:r>
      <w:r>
        <w:rPr>
          <w:rFonts w:hint="eastAsia"/>
          <w:lang w:val="en-US" w:eastAsia="zh-CN"/>
        </w:rPr>
        <w:tab/>
      </w:r>
      <w:r>
        <w:rPr>
          <w:rFonts w:hint="eastAsia"/>
          <w:lang w:val="en-US" w:eastAsia="zh-CN"/>
        </w:rPr>
        <w:tab/>
      </w:r>
      <w:r>
        <w:rPr>
          <w:rFonts w:hint="eastAsia"/>
          <w:lang w:val="en-US" w:eastAsia="zh-CN"/>
        </w:rPr>
        <w:t>公式（</w:t>
      </w:r>
      <w:r>
        <w:rPr>
          <w:rFonts w:hint="eastAsia"/>
          <w:lang w:val="en-US" w:eastAsia="zh-CN"/>
        </w:rPr>
        <w:t>8</w:t>
      </w:r>
      <w:r>
        <w:rPr>
          <w:rFonts w:hint="eastAsia"/>
          <w:lang w:val="en-US" w:eastAsia="zh-CN"/>
        </w:rPr>
        <w:t>）</w:t>
      </w:r>
    </w:p>
    <w:p w:rsidR="0090408A" w:rsidRDefault="0090408A" w:rsidP="0090408A">
      <w:pPr>
        <w:pStyle w:val="a0"/>
        <w:ind w:left="840" w:firstLine="284"/>
        <w:rPr>
          <w:lang w:val="en-US" w:eastAsia="zh-CN"/>
        </w:rPr>
      </w:pPr>
      <w:r>
        <w:rPr>
          <w:rFonts w:hint="eastAsia"/>
          <w:lang w:val="en-US" w:eastAsia="zh-CN"/>
        </w:rPr>
        <w:t>同理，如果匀减速阶段存在，则：</w:t>
      </w:r>
    </w:p>
    <w:p w:rsidR="0090408A" w:rsidRDefault="0090408A" w:rsidP="0090408A">
      <w:pPr>
        <w:pStyle w:val="a0"/>
        <w:ind w:left="840" w:firstLine="284"/>
        <w:jc w:val="center"/>
        <w:rPr>
          <w:lang w:val="en-US" w:eastAsia="zh-CN"/>
        </w:rPr>
      </w:pPr>
      <w:r>
        <w:rPr>
          <w:rFonts w:hint="eastAsia"/>
          <w:noProof/>
          <w:lang w:val="en-US" w:eastAsia="zh-CN"/>
        </w:rPr>
        <w:drawing>
          <wp:inline distT="0" distB="0" distL="0" distR="0" wp14:anchorId="128ECFBF" wp14:editId="0BC488A3">
            <wp:extent cx="1661795" cy="508635"/>
            <wp:effectExtent l="0" t="0" r="0" b="5715"/>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661795" cy="508635"/>
                    </a:xfrm>
                    <a:prstGeom prst="rect">
                      <a:avLst/>
                    </a:prstGeom>
                    <a:noFill/>
                    <a:ln>
                      <a:noFill/>
                    </a:ln>
                  </pic:spPr>
                </pic:pic>
              </a:graphicData>
            </a:graphic>
          </wp:inline>
        </w:drawing>
      </w:r>
      <w:r>
        <w:rPr>
          <w:rFonts w:hint="eastAsia"/>
          <w:lang w:val="en-US" w:eastAsia="zh-CN"/>
        </w:rPr>
        <w:tab/>
      </w:r>
      <w:r>
        <w:rPr>
          <w:rFonts w:hint="eastAsia"/>
          <w:lang w:val="en-US" w:eastAsia="zh-CN"/>
        </w:rPr>
        <w:tab/>
      </w:r>
      <w:r>
        <w:rPr>
          <w:rFonts w:hint="eastAsia"/>
          <w:lang w:val="en-US" w:eastAsia="zh-CN"/>
        </w:rPr>
        <w:t>公式（</w:t>
      </w:r>
      <w:r>
        <w:rPr>
          <w:rFonts w:hint="eastAsia"/>
          <w:lang w:val="en-US" w:eastAsia="zh-CN"/>
        </w:rPr>
        <w:t>9</w:t>
      </w:r>
      <w:r>
        <w:rPr>
          <w:rFonts w:hint="eastAsia"/>
          <w:lang w:val="en-US" w:eastAsia="zh-CN"/>
        </w:rPr>
        <w:t>）</w:t>
      </w:r>
    </w:p>
    <w:p w:rsidR="0090408A" w:rsidRDefault="0090408A" w:rsidP="0090408A">
      <w:pPr>
        <w:pStyle w:val="a0"/>
        <w:ind w:left="840" w:firstLine="284"/>
        <w:rPr>
          <w:lang w:val="en-US" w:eastAsia="zh-CN"/>
        </w:rPr>
      </w:pPr>
      <w:r>
        <w:rPr>
          <w:rFonts w:hint="eastAsia"/>
          <w:lang w:val="en-US" w:eastAsia="zh-CN"/>
        </w:rPr>
        <w:t>如果匀减速阶段不存在，将</w:t>
      </w:r>
      <w:r>
        <w:rPr>
          <w:rFonts w:hint="eastAsia"/>
          <w:lang w:val="en-US" w:eastAsia="zh-CN"/>
        </w:rPr>
        <w:t>T</w:t>
      </w:r>
      <w:r>
        <w:rPr>
          <w:rFonts w:hint="eastAsia"/>
          <w:vertAlign w:val="subscript"/>
          <w:lang w:val="en-US" w:eastAsia="zh-CN"/>
        </w:rPr>
        <w:t>6</w:t>
      </w:r>
      <w:r>
        <w:rPr>
          <w:rFonts w:hint="eastAsia"/>
          <w:lang w:val="en-US" w:eastAsia="zh-CN"/>
        </w:rPr>
        <w:t>的值设为</w:t>
      </w:r>
      <w:r>
        <w:rPr>
          <w:rFonts w:hint="eastAsia"/>
          <w:lang w:val="en-US" w:eastAsia="zh-CN"/>
        </w:rPr>
        <w:t>0</w:t>
      </w:r>
      <w:r>
        <w:rPr>
          <w:rFonts w:hint="eastAsia"/>
          <w:lang w:val="en-US" w:eastAsia="zh-CN"/>
        </w:rPr>
        <w:t>，减速度极限减少为：</w:t>
      </w:r>
    </w:p>
    <w:p w:rsidR="0090408A" w:rsidRDefault="0090408A" w:rsidP="0090408A">
      <w:pPr>
        <w:pStyle w:val="a0"/>
        <w:ind w:left="840" w:firstLine="284"/>
        <w:jc w:val="center"/>
        <w:rPr>
          <w:lang w:val="en-US" w:eastAsia="zh-CN"/>
        </w:rPr>
      </w:pPr>
      <w:r>
        <w:rPr>
          <w:rFonts w:hint="eastAsia"/>
          <w:noProof/>
          <w:lang w:val="en-US" w:eastAsia="zh-CN"/>
        </w:rPr>
        <w:drawing>
          <wp:inline distT="0" distB="0" distL="0" distR="0" wp14:anchorId="0DBA9C2D" wp14:editId="4B061E59">
            <wp:extent cx="2099310" cy="357505"/>
            <wp:effectExtent l="0" t="0" r="0" b="444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2099310" cy="357505"/>
                    </a:xfrm>
                    <a:prstGeom prst="rect">
                      <a:avLst/>
                    </a:prstGeom>
                    <a:noFill/>
                    <a:ln>
                      <a:noFill/>
                    </a:ln>
                  </pic:spPr>
                </pic:pic>
              </a:graphicData>
            </a:graphic>
          </wp:inline>
        </w:drawing>
      </w:r>
      <w:r>
        <w:rPr>
          <w:rFonts w:hint="eastAsia"/>
          <w:lang w:val="en-US" w:eastAsia="zh-CN"/>
        </w:rPr>
        <w:tab/>
      </w:r>
      <w:r>
        <w:rPr>
          <w:rFonts w:hint="eastAsia"/>
          <w:lang w:val="en-US" w:eastAsia="zh-CN"/>
        </w:rPr>
        <w:tab/>
      </w:r>
      <w:r>
        <w:rPr>
          <w:rFonts w:hint="eastAsia"/>
          <w:lang w:val="en-US" w:eastAsia="zh-CN"/>
        </w:rPr>
        <w:t>公式（</w:t>
      </w:r>
      <w:r>
        <w:rPr>
          <w:rFonts w:hint="eastAsia"/>
          <w:lang w:val="en-US" w:eastAsia="zh-CN"/>
        </w:rPr>
        <w:t>10</w:t>
      </w:r>
      <w:r>
        <w:rPr>
          <w:rFonts w:hint="eastAsia"/>
          <w:lang w:val="en-US" w:eastAsia="zh-CN"/>
        </w:rPr>
        <w:t>）</w:t>
      </w:r>
    </w:p>
    <w:p w:rsidR="0090408A" w:rsidRDefault="0090408A" w:rsidP="0090408A">
      <w:pPr>
        <w:pStyle w:val="a0"/>
        <w:ind w:left="840" w:firstLine="284"/>
        <w:rPr>
          <w:lang w:val="en-US" w:eastAsia="zh-CN"/>
        </w:rPr>
      </w:pPr>
      <w:r>
        <w:rPr>
          <w:rFonts w:hint="eastAsia"/>
          <w:lang w:val="en-US" w:eastAsia="zh-CN"/>
        </w:rPr>
        <w:t>根据上述公式（</w:t>
      </w:r>
      <w:r>
        <w:rPr>
          <w:rFonts w:hint="eastAsia"/>
          <w:lang w:val="en-US" w:eastAsia="zh-CN"/>
        </w:rPr>
        <w:t>4</w:t>
      </w:r>
      <w:r>
        <w:rPr>
          <w:rFonts w:hint="eastAsia"/>
          <w:lang w:val="en-US" w:eastAsia="zh-CN"/>
        </w:rPr>
        <w:t>），（</w:t>
      </w:r>
      <w:r>
        <w:rPr>
          <w:rFonts w:hint="eastAsia"/>
          <w:lang w:val="en-US" w:eastAsia="zh-CN"/>
        </w:rPr>
        <w:t>6</w:t>
      </w:r>
      <w:r>
        <w:rPr>
          <w:rFonts w:hint="eastAsia"/>
          <w:lang w:val="en-US" w:eastAsia="zh-CN"/>
        </w:rPr>
        <w:t>），（</w:t>
      </w:r>
      <w:r>
        <w:rPr>
          <w:rFonts w:hint="eastAsia"/>
          <w:lang w:val="en-US" w:eastAsia="zh-CN"/>
        </w:rPr>
        <w:t>9</w:t>
      </w:r>
      <w:r>
        <w:rPr>
          <w:rFonts w:hint="eastAsia"/>
          <w:lang w:val="en-US" w:eastAsia="zh-CN"/>
        </w:rPr>
        <w:t>）求得</w:t>
      </w:r>
      <w:r>
        <w:rPr>
          <w:rFonts w:hint="eastAsia"/>
          <w:lang w:val="en-US" w:eastAsia="zh-CN"/>
        </w:rPr>
        <w:t>T</w:t>
      </w:r>
      <w:r>
        <w:rPr>
          <w:rFonts w:hint="eastAsia"/>
          <w:vertAlign w:val="subscript"/>
          <w:lang w:val="en-US" w:eastAsia="zh-CN"/>
        </w:rPr>
        <w:t>1</w:t>
      </w:r>
      <w:r>
        <w:rPr>
          <w:rFonts w:hint="eastAsia"/>
          <w:lang w:val="en-US" w:eastAsia="zh-CN"/>
        </w:rPr>
        <w:t>，</w:t>
      </w:r>
      <w:r>
        <w:rPr>
          <w:rFonts w:hint="eastAsia"/>
          <w:lang w:val="en-US" w:eastAsia="zh-CN"/>
        </w:rPr>
        <w:t>T</w:t>
      </w:r>
      <w:r>
        <w:rPr>
          <w:rFonts w:hint="eastAsia"/>
          <w:vertAlign w:val="subscript"/>
          <w:lang w:val="en-US" w:eastAsia="zh-CN"/>
        </w:rPr>
        <w:t>2</w:t>
      </w:r>
      <w:r>
        <w:rPr>
          <w:rFonts w:hint="eastAsia"/>
          <w:lang w:val="en-US" w:eastAsia="zh-CN"/>
        </w:rPr>
        <w:t>，</w:t>
      </w:r>
      <w:r>
        <w:rPr>
          <w:rFonts w:hint="eastAsia"/>
          <w:lang w:val="en-US" w:eastAsia="zh-CN"/>
        </w:rPr>
        <w:t>T</w:t>
      </w:r>
      <w:r>
        <w:rPr>
          <w:rFonts w:hint="eastAsia"/>
          <w:vertAlign w:val="subscript"/>
          <w:lang w:val="en-US" w:eastAsia="zh-CN"/>
        </w:rPr>
        <w:t>3</w:t>
      </w:r>
      <w:r>
        <w:rPr>
          <w:rFonts w:hint="eastAsia"/>
          <w:lang w:val="en-US" w:eastAsia="zh-CN"/>
        </w:rPr>
        <w:t>，</w:t>
      </w:r>
      <w:r>
        <w:rPr>
          <w:rFonts w:hint="eastAsia"/>
          <w:lang w:val="en-US" w:eastAsia="zh-CN"/>
        </w:rPr>
        <w:t>T</w:t>
      </w:r>
      <w:r>
        <w:rPr>
          <w:rFonts w:hint="eastAsia"/>
          <w:vertAlign w:val="subscript"/>
          <w:lang w:val="en-US" w:eastAsia="zh-CN"/>
        </w:rPr>
        <w:t>5</w:t>
      </w:r>
      <w:r>
        <w:rPr>
          <w:rFonts w:hint="eastAsia"/>
          <w:lang w:val="en-US" w:eastAsia="zh-CN"/>
        </w:rPr>
        <w:t>，</w:t>
      </w:r>
      <w:r>
        <w:rPr>
          <w:rFonts w:hint="eastAsia"/>
          <w:lang w:val="en-US" w:eastAsia="zh-CN"/>
        </w:rPr>
        <w:t>T</w:t>
      </w:r>
      <w:r>
        <w:rPr>
          <w:rFonts w:hint="eastAsia"/>
          <w:vertAlign w:val="subscript"/>
          <w:lang w:val="en-US" w:eastAsia="zh-CN"/>
        </w:rPr>
        <w:t>6</w:t>
      </w:r>
      <w:r>
        <w:rPr>
          <w:rFonts w:hint="eastAsia"/>
          <w:lang w:val="en-US" w:eastAsia="zh-CN"/>
        </w:rPr>
        <w:t>代入公式（</w:t>
      </w:r>
      <w:r>
        <w:rPr>
          <w:rFonts w:hint="eastAsia"/>
          <w:lang w:val="en-US" w:eastAsia="zh-CN"/>
        </w:rPr>
        <w:t>3</w:t>
      </w:r>
      <w:r>
        <w:rPr>
          <w:rFonts w:hint="eastAsia"/>
          <w:lang w:val="en-US" w:eastAsia="zh-CN"/>
        </w:rPr>
        <w:t>）可以得到总的移动长度，即</w:t>
      </w:r>
      <w:r>
        <w:rPr>
          <w:rFonts w:hint="eastAsia"/>
          <w:lang w:val="en-US" w:eastAsia="zh-CN"/>
        </w:rPr>
        <w:t>L = l</w:t>
      </w:r>
      <w:r>
        <w:rPr>
          <w:rFonts w:hint="eastAsia"/>
          <w:vertAlign w:val="subscript"/>
          <w:lang w:val="en-US" w:eastAsia="zh-CN"/>
        </w:rPr>
        <w:t>e</w:t>
      </w:r>
      <w:r>
        <w:rPr>
          <w:rFonts w:hint="eastAsia"/>
          <w:lang w:val="en-US" w:eastAsia="zh-CN"/>
        </w:rPr>
        <w:t xml:space="preserve"> </w:t>
      </w:r>
      <w:r>
        <w:rPr>
          <w:lang w:val="en-US" w:eastAsia="zh-CN"/>
        </w:rPr>
        <w:t>–</w:t>
      </w:r>
      <w:r>
        <w:rPr>
          <w:rFonts w:hint="eastAsia"/>
          <w:lang w:val="en-US" w:eastAsia="zh-CN"/>
        </w:rPr>
        <w:t xml:space="preserve"> l</w:t>
      </w:r>
      <w:r>
        <w:rPr>
          <w:rFonts w:hint="eastAsia"/>
          <w:vertAlign w:val="subscript"/>
          <w:lang w:val="en-US" w:eastAsia="zh-CN"/>
        </w:rPr>
        <w:t>s</w:t>
      </w:r>
      <w:r>
        <w:rPr>
          <w:rFonts w:hint="eastAsia"/>
          <w:lang w:val="en-US" w:eastAsia="zh-CN"/>
        </w:rPr>
        <w:t xml:space="preserve"> = </w:t>
      </w:r>
      <w:r>
        <w:rPr>
          <w:rFonts w:hint="eastAsia"/>
          <w:noProof/>
          <w:lang w:val="en-US" w:eastAsia="zh-CN"/>
        </w:rPr>
        <w:drawing>
          <wp:inline distT="0" distB="0" distL="0" distR="0" wp14:anchorId="44C7186B" wp14:editId="2500A3C7">
            <wp:extent cx="890270" cy="374015"/>
            <wp:effectExtent l="0" t="0" r="5080" b="698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890270" cy="374015"/>
                    </a:xfrm>
                    <a:prstGeom prst="rect">
                      <a:avLst/>
                    </a:prstGeom>
                    <a:noFill/>
                    <a:ln>
                      <a:noFill/>
                    </a:ln>
                  </pic:spPr>
                </pic:pic>
              </a:graphicData>
            </a:graphic>
          </wp:inline>
        </w:drawing>
      </w:r>
      <w:r>
        <w:rPr>
          <w:rFonts w:hint="eastAsia"/>
          <w:lang w:val="en-US" w:eastAsia="zh-CN"/>
        </w:rPr>
        <w:t>。</w:t>
      </w:r>
      <w:r>
        <w:rPr>
          <w:rFonts w:hint="eastAsia"/>
          <w:lang w:val="en-US" w:eastAsia="zh-CN"/>
        </w:rPr>
        <w:t>L</w:t>
      </w:r>
      <w:r>
        <w:rPr>
          <w:rFonts w:hint="eastAsia"/>
          <w:lang w:val="en-US" w:eastAsia="zh-CN"/>
        </w:rPr>
        <w:t>为已知总长度，从而得到</w:t>
      </w:r>
      <w:r>
        <w:rPr>
          <w:rFonts w:hint="eastAsia"/>
          <w:lang w:val="en-US" w:eastAsia="zh-CN"/>
        </w:rPr>
        <w:t>T</w:t>
      </w:r>
      <w:r>
        <w:rPr>
          <w:rFonts w:hint="eastAsia"/>
          <w:vertAlign w:val="subscript"/>
          <w:lang w:val="en-US" w:eastAsia="zh-CN"/>
        </w:rPr>
        <w:t>4</w:t>
      </w:r>
      <w:r>
        <w:rPr>
          <w:rFonts w:hint="eastAsia"/>
          <w:lang w:val="en-US" w:eastAsia="zh-CN"/>
        </w:rPr>
        <w:t>：</w:t>
      </w:r>
    </w:p>
    <w:p w:rsidR="0090408A" w:rsidRDefault="0090408A" w:rsidP="0090408A">
      <w:pPr>
        <w:pStyle w:val="a0"/>
        <w:ind w:left="840" w:firstLine="284"/>
        <w:rPr>
          <w:lang w:val="en-US" w:eastAsia="zh-CN"/>
        </w:rPr>
      </w:pPr>
      <w:r>
        <w:rPr>
          <w:rFonts w:hint="eastAsia"/>
          <w:noProof/>
          <w:lang w:val="en-US" w:eastAsia="zh-CN"/>
        </w:rPr>
        <w:drawing>
          <wp:inline distT="0" distB="0" distL="0" distR="0" wp14:anchorId="2497DA25" wp14:editId="7098708A">
            <wp:extent cx="4587875" cy="429260"/>
            <wp:effectExtent l="0" t="0" r="3175" b="889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4587875" cy="429260"/>
                    </a:xfrm>
                    <a:prstGeom prst="rect">
                      <a:avLst/>
                    </a:prstGeom>
                    <a:noFill/>
                    <a:ln>
                      <a:noFill/>
                    </a:ln>
                  </pic:spPr>
                </pic:pic>
              </a:graphicData>
            </a:graphic>
          </wp:inline>
        </w:drawing>
      </w:r>
      <w:r>
        <w:rPr>
          <w:rFonts w:hint="eastAsia"/>
          <w:lang w:val="en-US" w:eastAsia="zh-CN"/>
        </w:rPr>
        <w:t>公式（</w:t>
      </w:r>
      <w:r>
        <w:rPr>
          <w:rFonts w:hint="eastAsia"/>
          <w:lang w:val="en-US" w:eastAsia="zh-CN"/>
        </w:rPr>
        <w:t>11</w:t>
      </w:r>
      <w:r>
        <w:rPr>
          <w:rFonts w:hint="eastAsia"/>
          <w:lang w:val="en-US" w:eastAsia="zh-CN"/>
        </w:rPr>
        <w:t>）</w:t>
      </w:r>
    </w:p>
    <w:p w:rsidR="0090408A" w:rsidRPr="005C003D" w:rsidRDefault="0090408A" w:rsidP="0090408A">
      <w:pPr>
        <w:pStyle w:val="a0"/>
        <w:ind w:left="840" w:firstLine="284"/>
        <w:jc w:val="both"/>
        <w:rPr>
          <w:lang w:val="en-US" w:eastAsia="zh-CN"/>
        </w:rPr>
      </w:pPr>
      <w:r>
        <w:rPr>
          <w:rFonts w:hint="eastAsia"/>
          <w:lang w:val="en-US" w:eastAsia="zh-CN"/>
        </w:rPr>
        <w:t>如果位移长度足够大，包含恒进给阶段，那么</w:t>
      </w:r>
      <w:r>
        <w:rPr>
          <w:rFonts w:hint="eastAsia"/>
          <w:lang w:val="en-US" w:eastAsia="zh-CN"/>
        </w:rPr>
        <w:t>T</w:t>
      </w:r>
      <w:r>
        <w:rPr>
          <w:rFonts w:hint="eastAsia"/>
          <w:vertAlign w:val="subscript"/>
          <w:lang w:val="en-US" w:eastAsia="zh-CN"/>
        </w:rPr>
        <w:t>4</w:t>
      </w:r>
      <w:r>
        <w:rPr>
          <w:rFonts w:hint="eastAsia"/>
          <w:lang w:val="en-US" w:eastAsia="zh-CN"/>
        </w:rPr>
        <w:t>大于等于</w:t>
      </w:r>
      <w:r>
        <w:rPr>
          <w:rFonts w:hint="eastAsia"/>
          <w:lang w:val="en-US" w:eastAsia="zh-CN"/>
        </w:rPr>
        <w:t>0</w:t>
      </w:r>
      <w:r>
        <w:rPr>
          <w:rFonts w:hint="eastAsia"/>
          <w:lang w:val="en-US" w:eastAsia="zh-CN"/>
        </w:rPr>
        <w:t>。否则，如果刀具路径太短不能达到目标进给速率</w:t>
      </w:r>
      <w:r>
        <w:rPr>
          <w:rFonts w:hint="eastAsia"/>
          <w:lang w:val="en-US" w:eastAsia="zh-CN"/>
        </w:rPr>
        <w:t>f</w:t>
      </w:r>
      <w:r>
        <w:rPr>
          <w:rFonts w:hint="eastAsia"/>
          <w:lang w:val="en-US" w:eastAsia="zh-CN"/>
        </w:rPr>
        <w:t>，那么</w:t>
      </w:r>
      <w:r>
        <w:rPr>
          <w:rFonts w:hint="eastAsia"/>
          <w:lang w:val="en-US" w:eastAsia="zh-CN"/>
        </w:rPr>
        <w:t>T</w:t>
      </w:r>
      <w:r>
        <w:rPr>
          <w:rFonts w:hint="eastAsia"/>
          <w:vertAlign w:val="subscript"/>
          <w:lang w:val="en-US" w:eastAsia="zh-CN"/>
        </w:rPr>
        <w:t>4</w:t>
      </w:r>
      <w:r>
        <w:rPr>
          <w:rFonts w:hint="eastAsia"/>
          <w:lang w:val="en-US" w:eastAsia="zh-CN"/>
        </w:rPr>
        <w:t xml:space="preserve"> = 0</w:t>
      </w:r>
      <w:r>
        <w:rPr>
          <w:rFonts w:hint="eastAsia"/>
          <w:lang w:val="en-US" w:eastAsia="zh-CN"/>
        </w:rPr>
        <w:t>。进给速率减少到由公式（</w:t>
      </w:r>
      <w:r>
        <w:rPr>
          <w:rFonts w:hint="eastAsia"/>
          <w:lang w:val="en-US" w:eastAsia="zh-CN"/>
        </w:rPr>
        <w:t>11</w:t>
      </w:r>
      <w:r>
        <w:rPr>
          <w:rFonts w:hint="eastAsia"/>
          <w:lang w:val="en-US" w:eastAsia="zh-CN"/>
        </w:rPr>
        <w:t>）解出来的最大可能值。对于新的目标进给速率，还需要通过公式（</w:t>
      </w:r>
      <w:r>
        <w:rPr>
          <w:rFonts w:hint="eastAsia"/>
          <w:lang w:val="en-US" w:eastAsia="zh-CN"/>
        </w:rPr>
        <w:t>6</w:t>
      </w:r>
      <w:r>
        <w:rPr>
          <w:rFonts w:hint="eastAsia"/>
          <w:lang w:val="en-US" w:eastAsia="zh-CN"/>
        </w:rPr>
        <w:t>）和（</w:t>
      </w:r>
      <w:r>
        <w:rPr>
          <w:rFonts w:hint="eastAsia"/>
          <w:lang w:val="en-US" w:eastAsia="zh-CN"/>
        </w:rPr>
        <w:t>9</w:t>
      </w:r>
      <w:r>
        <w:rPr>
          <w:rFonts w:hint="eastAsia"/>
          <w:lang w:val="en-US" w:eastAsia="zh-CN"/>
        </w:rPr>
        <w:t>）重新计算</w:t>
      </w:r>
      <w:r>
        <w:rPr>
          <w:rFonts w:hint="eastAsia"/>
          <w:lang w:val="en-US" w:eastAsia="zh-CN"/>
        </w:rPr>
        <w:t>T</w:t>
      </w:r>
      <w:r>
        <w:rPr>
          <w:rFonts w:hint="eastAsia"/>
          <w:vertAlign w:val="subscript"/>
          <w:lang w:val="en-US" w:eastAsia="zh-CN"/>
        </w:rPr>
        <w:t>2</w:t>
      </w:r>
      <w:r>
        <w:rPr>
          <w:lang w:val="en-US" w:eastAsia="zh-CN"/>
        </w:rPr>
        <w:softHyphen/>
      </w:r>
      <w:r>
        <w:rPr>
          <w:rFonts w:hint="eastAsia"/>
          <w:lang w:val="en-US" w:eastAsia="zh-CN"/>
        </w:rPr>
        <w:softHyphen/>
      </w:r>
      <w:r>
        <w:rPr>
          <w:rFonts w:hint="eastAsia"/>
          <w:lang w:val="en-US" w:eastAsia="zh-CN"/>
        </w:rPr>
        <w:t>和</w:t>
      </w:r>
      <w:r>
        <w:rPr>
          <w:rFonts w:hint="eastAsia"/>
          <w:lang w:val="en-US" w:eastAsia="zh-CN"/>
        </w:rPr>
        <w:t>T</w:t>
      </w:r>
      <w:r>
        <w:rPr>
          <w:rFonts w:hint="eastAsia"/>
          <w:vertAlign w:val="subscript"/>
          <w:lang w:val="en-US" w:eastAsia="zh-CN"/>
        </w:rPr>
        <w:t>6</w:t>
      </w:r>
      <w:r>
        <w:rPr>
          <w:rFonts w:hint="eastAsia"/>
          <w:lang w:val="en-US" w:eastAsia="zh-CN"/>
        </w:rPr>
        <w:t>，以及对参数</w:t>
      </w:r>
      <w:r>
        <w:rPr>
          <w:rFonts w:hint="eastAsia"/>
          <w:lang w:val="en-US" w:eastAsia="zh-CN"/>
        </w:rPr>
        <w:t>A</w:t>
      </w:r>
      <w:r>
        <w:rPr>
          <w:rFonts w:hint="eastAsia"/>
          <w:lang w:val="en-US" w:eastAsia="zh-CN"/>
        </w:rPr>
        <w:t>和</w:t>
      </w:r>
      <w:r>
        <w:rPr>
          <w:rFonts w:hint="eastAsia"/>
          <w:lang w:val="en-US" w:eastAsia="zh-CN"/>
        </w:rPr>
        <w:t>D</w:t>
      </w:r>
      <w:r>
        <w:rPr>
          <w:rFonts w:hint="eastAsia"/>
          <w:lang w:val="en-US" w:eastAsia="zh-CN"/>
        </w:rPr>
        <w:t>进行重新调整。</w:t>
      </w:r>
    </w:p>
    <w:p w:rsidR="0090408A" w:rsidRDefault="0090408A" w:rsidP="0090408A">
      <w:pPr>
        <w:pStyle w:val="3"/>
        <w:spacing w:before="156" w:after="156"/>
        <w:ind w:left="964" w:hanging="964"/>
        <w:rPr>
          <w:lang w:eastAsia="zh-CN"/>
        </w:rPr>
      </w:pPr>
      <w:bookmarkStart w:id="94" w:name="_Toc451342836"/>
      <w:r>
        <w:rPr>
          <w:rFonts w:hint="eastAsia"/>
          <w:lang w:eastAsia="zh-CN"/>
        </w:rPr>
        <w:t>T</w:t>
      </w:r>
      <w:r>
        <w:rPr>
          <w:rFonts w:hint="eastAsia"/>
          <w:lang w:eastAsia="zh-CN"/>
        </w:rPr>
        <w:t>型曲线速度规划</w:t>
      </w:r>
      <w:bookmarkEnd w:id="94"/>
    </w:p>
    <w:p w:rsidR="0090408A" w:rsidRDefault="0090408A" w:rsidP="0090408A">
      <w:pPr>
        <w:pStyle w:val="a0"/>
        <w:ind w:left="840"/>
        <w:rPr>
          <w:lang w:val="en-US" w:eastAsia="zh-CN"/>
        </w:rPr>
      </w:pPr>
      <w:r>
        <w:rPr>
          <w:rFonts w:hint="eastAsia"/>
          <w:lang w:val="en-US" w:eastAsia="zh-CN"/>
        </w:rPr>
        <w:t>当</w:t>
      </w:r>
      <w:r>
        <w:rPr>
          <w:rFonts w:hint="eastAsia"/>
          <w:lang w:val="en-US" w:eastAsia="zh-CN"/>
        </w:rPr>
        <w:t>S</w:t>
      </w:r>
      <w:r>
        <w:rPr>
          <w:rFonts w:hint="eastAsia"/>
          <w:lang w:val="en-US" w:eastAsia="zh-CN"/>
        </w:rPr>
        <w:t>型曲线规划</w:t>
      </w:r>
      <w:r>
        <w:rPr>
          <w:rFonts w:hint="eastAsia"/>
          <w:lang w:val="en-US" w:eastAsia="zh-CN"/>
        </w:rPr>
        <w:t>J</w:t>
      </w:r>
      <w:r>
        <w:rPr>
          <w:rFonts w:hint="eastAsia"/>
          <w:lang w:val="en-US" w:eastAsia="zh-CN"/>
        </w:rPr>
        <w:t>为无穷大的时候，便退化为</w:t>
      </w:r>
      <w:r>
        <w:rPr>
          <w:rFonts w:hint="eastAsia"/>
          <w:lang w:val="en-US" w:eastAsia="zh-CN"/>
        </w:rPr>
        <w:t>T</w:t>
      </w:r>
      <w:r>
        <w:rPr>
          <w:rFonts w:hint="eastAsia"/>
          <w:lang w:val="en-US" w:eastAsia="zh-CN"/>
        </w:rPr>
        <w:t>型曲线规划。</w:t>
      </w:r>
      <w:r>
        <w:rPr>
          <w:rFonts w:hint="eastAsia"/>
          <w:lang w:val="en-US" w:eastAsia="zh-CN"/>
        </w:rPr>
        <w:t>T</w:t>
      </w:r>
      <w:r>
        <w:rPr>
          <w:rFonts w:hint="eastAsia"/>
          <w:lang w:val="en-US" w:eastAsia="zh-CN"/>
        </w:rPr>
        <w:t>型曲线规划的计算可以看做</w:t>
      </w:r>
      <w:r>
        <w:rPr>
          <w:rFonts w:hint="eastAsia"/>
          <w:lang w:val="en-US" w:eastAsia="zh-CN"/>
        </w:rPr>
        <w:t>S</w:t>
      </w:r>
      <w:r>
        <w:rPr>
          <w:rFonts w:hint="eastAsia"/>
          <w:lang w:val="en-US" w:eastAsia="zh-CN"/>
        </w:rPr>
        <w:t>型曲线规划的一种，在此不再赘述。</w:t>
      </w:r>
    </w:p>
    <w:p w:rsidR="0090408A" w:rsidRDefault="0090408A" w:rsidP="0090408A">
      <w:pPr>
        <w:pStyle w:val="2"/>
        <w:spacing w:before="156" w:after="156"/>
        <w:ind w:left="1124" w:hanging="1124"/>
        <w:rPr>
          <w:lang w:eastAsia="zh-CN"/>
        </w:rPr>
      </w:pPr>
      <w:bookmarkStart w:id="95" w:name="_Toc451342837"/>
      <w:r>
        <w:rPr>
          <w:rFonts w:hint="eastAsia"/>
          <w:lang w:eastAsia="zh-CN"/>
        </w:rPr>
        <w:t>核心算法说明</w:t>
      </w:r>
      <w:bookmarkEnd w:id="95"/>
    </w:p>
    <w:p w:rsidR="0090408A" w:rsidRPr="005C003D" w:rsidRDefault="0090408A" w:rsidP="0090408A">
      <w:pPr>
        <w:pStyle w:val="a0"/>
        <w:ind w:left="840"/>
        <w:rPr>
          <w:lang w:val="en-US" w:eastAsia="zh-CN"/>
        </w:rPr>
      </w:pPr>
      <w:r>
        <w:rPr>
          <w:rFonts w:hint="eastAsia"/>
          <w:lang w:val="en-US" w:eastAsia="zh-CN"/>
        </w:rPr>
        <w:t>在进行曲线的插补之前，先对曲线的长度进行速度规划，保证合成进给速率平滑的过渡，然后根据速度规划值计算出下一个周期合成速度的步长，最后根据合成速度的步长，计算分配到每个轴上的步长。不同的插补类型，补偿与每个轴上移动的位置之间的几何关系不同，下面主要介绍不同的插补类型，在速度规划之后，对于每个轴上位置的计算。</w:t>
      </w:r>
    </w:p>
    <w:p w:rsidR="0090408A" w:rsidRDefault="0090408A" w:rsidP="0090408A">
      <w:pPr>
        <w:pStyle w:val="3"/>
        <w:spacing w:before="156" w:after="156"/>
        <w:ind w:left="964" w:hanging="964"/>
        <w:rPr>
          <w:lang w:eastAsia="zh-CN"/>
        </w:rPr>
      </w:pPr>
      <w:bookmarkStart w:id="96" w:name="_Toc451342838"/>
      <w:r>
        <w:rPr>
          <w:rFonts w:hint="eastAsia"/>
          <w:lang w:eastAsia="zh-CN"/>
        </w:rPr>
        <w:t>快速移动</w:t>
      </w:r>
      <w:bookmarkEnd w:id="96"/>
    </w:p>
    <w:p w:rsidR="0090408A" w:rsidRDefault="0090408A" w:rsidP="0090408A">
      <w:pPr>
        <w:pStyle w:val="a0"/>
        <w:ind w:left="840"/>
        <w:rPr>
          <w:lang w:val="en-US" w:eastAsia="zh-CN"/>
        </w:rPr>
      </w:pPr>
      <w:r>
        <w:rPr>
          <w:rFonts w:hint="eastAsia"/>
          <w:lang w:val="en-US" w:eastAsia="zh-CN"/>
        </w:rPr>
        <w:t>快速移动是指机床的每个轴用系统最大的速度移动到指定的位置。快速移动的目标速度是由系统参数</w:t>
      </w:r>
      <w:r>
        <w:rPr>
          <w:rFonts w:hint="eastAsia"/>
          <w:lang w:val="en-US" w:eastAsia="zh-CN"/>
        </w:rPr>
        <w:t>max_velocity</w:t>
      </w:r>
      <w:r>
        <w:rPr>
          <w:rFonts w:hint="eastAsia"/>
          <w:lang w:val="en-US" w:eastAsia="zh-CN"/>
        </w:rPr>
        <w:t>决定的，其终点速度为</w:t>
      </w:r>
      <w:r>
        <w:rPr>
          <w:rFonts w:hint="eastAsia"/>
          <w:lang w:val="en-US" w:eastAsia="zh-CN"/>
        </w:rPr>
        <w:t>0</w:t>
      </w:r>
      <w:r>
        <w:rPr>
          <w:rFonts w:hint="eastAsia"/>
          <w:lang w:val="en-US" w:eastAsia="zh-CN"/>
        </w:rPr>
        <w:t>，起点速度</w:t>
      </w:r>
      <w:r>
        <w:rPr>
          <w:rFonts w:hint="eastAsia"/>
          <w:lang w:val="en-US" w:eastAsia="zh-CN"/>
        </w:rPr>
        <w:t>f</w:t>
      </w:r>
      <w:r>
        <w:rPr>
          <w:rFonts w:hint="eastAsia"/>
          <w:vertAlign w:val="subscript"/>
          <w:lang w:val="en-US" w:eastAsia="zh-CN"/>
        </w:rPr>
        <w:t>s</w:t>
      </w:r>
      <w:r>
        <w:rPr>
          <w:rFonts w:hint="eastAsia"/>
          <w:lang w:val="en-US" w:eastAsia="zh-CN"/>
        </w:rPr>
        <w:t>由前一段曲线的终点速度决定。</w:t>
      </w:r>
    </w:p>
    <w:p w:rsidR="0090408A" w:rsidRDefault="0090408A" w:rsidP="0090408A">
      <w:pPr>
        <w:pStyle w:val="a0"/>
        <w:ind w:left="840"/>
        <w:rPr>
          <w:lang w:val="en-US" w:eastAsia="zh-CN"/>
        </w:rPr>
      </w:pPr>
      <w:r>
        <w:rPr>
          <w:rFonts w:hint="eastAsia"/>
          <w:lang w:val="en-US" w:eastAsia="zh-CN"/>
        </w:rPr>
        <w:lastRenderedPageBreak/>
        <w:t>快速移动分为两类：直线型快速移动和非直线型快速移动。直线型快速移动是指轴之间合成运动为直线；非直线型快速定位是指每个轴独立运动，直到各自运动到指定的位置。</w:t>
      </w:r>
    </w:p>
    <w:p w:rsidR="0090408A" w:rsidRDefault="0090408A" w:rsidP="0090408A">
      <w:pPr>
        <w:pStyle w:val="a0"/>
        <w:keepNext/>
        <w:ind w:left="840"/>
        <w:jc w:val="center"/>
      </w:pPr>
      <w:r w:rsidRPr="00AC7417">
        <w:rPr>
          <w:noProof/>
          <w:lang w:val="en-US" w:eastAsia="zh-CN"/>
        </w:rPr>
        <mc:AlternateContent>
          <mc:Choice Requires="wpg">
            <w:drawing>
              <wp:inline distT="0" distB="0" distL="0" distR="0" wp14:anchorId="232259B1" wp14:editId="77D7A301">
                <wp:extent cx="2727325" cy="1730284"/>
                <wp:effectExtent l="0" t="0" r="34925" b="0"/>
                <wp:docPr id="60" name="组合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27325" cy="1730284"/>
                          <a:chOff x="1571604" y="4071942"/>
                          <a:chExt cx="4500594" cy="2920918"/>
                        </a:xfrm>
                      </wpg:grpSpPr>
                      <wpg:grpSp>
                        <wpg:cNvPr id="419" name="组合 419"/>
                        <wpg:cNvGrpSpPr/>
                        <wpg:grpSpPr>
                          <a:xfrm>
                            <a:off x="2071670" y="4071942"/>
                            <a:ext cx="4000528" cy="2000264"/>
                            <a:chOff x="2071670" y="4071942"/>
                            <a:chExt cx="4000528" cy="2000264"/>
                          </a:xfrm>
                        </wpg:grpSpPr>
                        <wps:wsp>
                          <wps:cNvPr id="424" name="直接连接符 424"/>
                          <wps:cNvCnPr/>
                          <wps:spPr>
                            <a:xfrm flipV="1">
                              <a:off x="2500298" y="4286256"/>
                              <a:ext cx="3571900" cy="17859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425" name="组合 425"/>
                          <wpg:cNvGrpSpPr/>
                          <wpg:grpSpPr>
                            <a:xfrm>
                              <a:off x="2071670" y="4071942"/>
                              <a:ext cx="3857652" cy="1714512"/>
                              <a:chOff x="2071670" y="4071942"/>
                              <a:chExt cx="3857652" cy="1714512"/>
                            </a:xfrm>
                          </wpg:grpSpPr>
                          <wps:wsp>
                            <wps:cNvPr id="426" name="直接连接符 426"/>
                            <wps:cNvCnPr/>
                            <wps:spPr>
                              <a:xfrm flipV="1">
                                <a:off x="2071670" y="4572008"/>
                                <a:ext cx="1643074" cy="121444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7" name="直接连接符 427"/>
                            <wps:cNvCnPr/>
                            <wps:spPr>
                              <a:xfrm flipV="1">
                                <a:off x="3714744" y="4071942"/>
                                <a:ext cx="2214578" cy="50006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420" name="TextBox 19"/>
                        <wps:cNvSpPr txBox="1"/>
                        <wps:spPr>
                          <a:xfrm>
                            <a:off x="1571604" y="4286257"/>
                            <a:ext cx="1714312" cy="1492158"/>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36"/>
                                  <w:szCs w:val="36"/>
                                </w:rPr>
                                <w:t>非直线插补</w:t>
                              </w:r>
                            </w:p>
                          </w:txbxContent>
                        </wps:txbx>
                        <wps:bodyPr wrap="square" rtlCol="0">
                          <a:spAutoFit/>
                        </wps:bodyPr>
                      </wps:wsp>
                      <wps:wsp>
                        <wps:cNvPr id="421" name="直接箭头连接符 421"/>
                        <wps:cNvCnPr/>
                        <wps:spPr>
                          <a:xfrm>
                            <a:off x="2571736" y="4572008"/>
                            <a:ext cx="500066" cy="42862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22" name="TextBox 23"/>
                        <wps:cNvSpPr txBox="1"/>
                        <wps:spPr>
                          <a:xfrm>
                            <a:off x="4286248" y="5500702"/>
                            <a:ext cx="1714312" cy="1492158"/>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36"/>
                                  <w:szCs w:val="36"/>
                                </w:rPr>
                                <w:t>非直线插补</w:t>
                              </w:r>
                            </w:p>
                          </w:txbxContent>
                        </wps:txbx>
                        <wps:bodyPr wrap="square" rtlCol="0">
                          <a:spAutoFit/>
                        </wps:bodyPr>
                      </wps:wsp>
                      <wps:wsp>
                        <wps:cNvPr id="423" name="直接箭头连接符 423"/>
                        <wps:cNvCnPr>
                          <a:stCxn id="422" idx="1"/>
                        </wps:cNvCnPr>
                        <wps:spPr>
                          <a:xfrm rot="10800000">
                            <a:off x="3929058" y="5357826"/>
                            <a:ext cx="357190" cy="3275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232259B1" id="组合 26" o:spid="_x0000_s1344" style="width:214.75pt;height:136.25pt;mso-position-horizontal-relative:char;mso-position-vertical-relative:line" coordorigin="15716,40719" coordsize="45005,29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">
                <v:group id="组合 419" o:spid="_x0000_s1345" style="position:absolute;left:20716;top:40719;width:40005;height:20003" coordorigin="20716,40719" coordsize="40005,200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kkGmMYAAADcAAAADwAAAGRycy9kb3ducmV2LnhtbESPT2vCQBTE74V+h+UV&#10;vOkm1ZY2zSoiVTyI0FgovT2yL38w+zZk1yR+e7cg9DjMzG+YdDWaRvTUudqygngWgSDOra65VPB9&#10;2k7fQDiPrLGxTAqu5GC1fHxIMdF24C/qM1+KAGGXoILK+zaR0uUVGXQz2xIHr7CdQR9kV0rd4RDg&#10;ppHPUfQqDdYcFipsaVNRfs4uRsFuwGE9jz/7w7nYXH9PL8efQ0xKTZ7G9QcIT6P/D9/be61gE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ySQaYxgAAANwA&#10;AAAPAAAAAAAAAAAAAAAAAKoCAABkcnMvZG93bnJldi54bWxQSwUGAAAAAAQABAD6AAAAnQMAAAAA&#10;">
                  <v:line id="直接连接符 424" o:spid="_x0000_s1346" style="position:absolute;flip:y;visibility:visible;mso-wrap-style:square" from="25002,42862" to="60721,60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4RXMMAAADcAAAADwAAAGRycy9kb3ducmV2LnhtbESPQWsCMRSE7wX/Q3iCt5pVRMpqFFnQ&#10;9uClVsTjY/PcXU1eliTq6q9vhEKPw8x8w8yXnTXiRj40jhWMhhkI4tLphisF+5/1+weIEJE1Gsek&#10;4EEBlove2xxz7e78TbddrESCcMhRQR1jm0sZyposhqFriZN3ct5iTNJXUnu8J7g1cpxlU2mx4bRQ&#10;Y0tFTeVld7UKCnM4dp8bz/Fwfp6uW1oXZ2OUGvS71QxEpC7+h//aX1rBZDyB15l0BOT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uEVzDAAAA3AAAAA8AAAAAAAAAAAAA&#10;AAAAoQIAAGRycy9kb3ducmV2LnhtbFBLBQYAAAAABAAEAPkAAACRAwAAAAA=&#10;" strokecolor="black [3213]" strokeweight=".5pt">
                    <v:stroke joinstyle="miter"/>
                  </v:line>
                  <v:group id="组合 425" o:spid="_x0000_s1347" style="position:absolute;left:20716;top:40719;width:38577;height:17145" coordorigin="20716,40719" coordsize="38576,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jGIMYAAADcAAAADwAAAGRycy9kb3ducmV2LnhtbESPQWvCQBSE7wX/w/KE&#10;3ppNbFMkZhURKx5CoSqU3h7ZZxLMvg3ZbRL/fbdQ6HGYmW+YfDOZVgzUu8aygiSKQRCXVjdcKbic&#10;356WIJxH1thaJgV3crBZzx5yzLQd+YOGk69EgLDLUEHtfZdJ6cqaDLrIdsTBu9reoA+yr6TucQxw&#10;08pFHL9Kgw2HhRo72tVU3k7fRsFhxHH7nOyH4nbd3b/O6ftnkZBSj/NpuwLhafL/4b/2USt4Wa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9aMYgxgAAANwA&#10;AAAPAAAAAAAAAAAAAAAAAKoCAABkcnMvZG93bnJldi54bWxQSwUGAAAAAAQABAD6AAAAnQMAAAAA&#10;">
                    <v:line id="直接连接符 426" o:spid="_x0000_s1348" style="position:absolute;flip:y;visibility:visible;mso-wrap-style:square" from="20716,45720" to="37147,57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AqsMQAAADcAAAADwAAAGRycy9kb3ducmV2LnhtbESPT2sCMRTE74LfITyhN80qRWRrlLLg&#10;n4OXqkiPj81zd23ysiRR1376piB4HGbmN8x82VkjbuRD41jBeJSBIC6dbrhScDyshjMQISJrNI5J&#10;wYMCLBf93hxz7e78Rbd9rESCcMhRQR1jm0sZyposhpFriZN3dt5iTNJXUnu8J7g1cpJlU2mx4bRQ&#10;Y0tFTeXP/moVFOb03W3WnuPp8nu+7mhVXIxR6m3QfX6AiNTFV/jZ3moF75Mp/J9JR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MCqwxAAAANwAAAAPAAAAAAAAAAAA&#10;AAAAAKECAABkcnMvZG93bnJldi54bWxQSwUGAAAAAAQABAD5AAAAkgMAAAAA&#10;" strokecolor="black [3213]" strokeweight=".5pt">
                      <v:stroke joinstyle="miter"/>
                    </v:line>
                    <v:line id="直接连接符 427" o:spid="_x0000_s1349" style="position:absolute;flip:y;visibility:visible;mso-wrap-style:square" from="37147,40719" to="59293,45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yPK8QAAADcAAAADwAAAGRycy9kb3ducmV2LnhtbESPQWsCMRSE74L/ITzBW80qpZXVKLKg&#10;9dBLVcTjY/PcXU1eliTqtr++KRQ8DjPzDTNfdtaIO/nQOFYwHmUgiEunG64UHPbrlymIEJE1Gsek&#10;4JsCLBf93hxz7R78RfddrESCcMhRQR1jm0sZyposhpFriZN3dt5iTNJXUnt8JLg1cpJlb9Jiw2mh&#10;xpaKmsrr7mYVFOZ46j42nuPx8nO+fdK6uBij1HDQrWYgInXxGf5vb7WC18k7/J1JR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fI8rxAAAANwAAAAPAAAAAAAAAAAA&#10;AAAAAKECAABkcnMvZG93bnJldi54bWxQSwUGAAAAAAQABAD5AAAAkgMAAAAA&#10;" strokecolor="black [3213]" strokeweight=".5pt">
                      <v:stroke joinstyle="miter"/>
                    </v:line>
                  </v:group>
                </v:group>
                <v:shape id="TextBox 19" o:spid="_x0000_s1350" type="#_x0000_t202" style="position:absolute;left:15716;top:42862;width:17143;height:149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9NHb8A&#10;AADcAAAADwAAAGRycy9kb3ducmV2LnhtbERPTWvCQBC9F/wPywje6kaxpURXEa3goRdtvA/ZMRvM&#10;zobs1MR/7x4KHh/ve7UZfKPu1MU6sIHZNANFXAZbc2Wg+D28f4GKgmyxCUwGHhRhsx69rTC3oecT&#10;3c9SqRTCMUcDTqTNtY6lI49xGlrixF1D51ES7CptO+xTuG/0PMs+tceaU4PDlnaOytv5zxsQsdvZ&#10;o/j28XgZfva9y8oPLIyZjIftEpTQIC/xv/toDSzmaX4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4D00dvwAAANwAAAAPAAAAAAAAAAAAAAAAAJgCAABkcnMvZG93bnJl&#10;di54bWxQSwUGAAAAAAQABAD1AAAAhAM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36"/>
                            <w:szCs w:val="36"/>
                          </w:rPr>
                          <w:t>非直线插补</w:t>
                        </w:r>
                      </w:p>
                    </w:txbxContent>
                  </v:textbox>
                </v:shape>
                <v:shape id="直接箭头连接符 421" o:spid="_x0000_s1351" type="#_x0000_t32" style="position:absolute;left:25717;top:45720;width:5001;height:4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a1accAAADcAAAADwAAAGRycy9kb3ducmV2LnhtbESPQWsCMRSE70L/Q3iFXopmFS2yNUpb&#10;WhRBpKsHvb1uXne3bl6WJOr6741Q8DjMzDfMZNaaWpzI+cqygn4vAUGcW11xoWC7+eqOQfiArLG2&#10;TAou5GE2fehMMNX2zN90ykIhIoR9igrKEJpUSp+XZND3bEMcvV/rDIYoXSG1w3OEm1oOkuRFGqw4&#10;LpTY0EdJ+SE7GgXP7353Ocz/Rj/7z5VfuyUvVpKVenps315BBGrDPfzfXmgFw0EfbmfiEZ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trVpxwAAANwAAAAPAAAAAAAA&#10;AAAAAAAAAKECAABkcnMvZG93bnJldi54bWxQSwUGAAAAAAQABAD5AAAAlQMAAAAA&#10;" strokecolor="black [3213]" strokeweight=".5pt">
                  <v:stroke endarrow="open" joinstyle="miter"/>
                </v:shape>
                <v:shape id="TextBox 23" o:spid="_x0000_s1352" type="#_x0000_t202" style="position:absolute;left:42862;top:55007;width:17143;height:1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F28cIA&#10;AADcAAAADwAAAGRycy9kb3ducmV2LnhtbESPQWvCQBSE74X+h+UJ3urGYEtJXUWqgodequn9kX3N&#10;BrNvQ/Zp4r/vFgSPw8x8wyzXo2/VlfrYBDYwn2WgiKtgG64NlKf9yzuoKMgW28Bk4EYR1qvnpyUW&#10;Ngz8Tdej1CpBOBZowIl0hdaxcuQxzkJHnLzf0HuUJPta2x6HBPetzrPsTXtsOC047OjTUXU+XrwB&#10;EbuZ38qdj4ef8Ws7uKx6xdKY6WTcfIASGuURvrcP1sAiz+H/TDoCe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kXbxwgAAANwAAAAPAAAAAAAAAAAAAAAAAJgCAABkcnMvZG93&#10;bnJldi54bWxQSwUGAAAAAAQABAD1AAAAhwM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cstheme="minorBidi" w:hint="eastAsia"/>
                            <w:color w:val="000000" w:themeColor="text1"/>
                            <w:kern w:val="24"/>
                            <w:sz w:val="36"/>
                            <w:szCs w:val="36"/>
                          </w:rPr>
                          <w:t>非直线插补</w:t>
                        </w:r>
                      </w:p>
                    </w:txbxContent>
                  </v:textbox>
                </v:shape>
                <v:shape id="直接箭头连接符 423" o:spid="_x0000_s1353" type="#_x0000_t32" style="position:absolute;left:39290;top:53578;width:3572;height:3275;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rdi8MAAADcAAAADwAAAGRycy9kb3ducmV2LnhtbESPQYvCMBSE74L/IbwFb5quFlmqUVQQ&#10;9Ni6CN4ezds2bPNSm6j135uFBY/DzHzDLNe9bcSdOm8cK/icJCCIS6cNVwq+T/vxFwgfkDU2jknB&#10;kzysV8PBEjPtHpzTvQiViBD2GSqoQ2gzKX1Zk0U/cS1x9H5cZzFE2VVSd/iIcNvIaZLMpUXDcaHG&#10;lnY1lb/FzSow2zx/bopzP7vObXo2aeury1Gp0Ue/WYAI1Id3+L990ArS6Qz+zsQjIF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a3YvDAAAA3AAAAA8AAAAAAAAAAAAA&#10;AAAAoQIAAGRycy9kb3ducmV2LnhtbFBLBQYAAAAABAAEAPkAAACRAwAAAAA=&#10;" strokecolor="black [3213]" strokeweight=".5pt">
                  <v:stroke endarrow="open" joinstyle="miter"/>
                </v:shape>
                <w10:anchorlock/>
              </v:group>
            </w:pict>
          </mc:Fallback>
        </mc:AlternateContent>
      </w:r>
    </w:p>
    <w:p w:rsidR="0090408A" w:rsidRDefault="0090408A" w:rsidP="0090408A">
      <w:pPr>
        <w:pStyle w:val="a6"/>
        <w:ind w:left="840"/>
        <w:jc w:val="center"/>
        <w:rPr>
          <w:lang w:eastAsia="zh-CN"/>
        </w:rPr>
      </w:pPr>
      <w:r>
        <w:rPr>
          <w:rFonts w:hint="eastAsia"/>
          <w:lang w:eastAsia="zh-CN"/>
        </w:rPr>
        <w:t>图表</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图表</w:instrText>
      </w:r>
      <w:r>
        <w:rPr>
          <w:rFonts w:hint="eastAsia"/>
          <w:lang w:eastAsia="zh-CN"/>
        </w:rPr>
        <w:instrText xml:space="preserve"> \* ARABIC</w:instrText>
      </w:r>
      <w:r>
        <w:rPr>
          <w:lang w:eastAsia="zh-CN"/>
        </w:rPr>
        <w:instrText xml:space="preserve"> </w:instrText>
      </w:r>
      <w:r>
        <w:fldChar w:fldCharType="separate"/>
      </w:r>
      <w:r>
        <w:rPr>
          <w:noProof/>
          <w:lang w:eastAsia="zh-CN"/>
        </w:rPr>
        <w:t>7</w:t>
      </w:r>
      <w:r>
        <w:fldChar w:fldCharType="end"/>
      </w:r>
      <w:r>
        <w:rPr>
          <w:rFonts w:hint="eastAsia"/>
          <w:lang w:eastAsia="zh-CN"/>
        </w:rPr>
        <w:t xml:space="preserve">  </w:t>
      </w:r>
      <w:r>
        <w:rPr>
          <w:rFonts w:hint="eastAsia"/>
          <w:lang w:eastAsia="zh-CN"/>
        </w:rPr>
        <w:t>快速移动的两种类型</w:t>
      </w:r>
    </w:p>
    <w:p w:rsidR="0090408A" w:rsidRDefault="0090408A" w:rsidP="0090408A">
      <w:pPr>
        <w:pStyle w:val="a0"/>
        <w:ind w:left="840"/>
        <w:rPr>
          <w:lang w:val="en-US" w:eastAsia="zh-CN"/>
        </w:rPr>
      </w:pPr>
      <w:r>
        <w:rPr>
          <w:rFonts w:hint="eastAsia"/>
          <w:lang w:val="en-US" w:eastAsia="zh-CN"/>
        </w:rPr>
        <w:t>非直线型快速移动由合成步长计算每个轴上的位置比较简单，因为快速移动每个轴的运动都是独立的，首先先对每个轴做速度规划，然后计算每个轴上的步长即可。</w:t>
      </w:r>
    </w:p>
    <w:p w:rsidR="0090408A" w:rsidRDefault="0090408A" w:rsidP="0090408A">
      <w:pPr>
        <w:pStyle w:val="a0"/>
        <w:ind w:left="840"/>
        <w:rPr>
          <w:lang w:val="en-US" w:eastAsia="zh-CN"/>
        </w:rPr>
      </w:pPr>
      <w:r>
        <w:rPr>
          <w:rFonts w:hint="eastAsia"/>
          <w:lang w:val="en-US" w:eastAsia="zh-CN"/>
        </w:rPr>
        <w:t>直线型快速移动参考直线插补的算法，其和直线插补的位移区别就是目标速度由系统参数事先设定，终点速度为</w:t>
      </w:r>
      <w:r>
        <w:rPr>
          <w:rFonts w:hint="eastAsia"/>
          <w:lang w:val="en-US" w:eastAsia="zh-CN"/>
        </w:rPr>
        <w:t>0</w:t>
      </w:r>
      <w:r>
        <w:rPr>
          <w:rFonts w:hint="eastAsia"/>
          <w:lang w:val="en-US" w:eastAsia="zh-CN"/>
        </w:rPr>
        <w:t>。</w:t>
      </w:r>
    </w:p>
    <w:p w:rsidR="0090408A" w:rsidRDefault="0090408A" w:rsidP="0090408A">
      <w:pPr>
        <w:pStyle w:val="3"/>
        <w:spacing w:before="156" w:after="156"/>
        <w:ind w:left="964" w:hanging="964"/>
        <w:rPr>
          <w:lang w:eastAsia="zh-CN"/>
        </w:rPr>
      </w:pPr>
      <w:bookmarkStart w:id="97" w:name="_Toc451342839"/>
      <w:r>
        <w:rPr>
          <w:rFonts w:hint="eastAsia"/>
          <w:lang w:eastAsia="zh-CN"/>
        </w:rPr>
        <w:t>直线插补</w:t>
      </w:r>
      <w:bookmarkEnd w:id="97"/>
    </w:p>
    <w:p w:rsidR="0090408A" w:rsidRDefault="0090408A" w:rsidP="0090408A">
      <w:pPr>
        <w:pStyle w:val="a0"/>
        <w:ind w:left="840"/>
        <w:jc w:val="center"/>
        <w:rPr>
          <w:lang w:val="en-US" w:eastAsia="zh-CN"/>
        </w:rPr>
      </w:pPr>
      <w:r w:rsidRPr="00AC7417">
        <w:rPr>
          <w:noProof/>
          <w:lang w:val="en-US" w:eastAsia="zh-CN"/>
        </w:rPr>
        <mc:AlternateContent>
          <mc:Choice Requires="wpg">
            <w:drawing>
              <wp:inline distT="0" distB="0" distL="0" distR="0" wp14:anchorId="2695570C" wp14:editId="4A394099">
                <wp:extent cx="2926080" cy="2139787"/>
                <wp:effectExtent l="95250" t="38100" r="83820" b="0"/>
                <wp:docPr id="61" name="组合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6080" cy="2139787"/>
                          <a:chOff x="1000100" y="0"/>
                          <a:chExt cx="4857784" cy="3894946"/>
                        </a:xfrm>
                      </wpg:grpSpPr>
                      <wps:wsp>
                        <wps:cNvPr id="428" name="直接箭头连接符 428"/>
                        <wps:cNvCnPr/>
                        <wps:spPr>
                          <a:xfrm>
                            <a:off x="1000100" y="3429000"/>
                            <a:ext cx="4857784" cy="158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29" name="直接箭头连接符 429"/>
                        <wps:cNvCnPr/>
                        <wps:spPr>
                          <a:xfrm rot="5400000" flipH="1" flipV="1">
                            <a:off x="-713606" y="1713706"/>
                            <a:ext cx="3429000" cy="158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0" name="直接连接符 430"/>
                        <wps:cNvCnPr/>
                        <wps:spPr>
                          <a:xfrm flipV="1">
                            <a:off x="1000100" y="642918"/>
                            <a:ext cx="3214710" cy="21431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1" name="直接连接符 431"/>
                        <wps:cNvCnPr/>
                        <wps:spPr>
                          <a:xfrm rot="5400000">
                            <a:off x="1714480" y="2571744"/>
                            <a:ext cx="1714512" cy="1588"/>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432" name="直接连接符 432"/>
                        <wps:cNvCnPr/>
                        <wps:spPr>
                          <a:xfrm rot="5400000">
                            <a:off x="2035951" y="2393149"/>
                            <a:ext cx="2071702" cy="1588"/>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433" name="直接连接符 433"/>
                        <wps:cNvCnPr/>
                        <wps:spPr>
                          <a:xfrm rot="16200000" flipV="1">
                            <a:off x="2285984" y="1500174"/>
                            <a:ext cx="357190" cy="21431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4" name="直接连接符 434"/>
                        <wps:cNvCnPr/>
                        <wps:spPr>
                          <a:xfrm rot="16200000" flipV="1">
                            <a:off x="2786050" y="1142984"/>
                            <a:ext cx="357190" cy="21431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435" name="直接箭头连接符 435"/>
                        <wps:cNvCnPr/>
                        <wps:spPr>
                          <a:xfrm flipV="1">
                            <a:off x="2428860" y="1214422"/>
                            <a:ext cx="500066" cy="357190"/>
                          </a:xfrm>
                          <a:prstGeom prst="straightConnector1">
                            <a:avLst/>
                          </a:prstGeom>
                          <a:ln>
                            <a:prstDash val="dash"/>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36" name="TextBox 40"/>
                        <wps:cNvSpPr txBox="1"/>
                        <wps:spPr>
                          <a:xfrm>
                            <a:off x="2357422" y="1142984"/>
                            <a:ext cx="499694" cy="1608955"/>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∆l</w:t>
                              </w:r>
                            </w:p>
                          </w:txbxContent>
                        </wps:txbx>
                        <wps:bodyPr wrap="square" rtlCol="0">
                          <a:spAutoFit/>
                        </wps:bodyPr>
                      </wps:wsp>
                      <wps:wsp>
                        <wps:cNvPr id="437" name="直接箭头连接符 437"/>
                        <wps:cNvCnPr/>
                        <wps:spPr>
                          <a:xfrm>
                            <a:off x="2571736" y="2214554"/>
                            <a:ext cx="500066" cy="1588"/>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38" name="TextBox 43"/>
                        <wps:cNvSpPr txBox="1"/>
                        <wps:spPr>
                          <a:xfrm>
                            <a:off x="2643175" y="2285991"/>
                            <a:ext cx="428008" cy="1608955"/>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∆x</w:t>
                              </w:r>
                            </w:p>
                          </w:txbxContent>
                        </wps:txbx>
                        <wps:bodyPr wrap="square" rtlCol="0">
                          <a:spAutoFit/>
                        </wps:bodyPr>
                      </wps:wsp>
                      <wps:wsp>
                        <wps:cNvPr id="439" name="直接连接符 439"/>
                        <wps:cNvCnPr/>
                        <wps:spPr>
                          <a:xfrm flipV="1">
                            <a:off x="2571736" y="1714488"/>
                            <a:ext cx="1643074" cy="71438"/>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440" name="直接连接符 440"/>
                        <wps:cNvCnPr/>
                        <wps:spPr>
                          <a:xfrm flipV="1">
                            <a:off x="3071802" y="1357298"/>
                            <a:ext cx="1071570" cy="71438"/>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441" name="直接箭头连接符 441"/>
                        <wps:cNvCnPr/>
                        <wps:spPr>
                          <a:xfrm rot="5400000">
                            <a:off x="3251191" y="1535099"/>
                            <a:ext cx="357190" cy="1588"/>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42" name="TextBox 52"/>
                        <wps:cNvSpPr txBox="1"/>
                        <wps:spPr>
                          <a:xfrm>
                            <a:off x="3428992" y="1428421"/>
                            <a:ext cx="499694" cy="1608955"/>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∆y</w:t>
                              </w:r>
                            </w:p>
                          </w:txbxContent>
                        </wps:txbx>
                        <wps:bodyPr wrap="square" rtlCol="0">
                          <a:spAutoFit/>
                        </wps:bodyPr>
                      </wps:wsp>
                      <wps:wsp>
                        <wps:cNvPr id="443" name="直接连接符 443"/>
                        <wps:cNvCnPr/>
                        <wps:spPr>
                          <a:xfrm flipV="1">
                            <a:off x="1000100" y="2714620"/>
                            <a:ext cx="4429156" cy="71438"/>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444" name="弧形 444"/>
                        <wps:cNvSpPr/>
                        <wps:spPr>
                          <a:xfrm>
                            <a:off x="1357290" y="2500306"/>
                            <a:ext cx="214314" cy="50006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445" name="TextBox 56"/>
                        <wps:cNvSpPr txBox="1"/>
                        <wps:spPr>
                          <a:xfrm>
                            <a:off x="1571604" y="2356910"/>
                            <a:ext cx="571380" cy="887699"/>
                          </a:xfrm>
                          <a:prstGeom prst="rect">
                            <a:avLst/>
                          </a:prstGeom>
                          <a:noFill/>
                        </wps:spPr>
                        <wps:txbx>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k</w:t>
                              </w:r>
                            </w:p>
                          </w:txbxContent>
                        </wps:txbx>
                        <wps:bodyPr wrap="square" rtlCol="0">
                          <a:spAutoFit/>
                        </wps:bodyPr>
                      </wps:wsp>
                    </wpg:wgp>
                  </a:graphicData>
                </a:graphic>
              </wp:inline>
            </w:drawing>
          </mc:Choice>
          <mc:Fallback>
            <w:pict>
              <v:group w14:anchorId="2695570C" id="组合 57" o:spid="_x0000_s1354" style="width:230.4pt;height:168.5pt;mso-position-horizontal-relative:char;mso-position-vertical-relative:line" coordorigin="10001" coordsize="48577,38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">
                <v:shape id="直接箭头连接符 428" o:spid="_x0000_s1355" type="#_x0000_t32" style="position:absolute;left:10001;top:34290;width:48577;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wc9MQAAADcAAAADwAAAGRycy9kb3ducmV2LnhtbERPz2vCMBS+C/sfwhN2kZkqm4yuqahM&#10;JgMR3Q7b7a15tp3NS0mi1v/eHASPH9/vbNqZRpzI+dqygtEwAUFcWF1zqeD7a/n0CsIHZI2NZVJw&#10;IQ/T/KGXYartmbd02oVSxBD2KSqoQmhTKX1RkUE/tC1x5PbWGQwRulJqh+cYbho5TpKJNFhzbKiw&#10;pUVFxWF3NAoGc/9zOXz8v/z9vq/9xn3yai1Zqcd+N3sDEagLd/HNvdIKnsdxbTwTj4DM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jBz0xAAAANwAAAAPAAAAAAAAAAAA&#10;AAAAAKECAABkcnMvZG93bnJldi54bWxQSwUGAAAAAAQABAD5AAAAkgMAAAAA&#10;" strokecolor="black [3213]" strokeweight=".5pt">
                  <v:stroke endarrow="open" joinstyle="miter"/>
                </v:shape>
                <v:shape id="直接箭头连接符 429" o:spid="_x0000_s1356" type="#_x0000_t32" style="position:absolute;left:-7136;top:17137;width:34290;height:15;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bh5cMAAADcAAAADwAAAGRycy9kb3ducmV2LnhtbESPQWvCQBSE7wX/w/KE3upGK8VGV9FC&#10;gzer7aHHR/aZBLNvw+6rif++KxR6HGbmG2a1GVyrrhRi49nAdJKBIi69bbgy8PX5/rQAFQXZYuuZ&#10;DNwowmY9elhhbn3PR7qepFIJwjFHA7VIl2sdy5ocxonviJN39sGhJBkqbQP2Ce5aPcuyF+2w4bRQ&#10;Y0dvNZWX048zIM/t7iby3YQP3U/d9lAUhS+MeRwP2yUooUH+w3/tvTUwn73C/U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G4eXDAAAA3AAAAA8AAAAAAAAAAAAA&#10;AAAAoQIAAGRycy9kb3ducmV2LnhtbFBLBQYAAAAABAAEAPkAAACRAwAAAAA=&#10;" strokecolor="black [3213]" strokeweight=".5pt">
                  <v:stroke endarrow="open" joinstyle="miter"/>
                </v:shape>
                <v:line id="直接连接符 430" o:spid="_x0000_s1357" style="position:absolute;flip:y;visibility:visible;mso-wrap-style:square" from="10001,6429" to="42148,27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yBgsIAAADcAAAADwAAAGRycy9kb3ducmV2LnhtbERPy2oCMRTdC/2HcAvdaaatSJkahzJg&#10;68JNtQxdXibXeTS5GZKoo19vFgWXh/NeFqM14kQ+dI4VPM8yEMS10x03Cn726+kbiBCRNRrHpOBC&#10;AYrVw2SJuXZn/qbTLjYihXDIUUEb45BLGeqWLIaZG4gTd3DeYkzQN1J7PKdwa+RLli2kxY5TQ4sD&#10;lS3Vf7ujVVCa6nf8+vQcq/56OG5pXfbGKPX0OH68g4g0xrv4373RCuavaX46k46AXN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0yBgsIAAADcAAAADwAAAAAAAAAAAAAA&#10;AAChAgAAZHJzL2Rvd25yZXYueG1sUEsFBgAAAAAEAAQA+QAAAJADAAAAAA==&#10;" strokecolor="black [3213]" strokeweight=".5pt">
                  <v:stroke joinstyle="miter"/>
                </v:line>
                <v:line id="直接连接符 431" o:spid="_x0000_s1358" style="position:absolute;rotation:90;visibility:visible;mso-wrap-style:square" from="17144,25717" to="34289,25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9r18QAAADcAAAADwAAAGRycy9kb3ducmV2LnhtbESPS2sCMRSF94L/IVzBjWjGB1LGyYgI&#10;Ld3MorZCl5fJ7WTq5GZIok7/vSkUujycx8cp9oPtxI18aB0rWC4yEMS10y03Cj7en+dPIEJE1tg5&#10;JgU/FGBfjkcF5trd+Y1up9iINMIhRwUmxj6XMtSGLIaF64mT9+W8xZikb6T2eE/jtpOrLNtKiy0n&#10;gsGejobqy+lqE+RQWW9e9Pfm7LiaDVn1eQ2VUtPJcNiBiDTE//Bf+1Ur2KyX8HsmHQFZ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n2vXxAAAANwAAAAPAAAAAAAAAAAA&#10;AAAAAKECAABkcnMvZG93bnJldi54bWxQSwUGAAAAAAQABAD5AAAAkgMAAAAA&#10;" strokecolor="#5b9bd5 [3204]" strokeweight=".5pt">
                  <v:stroke dashstyle="dash" joinstyle="miter"/>
                </v:line>
                <v:line id="直接连接符 432" o:spid="_x0000_s1359" style="position:absolute;rotation:90;visibility:visible;mso-wrap-style:square" from="20359,23931" to="41076,23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31oMQAAADcAAAADwAAAGRycy9kb3ducmV2LnhtbESPX2vCMBTF3wW/Q7jCXkTTqcioTUWE&#10;DV/6MDdhj5fmrulsbkoStX57Mxjs8XD+/DjFdrCduJIPrWMFz/MMBHHtdMuNgs+P19kLiBCRNXaO&#10;ScGdAmzL8ajAXLsbv9P1GBuRRjjkqMDE2OdShtqQxTB3PXHyvp23GJP0jdQeb2ncdnKRZWtpseVE&#10;MNjT3lB9Pl5sguwq682b/lmdHFfTIau+LqFS6mky7DYgIg3xP/zXPmgFq+UCfs+kIyD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TfWgxAAAANwAAAAPAAAAAAAAAAAA&#10;AAAAAKECAABkcnMvZG93bnJldi54bWxQSwUGAAAAAAQABAD5AAAAkgMAAAAA&#10;" strokecolor="#5b9bd5 [3204]" strokeweight=".5pt">
                  <v:stroke dashstyle="dash" joinstyle="miter"/>
                </v:line>
                <v:line id="直接连接符 433" o:spid="_x0000_s1360" style="position:absolute;rotation:90;flip:y;visibility:visible;mso-wrap-style:square" from="22860,15001" to="26432,17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HW4MYAAADcAAAADwAAAGRycy9kb3ducmV2LnhtbESPQWvCQBSE74X+h+UJvUjdVKWU6CrS&#10;YqvopaYFj4/sM0nNvg27a4z/3hWEHoeZ+YaZzjtTi5acrywreBkkIIhzqysuFPxky+c3ED4ga6wt&#10;k4ILeZjPHh+mmGp75m9qd6EQEcI+RQVlCE0qpc9LMugHtiGO3sE6gyFKV0jt8BzhppbDJHmVBiuO&#10;CyU29F5SftydjIJ9tvxr5TrrO/ebfGy+Tjl/DrdKPfW6xQREoC78h+/tlVYwHo3gdiYeATm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h1uDGAAAA3AAAAA8AAAAAAAAA&#10;AAAAAAAAoQIAAGRycy9kb3ducmV2LnhtbFBLBQYAAAAABAAEAPkAAACUAwAAAAA=&#10;" strokecolor="#5b9bd5 [3204]" strokeweight=".5pt">
                  <v:stroke joinstyle="miter"/>
                </v:line>
                <v:line id="直接连接符 434" o:spid="_x0000_s1361" style="position:absolute;rotation:90;flip:y;visibility:visible;mso-wrap-style:square" from="27860,11429" to="31432,13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uiTsUAAADcAAAADwAAAGRycy9kb3ducmV2LnhtbESPQYvCMBSE78L+h/AEb5qqRZauURZB&#10;XPQgdj30+GiebbF56TZZrf56Iwgeh5n5hpkvO1OLC7WusqxgPIpAEOdWV1woOP6uh58gnEfWWFsm&#10;BTdysFx89OaYaHvlA11SX4gAYZeggtL7JpHS5SUZdCPbEAfvZFuDPsi2kLrFa4CbWk6iaCYNVhwW&#10;SmxoVVJ+Tv+Ngs1plU+K3f143v7t/WGfZZlJY6UG/e77C4Snzr/Dr/aPVhBPY3ieCUdAL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kuiTsUAAADcAAAADwAAAAAAAAAA&#10;AAAAAAChAgAAZHJzL2Rvd25yZXYueG1sUEsFBgAAAAAEAAQA+QAAAJMDAAAAAA==&#10;" strokecolor="#5b9bd5 [3204]" strokeweight=".5pt">
                  <v:stroke dashstyle="dash" joinstyle="miter"/>
                </v:line>
                <v:shape id="直接箭头连接符 435" o:spid="_x0000_s1362" type="#_x0000_t32" style="position:absolute;left:24288;top:12144;width:5001;height:35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3obsYAAADcAAAADwAAAGRycy9kb3ducmV2LnhtbESPT2vCQBTE7wW/w/KE3nRjW0WiGxGL&#10;bT0oJPbQ4yP78kezb9PsVtNv3xWEHoeZ+Q2zXPWmERfqXG1ZwWQcgSDOra65VPB53I7mIJxH1thY&#10;JgW/5GCVDB6WGGt75ZQumS9FgLCLUUHlfRtL6fKKDLqxbYmDV9jOoA+yK6Xu8BrgppFPUTSTBmsO&#10;CxW2tKkoP2c/JlC25dcmfd1/79K390Nxmki9T6VSj8N+vQDhqff/4Xv7Qyt4eZ7C7Uw4AjL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fN6G7GAAAA3AAAAA8AAAAAAAAA&#10;AAAAAAAAoQIAAGRycy9kb3ducmV2LnhtbFBLBQYAAAAABAAEAPkAAACUAwAAAAA=&#10;" strokecolor="#5b9bd5 [3204]" strokeweight=".5pt">
                  <v:stroke dashstyle="dash" startarrow="open" endarrow="open" joinstyle="miter"/>
                </v:shape>
                <v:shape id="TextBox 40" o:spid="_x0000_s1363" type="#_x0000_t202" style="position:absolute;left:23574;top:11429;width:4997;height:16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PmL8MA&#10;AADcAAAADwAAAGRycy9kb3ducmV2LnhtbESPQWvCQBSE74L/YXlCb7rRVimpq4htwUMvxnh/ZF+z&#10;odm3Iftq4r/vFgo9DjPzDbPdj75VN+pjE9jAcpGBIq6Cbbg2UF7e58+goiBbbAOTgTtF2O+mky3m&#10;Ngx8plshtUoQjjkacCJdrnWsHHmMi9ARJ+8z9B4lyb7WtschwX2rV1m20R4bTgsOOzo6qr6Kb29A&#10;xB6W9/LNx9N1/HgdXFatsTTmYTYeXkAJjfIf/mufrIGnxw38nklHQO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XPmL8MAAADcAAAADwAAAAAAAAAAAAAAAACYAgAAZHJzL2Rv&#10;d25yZXYueG1sUEsFBgAAAAAEAAQA9QAAAIgDA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∆l</w:t>
                        </w:r>
                      </w:p>
                    </w:txbxContent>
                  </v:textbox>
                </v:shape>
                <v:shape id="直接箭头连接符 437" o:spid="_x0000_s1364" type="#_x0000_t32" style="position:absolute;left:25717;top:22145;width:5001;height: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MYNMYAAADcAAAADwAAAGRycy9kb3ducmV2LnhtbESPQWvCQBSE70L/w/IEb7qxtirRVYog&#10;erJoFD0+s88kNfs2ZLcx/vtuodDjMDPfMPNla0rRUO0KywqGgwgEcWp1wZmCY7LuT0E4j6yxtEwK&#10;nuRguXjpzDHW9sF7ag4+EwHCLkYFufdVLKVLczLoBrYiDt7N1gZ9kHUmdY2PADelfI2isTRYcFjI&#10;saJVTun98G0U7Caf26/LvThdm1W2i8bPs31PNkr1uu3HDISn1v+H/9pbreBtNIHfM+EIy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jGDTGAAAA3AAAAA8AAAAAAAAA&#10;AAAAAAAAoQIAAGRycy9kb3ducmV2LnhtbFBLBQYAAAAABAAEAPkAAACUAwAAAAA=&#10;" strokecolor="#5b9bd5 [3204]" strokeweight=".5pt">
                  <v:stroke startarrow="open" endarrow="open" joinstyle="miter"/>
                </v:shape>
                <v:shape id="TextBox 43" o:spid="_x0000_s1365" type="#_x0000_t202" style="position:absolute;left:26431;top:22859;width:4280;height:16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DXxsAA&#10;AADcAAAADwAAAGRycy9kb3ducmV2LnhtbERPTWvCQBC9F/wPyxR6041tlRKzEVELHnqppvchO2ZD&#10;s7MhOzXx33cPhR4f77vYTr5TNxpiG9jAcpGBIq6DbbkxUF3e52+goiBb7AKTgTtF2JazhwJzG0b+&#10;pNtZGpVCOOZowIn0udaxduQxLkJPnLhrGDxKgkOj7YBjCvedfs6ytfbYcmpw2NPeUf19/vEGROxu&#10;ea+OPp6+po/D6LJ6hZUxT4/TbgNKaJJ/8Z/7ZA28vqS16Uw6Arr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6DXxsAAAADcAAAADwAAAAAAAAAAAAAAAACYAgAAZHJzL2Rvd25y&#10;ZXYueG1sUEsFBgAAAAAEAAQA9QAAAIUDA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∆x</w:t>
                        </w:r>
                      </w:p>
                    </w:txbxContent>
                  </v:textbox>
                </v:shape>
                <v:line id="直接连接符 439" o:spid="_x0000_s1366" style="position:absolute;flip:y;visibility:visible;mso-wrap-style:square" from="25717,17144" to="42148,17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yRWsYAAADcAAAADwAAAGRycy9kb3ducmV2LnhtbESPW2vCQBSE3wX/w3IKvplNaxETXaV4&#10;gVJB8IK+HrKnSWr2bMiumvbXuwXBx2FmvmEms9ZU4kqNKy0reI1iEMSZ1SXnCg77VX8EwnlkjZVl&#10;UvBLDmbTbmeCqbY33tJ153MRIOxSVFB4X6dSuqwggy6yNXHwvm1j0AfZ5FI3eAtwU8m3OB5KgyWH&#10;hQJrmheUnXcXo2D19efWpzoxy+FoMd8eFz+bRO6V6r20H2MQnlr/DD/an1rB+yCB/zPhCMjp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ckVrGAAAA3AAAAA8AAAAAAAAA&#10;AAAAAAAAoQIAAGRycy9kb3ducmV2LnhtbFBLBQYAAAAABAAEAPkAAACUAwAAAAA=&#10;" strokecolor="#5b9bd5 [3204]" strokeweight=".5pt">
                  <v:stroke dashstyle="dash" joinstyle="miter"/>
                </v:line>
                <v:line id="直接连接符 440" o:spid="_x0000_s1367" style="position:absolute;flip:y;visibility:visible;mso-wrap-style:square" from="30718,13572" to="41433,14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BLusMAAADcAAAADwAAAGRycy9kb3ducmV2LnhtbERPy4rCMBTdD8w/hCu4G1MHEa2mZfAB&#10;g4LgA91emmtbp7kpTUarX28WgsvDeU/T1lTiSo0rLSvo9yIQxJnVJecKDvvl1wiE88gaK8uk4E4O&#10;0uTzY4qxtjfe0nXncxFC2MWooPC+jqV0WUEGXc/WxIE728agD7DJpW7wFsJNJb+jaCgNlhwaCqxp&#10;VlD2t/s3Cparh1uf6rFZDEfz2fY4v2zGcq9Ut9P+TEB4av1b/HL/agWDQZgfzoQjIJ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gS7rDAAAA3AAAAA8AAAAAAAAAAAAA&#10;AAAAoQIAAGRycy9kb3ducmV2LnhtbFBLBQYAAAAABAAEAPkAAACRAwAAAAA=&#10;" strokecolor="#5b9bd5 [3204]" strokeweight=".5pt">
                  <v:stroke dashstyle="dash" joinstyle="miter"/>
                </v:line>
                <v:shape id="直接箭头连接符 441" o:spid="_x0000_s1368" type="#_x0000_t32" style="position:absolute;left:32511;top:15350;width:3572;height:1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rzvsUAAADcAAAADwAAAGRycy9kb3ducmV2LnhtbESPT2vCQBTE74LfYXlCb7qxBKnRVUQp&#10;pJeW+g+Pj+wziWbfht2txm/fLRQ8DjPzG2a+7EwjbuR8bVnBeJSAIC6srrlUsN+9D99A+ICssbFM&#10;Ch7kYbno9+aYaXvnb7ptQykihH2GCqoQ2kxKX1Rk0I9sSxy9s3UGQ5SulNrhPcJNI1+TZCIN1hwX&#10;KmxpXVFx3f4YBfkmT3PnrvvPY3mZHo4n2aYfX0q9DLrVDESgLjzD/+1cK0jTMfydiUd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NrzvsUAAADcAAAADwAAAAAAAAAA&#10;AAAAAAChAgAAZHJzL2Rvd25yZXYueG1sUEsFBgAAAAAEAAQA+QAAAJMDAAAAAA==&#10;" strokecolor="#5b9bd5 [3204]" strokeweight=".5pt">
                  <v:stroke startarrow="open" endarrow="open" joinstyle="miter"/>
                </v:shape>
                <v:shape id="TextBox 52" o:spid="_x0000_s1369" type="#_x0000_t202" style="position:absolute;left:34289;top:14284;width:4997;height:16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TUcMA&#10;AADcAAAADwAAAGRycy9kb3ducmV2LnhtbESPT2vCQBTE7wW/w/IEb3Wj2FKiq4h/wEMvtfH+yL5m&#10;Q7NvQ/Zp4rd3hUKPw8z8hlltBt+oG3WxDmxgNs1AEZfB1lwZKL6Prx+goiBbbAKTgTtF2KxHLyvM&#10;bej5i25nqVSCcMzRgBNpc61j6chjnIaWOHk/ofMoSXaVth32Ce4bPc+yd+2x5rTgsKWdo/L3fPUG&#10;ROx2di8OPp4uw+e+d1n5hoUxk/GwXYISGuQ//Nc+WQOLxRy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6TUcMAAADcAAAADwAAAAAAAAAAAAAAAACYAgAAZHJzL2Rv&#10;d25yZXYueG1sUEsFBgAAAAAEAAQA9QAAAIgDA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∆y</w:t>
                        </w:r>
                      </w:p>
                    </w:txbxContent>
                  </v:textbox>
                </v:shape>
                <v:line id="直接连接符 443" o:spid="_x0000_s1370" style="position:absolute;flip:y;visibility:visible;mso-wrap-style:square" from="10001,27146" to="54292,27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LVzccAAADcAAAADwAAAGRycy9kb3ducmV2LnhtbESPQWvCQBSE74L/YXlCb2bTNkiMrlK0&#10;grRQMIpeH9lnkjb7NmRXTfvru4WCx2FmvmHmy9404kqdqy0reIxiEMSF1TWXCg77zTgF4TyyxsYy&#10;KfgmB8vFcDDHTNsb7+ia+1IECLsMFVTet5mUrqjIoItsSxy8s+0M+iC7UuoObwFuGvkUxxNpsOaw&#10;UGFLq4qKr/xiFGzeftz7qZ2a10m6Xu2O68+Pqdwr9TDqX2YgPPX+Hv5vb7WCJHmGvzPh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stXNxwAAANwAAAAPAAAAAAAA&#10;AAAAAAAAAKECAABkcnMvZG93bnJldi54bWxQSwUGAAAAAAQABAD5AAAAlQMAAAAA&#10;" strokecolor="#5b9bd5 [3204]" strokeweight=".5pt">
                  <v:stroke dashstyle="dash" joinstyle="miter"/>
                </v:line>
                <v:shape id="弧形 444" o:spid="_x0000_s1371" style="position:absolute;left:13572;top:25003;width:2144;height:5000;visibility:visible;mso-wrap-style:square;v-text-anchor:middle" coordsize="214314,5000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e93cYA&#10;AADcAAAADwAAAGRycy9kb3ducmV2LnhtbESPQWvCQBSE74X+h+UVejMbbWrb1FVEKnoqNbXQ4yP7&#10;mg1m36bZ1cR/7xaEHoeZ+YaZLQbbiBN1vnasYJykIIhLp2uuFOw/16NnED4ga2wck4IzeVjMb29m&#10;mGvX845ORahEhLDPUYEJoc2l9KUhiz5xLXH0flxnMUTZVVJ32Ee4beQkTafSYs1xwWBLK0PloTha&#10;BXbff7z9jg9P76m03w8vm5V5/CqUur8blq8gAg3hP3xtb7WCLMvg70w8AnJ+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e93cYAAADcAAAADwAAAAAAAAAAAAAAAACYAgAAZHJz&#10;L2Rvd25yZXYueG1sUEsFBgAAAAAEAAQA9QAAAIsDAAAAAA==&#10;" path="m107157,nsc166338,,214314,111944,214314,250033r-107157,l107157,xem107157,nfc166338,,214314,111944,214314,250033e" filled="f" strokecolor="#5b9bd5 [3204]" strokeweight=".5pt">
                  <v:stroke joinstyle="miter"/>
                  <v:path arrowok="t" o:connecttype="custom" o:connectlocs="107157,0;214314,250033" o:connectangles="0,0"/>
                </v:shape>
                <v:shape id="TextBox 56" o:spid="_x0000_s1372" type="#_x0000_t202" style="position:absolute;left:15716;top:23569;width:5713;height:8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cLJcMA&#10;AADcAAAADwAAAGRycy9kb3ducmV2LnhtbESPT2vCQBTE7wW/w/KE3upGUSnRVcQ/4KEXbbw/sq/Z&#10;0OzbkH2a+O27hUKPw8z8hllvB9+oB3WxDmxgOslAEZfB1lwZKD5Pb++goiBbbAKTgSdF2G5GL2vM&#10;bej5Qo+rVCpBOOZowIm0udaxdOQxTkJLnLyv0HmUJLtK2w77BPeNnmXZUnusOS04bGnvqPy+3r0B&#10;EbubPoujj+fb8HHoXVYusDDmdTzsVqCEBvkP/7XP1sB8v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cLJcMAAADcAAAADwAAAAAAAAAAAAAAAACYAgAAZHJzL2Rv&#10;d25yZXYueG1sUEsFBgAAAAAEAAQA9QAAAIgDAAAAAA==&#10;" filled="f" stroked="f">
                  <v:textbox style="mso-fit-shape-to-text:t">
                    <w:txbxContent>
                      <w:p w:rsidR="0090408A" w:rsidRDefault="0090408A" w:rsidP="0090408A">
                        <w:pPr>
                          <w:pStyle w:val="af7"/>
                          <w:spacing w:before="0" w:beforeAutospacing="0" w:after="0" w:afterAutospacing="0"/>
                        </w:pPr>
                        <w:r>
                          <w:rPr>
                            <w:rFonts w:asciiTheme="minorHAnsi" w:eastAsiaTheme="minorEastAsia" w:hAnsi="Calibri" w:cstheme="minorBidi"/>
                            <w:color w:val="000000" w:themeColor="text1"/>
                            <w:kern w:val="24"/>
                            <w:sz w:val="36"/>
                            <w:szCs w:val="36"/>
                          </w:rPr>
                          <w:t>k</w:t>
                        </w:r>
                      </w:p>
                    </w:txbxContent>
                  </v:textbox>
                </v:shape>
                <w10:anchorlock/>
              </v:group>
            </w:pict>
          </mc:Fallback>
        </mc:AlternateContent>
      </w:r>
    </w:p>
    <w:p w:rsidR="0090408A" w:rsidRDefault="0090408A" w:rsidP="0090408A">
      <w:pPr>
        <w:pStyle w:val="a0"/>
        <w:ind w:left="840"/>
        <w:jc w:val="center"/>
        <w:rPr>
          <w:lang w:val="en-US" w:eastAsia="zh-CN"/>
        </w:rPr>
      </w:pPr>
    </w:p>
    <w:p w:rsidR="0090408A" w:rsidRDefault="0090408A" w:rsidP="0090408A">
      <w:pPr>
        <w:pStyle w:val="1"/>
        <w:spacing w:before="156" w:after="156"/>
        <w:ind w:left="1205" w:hanging="1205"/>
        <w:rPr>
          <w:lang w:eastAsia="zh-CN"/>
        </w:rPr>
      </w:pPr>
      <w:bookmarkStart w:id="98" w:name="_Toc451342840"/>
      <w:r>
        <w:rPr>
          <w:lang w:eastAsia="zh-CN"/>
        </w:rPr>
        <w:t>补偿</w:t>
      </w:r>
      <w:bookmarkEnd w:id="98"/>
    </w:p>
    <w:p w:rsidR="0090408A" w:rsidRDefault="0090408A" w:rsidP="0090408A">
      <w:pPr>
        <w:spacing w:line="360" w:lineRule="auto"/>
        <w:ind w:left="840" w:firstLine="420"/>
        <w:rPr>
          <w:rFonts w:cs="Arial"/>
          <w:color w:val="3C3C3C"/>
          <w:szCs w:val="21"/>
          <w:lang w:eastAsia="zh-CN"/>
        </w:rPr>
      </w:pPr>
      <w:r>
        <w:rPr>
          <w:rFonts w:cs="Arial"/>
          <w:color w:val="3C3C3C"/>
          <w:szCs w:val="21"/>
          <w:lang w:eastAsia="zh-CN"/>
        </w:rPr>
        <w:t>补偿功能由轴控制模块调用，处在插补之后，私服输出之前。</w:t>
      </w:r>
    </w:p>
    <w:p w:rsidR="0090408A" w:rsidRDefault="0090408A" w:rsidP="0090408A">
      <w:pPr>
        <w:spacing w:line="360" w:lineRule="auto"/>
        <w:ind w:left="840" w:firstLine="420"/>
        <w:rPr>
          <w:lang w:eastAsia="zh-CN"/>
        </w:rPr>
      </w:pPr>
      <w:r>
        <w:rPr>
          <w:noProof/>
          <w:lang w:val="en-US" w:eastAsia="zh-CN"/>
        </w:rPr>
        <w:lastRenderedPageBreak/>
        <w:drawing>
          <wp:anchor distT="0" distB="0" distL="0" distR="0" simplePos="0" relativeHeight="251661312" behindDoc="0" locked="0" layoutInCell="1" allowOverlap="1" wp14:anchorId="1170143D" wp14:editId="13C515CB">
            <wp:simplePos x="0" y="0"/>
            <wp:positionH relativeFrom="column">
              <wp:align>center</wp:align>
            </wp:positionH>
            <wp:positionV relativeFrom="paragraph">
              <wp:posOffset>211455</wp:posOffset>
            </wp:positionV>
            <wp:extent cx="2762250" cy="1991360"/>
            <wp:effectExtent l="0" t="0" r="0" b="8890"/>
            <wp:wrapTopAndBottom/>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2762250" cy="19913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cs="Arial"/>
          <w:color w:val="3C3C3C"/>
          <w:szCs w:val="21"/>
          <w:lang w:eastAsia="zh-CN"/>
        </w:rPr>
        <w:t>补偿代码采用装饰模式，所有补偿算法（反向间隙、螺距误差补偿）都是单独一个装饰类挂在装饰链中，所有补偿方法可以实现叠加。当需要增加或修改补偿时，只需在装饰链上增加或修改装饰类。以下，建立</w:t>
      </w:r>
      <w:r>
        <w:rPr>
          <w:lang w:eastAsia="zh-CN"/>
        </w:rPr>
        <w:t>Compensation</w:t>
      </w:r>
      <w:r>
        <w:rPr>
          <w:rFonts w:cs="Arial"/>
          <w:color w:val="3C3C3C"/>
          <w:szCs w:val="21"/>
          <w:lang w:eastAsia="zh-CN"/>
        </w:rPr>
        <w:t>为实体类，但不实现补偿算法；然后建立</w:t>
      </w:r>
      <w:r>
        <w:rPr>
          <w:lang w:eastAsia="zh-CN"/>
        </w:rPr>
        <w:t>装饰类基类</w:t>
      </w:r>
      <w:r>
        <w:rPr>
          <w:lang w:eastAsia="zh-CN"/>
        </w:rPr>
        <w:t xml:space="preserve">CompDecorator </w:t>
      </w:r>
      <w:r>
        <w:rPr>
          <w:lang w:eastAsia="zh-CN"/>
        </w:rPr>
        <w:t>继</w:t>
      </w:r>
      <w:r>
        <w:rPr>
          <w:rFonts w:cs="Arial"/>
          <w:color w:val="3C3C3C"/>
          <w:szCs w:val="21"/>
          <w:lang w:eastAsia="zh-CN"/>
        </w:rPr>
        <w:t>承</w:t>
      </w:r>
      <w:r>
        <w:rPr>
          <w:lang w:eastAsia="zh-CN"/>
        </w:rPr>
        <w:t>Compensation</w:t>
      </w:r>
      <w:r>
        <w:rPr>
          <w:lang w:eastAsia="zh-CN"/>
        </w:rPr>
        <w:t>，用户装饰链上装饰类的叠加；最后继承</w:t>
      </w:r>
      <w:r>
        <w:rPr>
          <w:lang w:eastAsia="zh-CN"/>
        </w:rPr>
        <w:t>CompDecorator</w:t>
      </w:r>
      <w:r>
        <w:rPr>
          <w:lang w:eastAsia="zh-CN"/>
        </w:rPr>
        <w:t>创建各个补偿装饰类，实现各个补偿算法。</w:t>
      </w:r>
    </w:p>
    <w:p w:rsidR="0090408A" w:rsidRDefault="0090408A" w:rsidP="0090408A">
      <w:pPr>
        <w:pStyle w:val="2"/>
        <w:spacing w:before="156" w:after="156"/>
        <w:ind w:left="1124" w:hanging="1124"/>
      </w:pPr>
      <w:bookmarkStart w:id="99" w:name="_Toc451342841"/>
      <w:r>
        <w:t>补偿实体类</w:t>
      </w:r>
      <w:bookmarkEnd w:id="99"/>
    </w:p>
    <w:p w:rsidR="0090408A" w:rsidRDefault="0090408A" w:rsidP="0090408A">
      <w:pPr>
        <w:widowControl w:val="0"/>
        <w:numPr>
          <w:ilvl w:val="0"/>
          <w:numId w:val="8"/>
        </w:numPr>
        <w:suppressAutoHyphens/>
        <w:spacing w:line="360" w:lineRule="auto"/>
        <w:ind w:leftChars="0" w:left="840" w:firstLine="0"/>
        <w:rPr>
          <w:rFonts w:cs="Arial"/>
          <w:color w:val="3C3C3C"/>
          <w:szCs w:val="21"/>
        </w:rPr>
      </w:pPr>
      <w:r>
        <w:rPr>
          <w:rFonts w:cs="Arial"/>
          <w:color w:val="3C3C3C"/>
          <w:szCs w:val="21"/>
        </w:rPr>
        <w:t>class Compensation</w:t>
      </w:r>
    </w:p>
    <w:p w:rsidR="0090408A" w:rsidRDefault="0090408A" w:rsidP="0090408A">
      <w:pPr>
        <w:spacing w:line="360" w:lineRule="auto"/>
        <w:ind w:left="840" w:firstLine="420"/>
        <w:rPr>
          <w:rFonts w:cs="Arial"/>
          <w:color w:val="3C3C3C"/>
          <w:szCs w:val="21"/>
          <w:lang w:eastAsia="zh-CN"/>
        </w:rPr>
      </w:pPr>
      <w:r>
        <w:rPr>
          <w:rFonts w:cs="Arial"/>
          <w:color w:val="3C3C3C"/>
          <w:szCs w:val="21"/>
          <w:lang w:eastAsia="zh-CN"/>
        </w:rPr>
        <w:t>补偿实体类存储了轴号、轴类型、位置信息和参考状态，以及定义补偿功能的各个函数，但没有实现的补偿方法，而是由挂在实体类之上的各个装饰类实现。</w:t>
      </w:r>
    </w:p>
    <w:p w:rsidR="0090408A" w:rsidRDefault="0090408A" w:rsidP="0090408A">
      <w:pPr>
        <w:spacing w:line="360" w:lineRule="auto"/>
        <w:ind w:left="840"/>
        <w:rPr>
          <w:lang w:eastAsia="zh-CN"/>
        </w:rPr>
      </w:pPr>
    </w:p>
    <w:p w:rsidR="0090408A" w:rsidRDefault="0090408A" w:rsidP="0090408A">
      <w:pPr>
        <w:spacing w:line="360" w:lineRule="auto"/>
        <w:ind w:left="840"/>
        <w:jc w:val="center"/>
        <w:rPr>
          <w:rFonts w:cs="Arial"/>
          <w:color w:val="3C3C3C"/>
          <w:szCs w:val="21"/>
        </w:rPr>
      </w:pPr>
      <w:r>
        <w:rPr>
          <w:rFonts w:cs="Arial"/>
          <w:color w:val="3C3C3C"/>
          <w:szCs w:val="21"/>
        </w:rPr>
        <w:t>成员变量表</w:t>
      </w:r>
    </w:p>
    <w:tbl>
      <w:tblPr>
        <w:tblW w:w="0" w:type="auto"/>
        <w:jc w:val="center"/>
        <w:tblLayout w:type="fixed"/>
        <w:tblCellMar>
          <w:top w:w="55" w:type="dxa"/>
          <w:left w:w="55" w:type="dxa"/>
          <w:bottom w:w="55" w:type="dxa"/>
          <w:right w:w="55" w:type="dxa"/>
        </w:tblCellMar>
        <w:tblLook w:val="0000" w:firstRow="0" w:lastRow="0" w:firstColumn="0" w:lastColumn="0" w:noHBand="0" w:noVBand="0"/>
      </w:tblPr>
      <w:tblGrid>
        <w:gridCol w:w="2057"/>
        <w:gridCol w:w="879"/>
        <w:gridCol w:w="5372"/>
      </w:tblGrid>
      <w:tr w:rsidR="0090408A" w:rsidTr="00782561">
        <w:trPr>
          <w:jc w:val="center"/>
        </w:trPr>
        <w:tc>
          <w:tcPr>
            <w:tcW w:w="2057" w:type="dxa"/>
            <w:tcBorders>
              <w:top w:val="single" w:sz="1" w:space="0" w:color="000000"/>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成员变量</w:t>
            </w:r>
          </w:p>
        </w:tc>
        <w:tc>
          <w:tcPr>
            <w:tcW w:w="879" w:type="dxa"/>
            <w:tcBorders>
              <w:top w:val="single" w:sz="1" w:space="0" w:color="000000"/>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类型</w:t>
            </w:r>
          </w:p>
        </w:tc>
        <w:tc>
          <w:tcPr>
            <w:tcW w:w="5372" w:type="dxa"/>
            <w:tcBorders>
              <w:top w:val="single" w:sz="1" w:space="0" w:color="000000"/>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描述</w:t>
            </w:r>
          </w:p>
        </w:tc>
      </w:tr>
      <w:tr w:rsidR="0090408A" w:rsidTr="00782561">
        <w:trPr>
          <w:jc w:val="center"/>
        </w:trPr>
        <w:tc>
          <w:tcPr>
            <w:tcW w:w="2057"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m_axis_id</w:t>
            </w:r>
          </w:p>
        </w:tc>
        <w:tc>
          <w:tcPr>
            <w:tcW w:w="87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int16_t</w:t>
            </w:r>
          </w:p>
        </w:tc>
        <w:tc>
          <w:tcPr>
            <w:tcW w:w="5372"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轴号</w:t>
            </w:r>
          </w:p>
        </w:tc>
      </w:tr>
      <w:tr w:rsidR="0090408A" w:rsidTr="00782561">
        <w:trPr>
          <w:jc w:val="center"/>
        </w:trPr>
        <w:tc>
          <w:tcPr>
            <w:tcW w:w="2057"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m_current_pos</w:t>
            </w:r>
          </w:p>
        </w:tc>
        <w:tc>
          <w:tcPr>
            <w:tcW w:w="87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double</w:t>
            </w:r>
          </w:p>
        </w:tc>
        <w:tc>
          <w:tcPr>
            <w:tcW w:w="5372"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当前轴位置</w:t>
            </w:r>
          </w:p>
        </w:tc>
      </w:tr>
      <w:tr w:rsidR="0090408A" w:rsidTr="00782561">
        <w:trPr>
          <w:jc w:val="center"/>
        </w:trPr>
        <w:tc>
          <w:tcPr>
            <w:tcW w:w="2057"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m_current_mot_pos</w:t>
            </w:r>
          </w:p>
        </w:tc>
        <w:tc>
          <w:tcPr>
            <w:tcW w:w="87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double</w:t>
            </w:r>
          </w:p>
        </w:tc>
        <w:tc>
          <w:tcPr>
            <w:tcW w:w="5372"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当前电机位置</w:t>
            </w:r>
          </w:p>
        </w:tc>
      </w:tr>
      <w:tr w:rsidR="0090408A" w:rsidTr="00782561">
        <w:trPr>
          <w:jc w:val="center"/>
        </w:trPr>
        <w:tc>
          <w:tcPr>
            <w:tcW w:w="2057"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m_is_axis_run_home</w:t>
            </w:r>
          </w:p>
        </w:tc>
        <w:tc>
          <w:tcPr>
            <w:tcW w:w="87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char</w:t>
            </w:r>
          </w:p>
        </w:tc>
        <w:tc>
          <w:tcPr>
            <w:tcW w:w="5372"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轴是否已回参考点，</w:t>
            </w:r>
            <w:r>
              <w:t>0</w:t>
            </w:r>
            <w:r>
              <w:t>为否，</w:t>
            </w:r>
            <w:r>
              <w:t>1</w:t>
            </w:r>
            <w:r>
              <w:t>为是</w:t>
            </w:r>
          </w:p>
        </w:tc>
      </w:tr>
      <w:tr w:rsidR="0090408A" w:rsidTr="00782561">
        <w:trPr>
          <w:jc w:val="center"/>
        </w:trPr>
        <w:tc>
          <w:tcPr>
            <w:tcW w:w="2057"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m_axis_type</w:t>
            </w:r>
          </w:p>
        </w:tc>
        <w:tc>
          <w:tcPr>
            <w:tcW w:w="87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uint8_t</w:t>
            </w:r>
          </w:p>
        </w:tc>
        <w:tc>
          <w:tcPr>
            <w:tcW w:w="5372"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轴类型</w:t>
            </w:r>
          </w:p>
        </w:tc>
      </w:tr>
    </w:tbl>
    <w:p w:rsidR="0090408A" w:rsidRDefault="0090408A" w:rsidP="0090408A">
      <w:pPr>
        <w:spacing w:line="360" w:lineRule="auto"/>
        <w:ind w:left="840"/>
      </w:pPr>
    </w:p>
    <w:p w:rsidR="0090408A" w:rsidRDefault="0090408A" w:rsidP="0090408A">
      <w:pPr>
        <w:spacing w:line="360" w:lineRule="auto"/>
        <w:ind w:left="840"/>
        <w:jc w:val="center"/>
        <w:rPr>
          <w:rFonts w:cs="Arial"/>
          <w:color w:val="3C3C3C"/>
          <w:szCs w:val="21"/>
        </w:rPr>
      </w:pPr>
      <w:r>
        <w:rPr>
          <w:rFonts w:cs="Arial"/>
          <w:color w:val="3C3C3C"/>
          <w:szCs w:val="21"/>
        </w:rPr>
        <w:t>成员函数表</w:t>
      </w:r>
    </w:p>
    <w:tbl>
      <w:tblPr>
        <w:tblW w:w="0" w:type="auto"/>
        <w:jc w:val="center"/>
        <w:tblLayout w:type="fixed"/>
        <w:tblCellMar>
          <w:top w:w="55" w:type="dxa"/>
          <w:left w:w="55" w:type="dxa"/>
          <w:bottom w:w="55" w:type="dxa"/>
          <w:right w:w="55" w:type="dxa"/>
        </w:tblCellMar>
        <w:tblLook w:val="0000" w:firstRow="0" w:lastRow="0" w:firstColumn="0" w:lastColumn="0" w:noHBand="0" w:noVBand="0"/>
      </w:tblPr>
      <w:tblGrid>
        <w:gridCol w:w="1929"/>
        <w:gridCol w:w="1810"/>
        <w:gridCol w:w="1929"/>
        <w:gridCol w:w="2640"/>
      </w:tblGrid>
      <w:tr w:rsidR="0090408A" w:rsidTr="00782561">
        <w:trPr>
          <w:jc w:val="center"/>
        </w:trPr>
        <w:tc>
          <w:tcPr>
            <w:tcW w:w="1929" w:type="dxa"/>
            <w:tcBorders>
              <w:top w:val="single" w:sz="1" w:space="0" w:color="000000"/>
              <w:left w:val="single" w:sz="1" w:space="0" w:color="000000"/>
              <w:bottom w:val="single" w:sz="1" w:space="0" w:color="000000"/>
            </w:tcBorders>
            <w:shd w:val="clear" w:color="auto" w:fill="auto"/>
          </w:tcPr>
          <w:p w:rsidR="0090408A" w:rsidRDefault="0090408A" w:rsidP="00782561">
            <w:pPr>
              <w:pStyle w:val="TableContents"/>
              <w:snapToGrid w:val="0"/>
              <w:ind w:left="0" w:firstLine="0"/>
            </w:pPr>
            <w:r>
              <w:lastRenderedPageBreak/>
              <w:t>成员函数</w:t>
            </w:r>
          </w:p>
        </w:tc>
        <w:tc>
          <w:tcPr>
            <w:tcW w:w="1810" w:type="dxa"/>
            <w:tcBorders>
              <w:top w:val="single" w:sz="1" w:space="0" w:color="000000"/>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输入</w:t>
            </w:r>
          </w:p>
        </w:tc>
        <w:tc>
          <w:tcPr>
            <w:tcW w:w="1929" w:type="dxa"/>
            <w:tcBorders>
              <w:top w:val="single" w:sz="1" w:space="0" w:color="000000"/>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输出</w:t>
            </w:r>
          </w:p>
        </w:tc>
        <w:tc>
          <w:tcPr>
            <w:tcW w:w="2640" w:type="dxa"/>
            <w:tcBorders>
              <w:top w:val="single" w:sz="1" w:space="0" w:color="000000"/>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描述</w:t>
            </w:r>
          </w:p>
        </w:tc>
      </w:tr>
      <w:tr w:rsidR="0090408A" w:rsidTr="00782561">
        <w:trPr>
          <w:jc w:val="center"/>
        </w:trPr>
        <w:tc>
          <w:tcPr>
            <w:tcW w:w="192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SetAxisIndex</w:t>
            </w:r>
          </w:p>
        </w:tc>
        <w:tc>
          <w:tcPr>
            <w:tcW w:w="181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轴号</w:t>
            </w:r>
          </w:p>
        </w:tc>
        <w:tc>
          <w:tcPr>
            <w:tcW w:w="192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处理结果</w:t>
            </w:r>
          </w:p>
        </w:tc>
        <w:tc>
          <w:tcPr>
            <w:tcW w:w="2640"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设置轴号</w:t>
            </w:r>
          </w:p>
        </w:tc>
      </w:tr>
      <w:tr w:rsidR="0090408A" w:rsidTr="00782561">
        <w:trPr>
          <w:jc w:val="center"/>
        </w:trPr>
        <w:tc>
          <w:tcPr>
            <w:tcW w:w="192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SetAxisHomeStatus</w:t>
            </w:r>
          </w:p>
        </w:tc>
        <w:tc>
          <w:tcPr>
            <w:tcW w:w="181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轴是否已回参考点，</w:t>
            </w:r>
            <w:r>
              <w:t>0</w:t>
            </w:r>
            <w:r>
              <w:t>为否，</w:t>
            </w:r>
            <w:r>
              <w:t>1</w:t>
            </w:r>
            <w:r>
              <w:t>为是</w:t>
            </w:r>
          </w:p>
        </w:tc>
        <w:tc>
          <w:tcPr>
            <w:tcW w:w="192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无</w:t>
            </w:r>
          </w:p>
        </w:tc>
        <w:tc>
          <w:tcPr>
            <w:tcW w:w="2640"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设置轴是否已回参考点</w:t>
            </w:r>
          </w:p>
        </w:tc>
      </w:tr>
      <w:tr w:rsidR="0090408A" w:rsidTr="00782561">
        <w:trPr>
          <w:jc w:val="center"/>
        </w:trPr>
        <w:tc>
          <w:tcPr>
            <w:tcW w:w="192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6"/>
                <w:szCs w:val="16"/>
              </w:rPr>
            </w:pPr>
            <w:r>
              <w:t>Init</w:t>
            </w:r>
            <w:r>
              <w:rPr>
                <w:sz w:val="16"/>
                <w:szCs w:val="16"/>
              </w:rPr>
              <w:t>（对外函数接口）</w:t>
            </w:r>
          </w:p>
        </w:tc>
        <w:tc>
          <w:tcPr>
            <w:tcW w:w="181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无</w:t>
            </w:r>
          </w:p>
        </w:tc>
        <w:tc>
          <w:tcPr>
            <w:tcW w:w="192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处理结果</w:t>
            </w:r>
          </w:p>
        </w:tc>
        <w:tc>
          <w:tcPr>
            <w:tcW w:w="2640"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初始化</w:t>
            </w:r>
            <w:r>
              <w:t>,</w:t>
            </w:r>
            <w:r>
              <w:t>在参数配置和通道控制实例化和初始化后执行</w:t>
            </w:r>
          </w:p>
        </w:tc>
      </w:tr>
      <w:tr w:rsidR="0090408A" w:rsidTr="00782561">
        <w:trPr>
          <w:jc w:val="center"/>
        </w:trPr>
        <w:tc>
          <w:tcPr>
            <w:tcW w:w="192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6"/>
                <w:szCs w:val="16"/>
              </w:rPr>
            </w:pPr>
            <w:r>
              <w:t>Reset</w:t>
            </w:r>
            <w:r>
              <w:rPr>
                <w:sz w:val="16"/>
                <w:szCs w:val="16"/>
              </w:rPr>
              <w:t>（对外函数接口）</w:t>
            </w:r>
          </w:p>
        </w:tc>
        <w:tc>
          <w:tcPr>
            <w:tcW w:w="181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无</w:t>
            </w:r>
          </w:p>
        </w:tc>
        <w:tc>
          <w:tcPr>
            <w:tcW w:w="192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无</w:t>
            </w:r>
          </w:p>
        </w:tc>
        <w:tc>
          <w:tcPr>
            <w:tcW w:w="2640"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复位</w:t>
            </w:r>
          </w:p>
        </w:tc>
      </w:tr>
      <w:tr w:rsidR="0090408A" w:rsidTr="00782561">
        <w:trPr>
          <w:jc w:val="center"/>
        </w:trPr>
        <w:tc>
          <w:tcPr>
            <w:tcW w:w="192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Compensate</w:t>
            </w:r>
          </w:p>
        </w:tc>
        <w:tc>
          <w:tcPr>
            <w:tcW w:w="181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轴位置信息</w:t>
            </w:r>
          </w:p>
        </w:tc>
        <w:tc>
          <w:tcPr>
            <w:tcW w:w="192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处理结果，和轴位置信息（同输入）</w:t>
            </w:r>
          </w:p>
        </w:tc>
        <w:tc>
          <w:tcPr>
            <w:tcW w:w="2640"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补偿方法；根据输入的轴目标位置，输出电机目标位置</w:t>
            </w:r>
          </w:p>
        </w:tc>
      </w:tr>
      <w:tr w:rsidR="0090408A" w:rsidTr="00782561">
        <w:trPr>
          <w:jc w:val="center"/>
        </w:trPr>
        <w:tc>
          <w:tcPr>
            <w:tcW w:w="192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CancelCompensation</w:t>
            </w:r>
          </w:p>
        </w:tc>
        <w:tc>
          <w:tcPr>
            <w:tcW w:w="181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轴位置信息</w:t>
            </w:r>
          </w:p>
        </w:tc>
        <w:tc>
          <w:tcPr>
            <w:tcW w:w="192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处理结果，和轴位置信息（同输入）</w:t>
            </w:r>
          </w:p>
        </w:tc>
        <w:tc>
          <w:tcPr>
            <w:tcW w:w="2640"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取消补偿方法，回参考点前，开机或复位时调用；根据存储的当前电机位置位置，计算并输出轴目标位置</w:t>
            </w:r>
          </w:p>
        </w:tc>
      </w:tr>
      <w:tr w:rsidR="0090408A" w:rsidTr="00782561">
        <w:trPr>
          <w:jc w:val="center"/>
        </w:trPr>
        <w:tc>
          <w:tcPr>
            <w:tcW w:w="192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BuildCompensation</w:t>
            </w:r>
          </w:p>
        </w:tc>
        <w:tc>
          <w:tcPr>
            <w:tcW w:w="181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轴位置信息</w:t>
            </w:r>
          </w:p>
        </w:tc>
        <w:tc>
          <w:tcPr>
            <w:tcW w:w="192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处理结果，和轴位置信息（同输入）</w:t>
            </w:r>
          </w:p>
        </w:tc>
        <w:tc>
          <w:tcPr>
            <w:tcW w:w="2640"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建立补偿方法，回参考点后调用；根据存储的当前电机位置位置，计算轴目标位置</w:t>
            </w:r>
          </w:p>
        </w:tc>
      </w:tr>
      <w:tr w:rsidR="0090408A" w:rsidTr="00782561">
        <w:trPr>
          <w:jc w:val="center"/>
        </w:trPr>
        <w:tc>
          <w:tcPr>
            <w:tcW w:w="192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InputCmd</w:t>
            </w:r>
          </w:p>
        </w:tc>
        <w:tc>
          <w:tcPr>
            <w:tcW w:w="181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NC</w:t>
            </w:r>
            <w:r>
              <w:t>命令</w:t>
            </w:r>
          </w:p>
        </w:tc>
        <w:tc>
          <w:tcPr>
            <w:tcW w:w="192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处理结果，和</w:t>
            </w:r>
            <w:r>
              <w:t>NC</w:t>
            </w:r>
            <w:r>
              <w:t>命令（同输入）</w:t>
            </w:r>
          </w:p>
        </w:tc>
        <w:tc>
          <w:tcPr>
            <w:tcW w:w="2640"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为补偿模块上下层模块提供命令输入接口，并对各种命令进行处理，处理下层模块发送过来的命令</w:t>
            </w:r>
          </w:p>
        </w:tc>
      </w:tr>
    </w:tbl>
    <w:p w:rsidR="0090408A" w:rsidRDefault="0090408A" w:rsidP="0090408A">
      <w:pPr>
        <w:spacing w:line="360" w:lineRule="auto"/>
        <w:ind w:left="840"/>
        <w:rPr>
          <w:lang w:eastAsia="zh-CN"/>
        </w:rPr>
      </w:pPr>
    </w:p>
    <w:p w:rsidR="0090408A" w:rsidRDefault="0090408A" w:rsidP="0090408A">
      <w:pPr>
        <w:spacing w:line="360" w:lineRule="auto"/>
        <w:ind w:left="840"/>
        <w:jc w:val="center"/>
      </w:pPr>
      <w:r>
        <w:t>Nc</w:t>
      </w:r>
      <w:r>
        <w:t>命令</w:t>
      </w:r>
    </w:p>
    <w:tbl>
      <w:tblPr>
        <w:tblW w:w="0" w:type="auto"/>
        <w:jc w:val="center"/>
        <w:tblLayout w:type="fixed"/>
        <w:tblCellMar>
          <w:top w:w="55" w:type="dxa"/>
          <w:left w:w="55" w:type="dxa"/>
          <w:bottom w:w="55" w:type="dxa"/>
          <w:right w:w="55" w:type="dxa"/>
        </w:tblCellMar>
        <w:tblLook w:val="0000" w:firstRow="0" w:lastRow="0" w:firstColumn="0" w:lastColumn="0" w:noHBand="0" w:noVBand="0"/>
      </w:tblPr>
      <w:tblGrid>
        <w:gridCol w:w="2076"/>
        <w:gridCol w:w="1867"/>
        <w:gridCol w:w="2439"/>
        <w:gridCol w:w="1926"/>
      </w:tblGrid>
      <w:tr w:rsidR="0090408A" w:rsidTr="00782561">
        <w:trPr>
          <w:jc w:val="center"/>
        </w:trPr>
        <w:tc>
          <w:tcPr>
            <w:tcW w:w="2076" w:type="dxa"/>
            <w:tcBorders>
              <w:top w:val="single" w:sz="1" w:space="0" w:color="000000"/>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命令</w:t>
            </w:r>
          </w:p>
        </w:tc>
        <w:tc>
          <w:tcPr>
            <w:tcW w:w="1867" w:type="dxa"/>
            <w:tcBorders>
              <w:top w:val="single" w:sz="1" w:space="0" w:color="000000"/>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输入</w:t>
            </w:r>
          </w:p>
        </w:tc>
        <w:tc>
          <w:tcPr>
            <w:tcW w:w="2439" w:type="dxa"/>
            <w:tcBorders>
              <w:top w:val="single" w:sz="1" w:space="0" w:color="000000"/>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输出</w:t>
            </w:r>
          </w:p>
        </w:tc>
        <w:tc>
          <w:tcPr>
            <w:tcW w:w="1926" w:type="dxa"/>
            <w:tcBorders>
              <w:top w:val="single" w:sz="1" w:space="0" w:color="000000"/>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描述</w:t>
            </w:r>
          </w:p>
        </w:tc>
      </w:tr>
      <w:tr w:rsidR="0090408A" w:rsidTr="00782561">
        <w:trPr>
          <w:jc w:val="center"/>
        </w:trPr>
        <w:tc>
          <w:tcPr>
            <w:tcW w:w="2076"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SET_COMP_AXIS_INDEX</w:t>
            </w:r>
          </w:p>
        </w:tc>
        <w:tc>
          <w:tcPr>
            <w:tcW w:w="1867"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轴号</w:t>
            </w:r>
          </w:p>
        </w:tc>
        <w:tc>
          <w:tcPr>
            <w:tcW w:w="243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无</w:t>
            </w:r>
          </w:p>
        </w:tc>
        <w:tc>
          <w:tcPr>
            <w:tcW w:w="1926"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设置补偿器中的轴号</w:t>
            </w:r>
          </w:p>
        </w:tc>
      </w:tr>
      <w:tr w:rsidR="0090408A" w:rsidTr="00782561">
        <w:trPr>
          <w:jc w:val="center"/>
        </w:trPr>
        <w:tc>
          <w:tcPr>
            <w:tcW w:w="2076"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SET_COMP_HOME_STATUS</w:t>
            </w:r>
          </w:p>
        </w:tc>
        <w:tc>
          <w:tcPr>
            <w:tcW w:w="1867"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轴是否已回参考点，</w:t>
            </w:r>
            <w:r>
              <w:t>0</w:t>
            </w:r>
            <w:r>
              <w:t>为否，</w:t>
            </w:r>
            <w:r>
              <w:t>1</w:t>
            </w:r>
            <w:r>
              <w:t>为是</w:t>
            </w:r>
          </w:p>
        </w:tc>
        <w:tc>
          <w:tcPr>
            <w:tcW w:w="243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无</w:t>
            </w:r>
          </w:p>
        </w:tc>
        <w:tc>
          <w:tcPr>
            <w:tcW w:w="1926"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设置补偿器中是否回参考点标志</w:t>
            </w:r>
          </w:p>
        </w:tc>
      </w:tr>
      <w:tr w:rsidR="0090408A" w:rsidTr="00782561">
        <w:trPr>
          <w:jc w:val="center"/>
        </w:trPr>
        <w:tc>
          <w:tcPr>
            <w:tcW w:w="2076"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lastRenderedPageBreak/>
              <w:t>INIT_COMPENSATION</w:t>
            </w:r>
          </w:p>
        </w:tc>
        <w:tc>
          <w:tcPr>
            <w:tcW w:w="1867"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无</w:t>
            </w:r>
          </w:p>
        </w:tc>
        <w:tc>
          <w:tcPr>
            <w:tcW w:w="243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处理结果</w:t>
            </w:r>
          </w:p>
        </w:tc>
        <w:tc>
          <w:tcPr>
            <w:tcW w:w="1926"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初始化补偿器</w:t>
            </w:r>
          </w:p>
        </w:tc>
      </w:tr>
      <w:tr w:rsidR="0090408A" w:rsidTr="00782561">
        <w:trPr>
          <w:jc w:val="center"/>
        </w:trPr>
        <w:tc>
          <w:tcPr>
            <w:tcW w:w="2076"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RESET_COMPENSATION</w:t>
            </w:r>
          </w:p>
        </w:tc>
        <w:tc>
          <w:tcPr>
            <w:tcW w:w="1867"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无</w:t>
            </w:r>
          </w:p>
        </w:tc>
        <w:tc>
          <w:tcPr>
            <w:tcW w:w="243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无</w:t>
            </w:r>
          </w:p>
        </w:tc>
        <w:tc>
          <w:tcPr>
            <w:tcW w:w="1926"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复位补偿器</w:t>
            </w:r>
          </w:p>
        </w:tc>
      </w:tr>
      <w:tr w:rsidR="0090408A" w:rsidTr="00782561">
        <w:trPr>
          <w:jc w:val="center"/>
        </w:trPr>
        <w:tc>
          <w:tcPr>
            <w:tcW w:w="2076"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BUILD_COMPENSATION</w:t>
            </w:r>
          </w:p>
        </w:tc>
        <w:tc>
          <w:tcPr>
            <w:tcW w:w="1867"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无</w:t>
            </w:r>
          </w:p>
        </w:tc>
        <w:tc>
          <w:tcPr>
            <w:tcW w:w="243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处理结果，轴目标位置</w:t>
            </w:r>
          </w:p>
        </w:tc>
        <w:tc>
          <w:tcPr>
            <w:tcW w:w="1926"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建立补偿</w:t>
            </w:r>
          </w:p>
        </w:tc>
      </w:tr>
      <w:tr w:rsidR="0090408A" w:rsidTr="00782561">
        <w:trPr>
          <w:jc w:val="center"/>
        </w:trPr>
        <w:tc>
          <w:tcPr>
            <w:tcW w:w="2076"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CANCEL_COMPENSATION</w:t>
            </w:r>
          </w:p>
        </w:tc>
        <w:tc>
          <w:tcPr>
            <w:tcW w:w="1867"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无</w:t>
            </w:r>
          </w:p>
        </w:tc>
        <w:tc>
          <w:tcPr>
            <w:tcW w:w="243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处理结果，轴目标位置</w:t>
            </w:r>
          </w:p>
        </w:tc>
        <w:tc>
          <w:tcPr>
            <w:tcW w:w="1926"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取消补偿</w:t>
            </w:r>
          </w:p>
        </w:tc>
      </w:tr>
      <w:tr w:rsidR="0090408A" w:rsidTr="00782561">
        <w:trPr>
          <w:jc w:val="center"/>
        </w:trPr>
        <w:tc>
          <w:tcPr>
            <w:tcW w:w="2076"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COMPENSATE</w:t>
            </w:r>
          </w:p>
        </w:tc>
        <w:tc>
          <w:tcPr>
            <w:tcW w:w="1867"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轴目标位置</w:t>
            </w:r>
          </w:p>
        </w:tc>
        <w:tc>
          <w:tcPr>
            <w:tcW w:w="243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处理结果，电机目标位置</w:t>
            </w:r>
          </w:p>
        </w:tc>
        <w:tc>
          <w:tcPr>
            <w:tcW w:w="1926"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补偿</w:t>
            </w:r>
          </w:p>
        </w:tc>
      </w:tr>
    </w:tbl>
    <w:p w:rsidR="0090408A" w:rsidRDefault="0090408A" w:rsidP="0090408A">
      <w:pPr>
        <w:ind w:left="840"/>
      </w:pPr>
    </w:p>
    <w:p w:rsidR="0090408A" w:rsidRDefault="0090408A" w:rsidP="0090408A">
      <w:pPr>
        <w:pStyle w:val="2"/>
        <w:spacing w:before="156" w:after="156"/>
        <w:ind w:left="1124" w:hanging="1124"/>
      </w:pPr>
      <w:bookmarkStart w:id="100" w:name="_Toc451342842"/>
      <w:r>
        <w:t>补偿装饰类基类</w:t>
      </w:r>
      <w:bookmarkEnd w:id="100"/>
    </w:p>
    <w:p w:rsidR="0090408A" w:rsidRDefault="0090408A" w:rsidP="0090408A">
      <w:pPr>
        <w:widowControl w:val="0"/>
        <w:numPr>
          <w:ilvl w:val="0"/>
          <w:numId w:val="8"/>
        </w:numPr>
        <w:suppressAutoHyphens/>
        <w:spacing w:line="360" w:lineRule="auto"/>
        <w:ind w:leftChars="0" w:left="840" w:firstLine="0"/>
        <w:rPr>
          <w:rFonts w:cs="Arial"/>
          <w:color w:val="3C3C3C"/>
          <w:szCs w:val="21"/>
        </w:rPr>
      </w:pPr>
      <w:r>
        <w:rPr>
          <w:rFonts w:cs="Arial"/>
          <w:color w:val="3C3C3C"/>
          <w:szCs w:val="21"/>
        </w:rPr>
        <w:t>class CompDecorator:public Compensation</w:t>
      </w:r>
    </w:p>
    <w:p w:rsidR="0090408A" w:rsidRDefault="0090408A" w:rsidP="0090408A">
      <w:pPr>
        <w:spacing w:line="360" w:lineRule="auto"/>
        <w:ind w:left="840" w:firstLine="420"/>
        <w:rPr>
          <w:rFonts w:cs="Arial"/>
          <w:color w:val="3C3C3C"/>
          <w:szCs w:val="21"/>
          <w:lang w:eastAsia="zh-CN"/>
        </w:rPr>
      </w:pPr>
      <w:r>
        <w:rPr>
          <w:rFonts w:cs="Arial"/>
          <w:color w:val="3C3C3C"/>
          <w:szCs w:val="21"/>
          <w:lang w:eastAsia="zh-CN"/>
        </w:rPr>
        <w:t>补偿装饰类基类存储了补偿装饰链上前一元素的指针，以及实现对装饰链上前一元素各个函数的调用，但没有实现的补偿方法，而是由继承装饰类基类的各个装饰类实现。</w:t>
      </w:r>
    </w:p>
    <w:p w:rsidR="0090408A" w:rsidRDefault="0090408A" w:rsidP="0090408A">
      <w:pPr>
        <w:spacing w:line="360" w:lineRule="auto"/>
        <w:ind w:left="840"/>
        <w:jc w:val="center"/>
        <w:rPr>
          <w:rFonts w:cs="Arial"/>
          <w:color w:val="3C3C3C"/>
          <w:szCs w:val="21"/>
        </w:rPr>
      </w:pPr>
      <w:r>
        <w:rPr>
          <w:rFonts w:cs="Arial"/>
          <w:color w:val="3C3C3C"/>
          <w:szCs w:val="21"/>
        </w:rPr>
        <w:t>成员变量表</w:t>
      </w:r>
    </w:p>
    <w:tbl>
      <w:tblPr>
        <w:tblW w:w="0" w:type="auto"/>
        <w:jc w:val="center"/>
        <w:tblLayout w:type="fixed"/>
        <w:tblCellMar>
          <w:top w:w="55" w:type="dxa"/>
          <w:left w:w="55" w:type="dxa"/>
          <w:bottom w:w="55" w:type="dxa"/>
          <w:right w:w="55" w:type="dxa"/>
        </w:tblCellMar>
        <w:tblLook w:val="0000" w:firstRow="0" w:lastRow="0" w:firstColumn="0" w:lastColumn="0" w:noHBand="0" w:noVBand="0"/>
      </w:tblPr>
      <w:tblGrid>
        <w:gridCol w:w="2057"/>
        <w:gridCol w:w="1661"/>
        <w:gridCol w:w="4590"/>
      </w:tblGrid>
      <w:tr w:rsidR="0090408A" w:rsidTr="00782561">
        <w:trPr>
          <w:jc w:val="center"/>
        </w:trPr>
        <w:tc>
          <w:tcPr>
            <w:tcW w:w="2057" w:type="dxa"/>
            <w:tcBorders>
              <w:top w:val="single" w:sz="1" w:space="0" w:color="000000"/>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成员变量</w:t>
            </w:r>
          </w:p>
        </w:tc>
        <w:tc>
          <w:tcPr>
            <w:tcW w:w="1661" w:type="dxa"/>
            <w:tcBorders>
              <w:top w:val="single" w:sz="1" w:space="0" w:color="000000"/>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类型</w:t>
            </w:r>
          </w:p>
        </w:tc>
        <w:tc>
          <w:tcPr>
            <w:tcW w:w="4590" w:type="dxa"/>
            <w:tcBorders>
              <w:top w:val="single" w:sz="1" w:space="0" w:color="000000"/>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描述</w:t>
            </w:r>
          </w:p>
        </w:tc>
      </w:tr>
      <w:tr w:rsidR="0090408A" w:rsidTr="00782561">
        <w:trPr>
          <w:jc w:val="center"/>
        </w:trPr>
        <w:tc>
          <w:tcPr>
            <w:tcW w:w="2057"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m_pComponent</w:t>
            </w:r>
          </w:p>
        </w:tc>
        <w:tc>
          <w:tcPr>
            <w:tcW w:w="1661"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Compensation *</w:t>
            </w:r>
          </w:p>
        </w:tc>
        <w:tc>
          <w:tcPr>
            <w:tcW w:w="4590"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装饰链的上一元素</w:t>
            </w:r>
          </w:p>
        </w:tc>
      </w:tr>
    </w:tbl>
    <w:p w:rsidR="0090408A" w:rsidRDefault="0090408A" w:rsidP="0090408A">
      <w:pPr>
        <w:spacing w:line="360" w:lineRule="auto"/>
        <w:ind w:left="840"/>
        <w:jc w:val="center"/>
      </w:pPr>
    </w:p>
    <w:p w:rsidR="0090408A" w:rsidRDefault="0090408A" w:rsidP="0090408A">
      <w:pPr>
        <w:spacing w:line="360" w:lineRule="auto"/>
        <w:ind w:left="840"/>
        <w:jc w:val="center"/>
        <w:rPr>
          <w:rFonts w:cs="Arial"/>
          <w:color w:val="3C3C3C"/>
          <w:szCs w:val="21"/>
        </w:rPr>
      </w:pPr>
      <w:r>
        <w:rPr>
          <w:rFonts w:cs="Arial"/>
          <w:color w:val="3C3C3C"/>
          <w:szCs w:val="21"/>
        </w:rPr>
        <w:t>成员函数表</w:t>
      </w:r>
    </w:p>
    <w:tbl>
      <w:tblPr>
        <w:tblW w:w="0" w:type="auto"/>
        <w:jc w:val="center"/>
        <w:tblLayout w:type="fixed"/>
        <w:tblCellMar>
          <w:top w:w="55" w:type="dxa"/>
          <w:left w:w="55" w:type="dxa"/>
          <w:bottom w:w="55" w:type="dxa"/>
          <w:right w:w="55" w:type="dxa"/>
        </w:tblCellMar>
        <w:tblLook w:val="0000" w:firstRow="0" w:lastRow="0" w:firstColumn="0" w:lastColumn="0" w:noHBand="0" w:noVBand="0"/>
      </w:tblPr>
      <w:tblGrid>
        <w:gridCol w:w="1929"/>
        <w:gridCol w:w="2110"/>
        <w:gridCol w:w="1843"/>
        <w:gridCol w:w="2426"/>
      </w:tblGrid>
      <w:tr w:rsidR="0090408A" w:rsidTr="00782561">
        <w:trPr>
          <w:jc w:val="center"/>
        </w:trPr>
        <w:tc>
          <w:tcPr>
            <w:tcW w:w="1929" w:type="dxa"/>
            <w:tcBorders>
              <w:top w:val="single" w:sz="1" w:space="0" w:color="000000"/>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成员函数</w:t>
            </w:r>
          </w:p>
        </w:tc>
        <w:tc>
          <w:tcPr>
            <w:tcW w:w="2110" w:type="dxa"/>
            <w:tcBorders>
              <w:top w:val="single" w:sz="1" w:space="0" w:color="000000"/>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输入</w:t>
            </w:r>
          </w:p>
        </w:tc>
        <w:tc>
          <w:tcPr>
            <w:tcW w:w="1843" w:type="dxa"/>
            <w:tcBorders>
              <w:top w:val="single" w:sz="1" w:space="0" w:color="000000"/>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输出</w:t>
            </w:r>
          </w:p>
        </w:tc>
        <w:tc>
          <w:tcPr>
            <w:tcW w:w="2426" w:type="dxa"/>
            <w:tcBorders>
              <w:top w:val="single" w:sz="1" w:space="0" w:color="000000"/>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描述</w:t>
            </w:r>
          </w:p>
        </w:tc>
      </w:tr>
      <w:tr w:rsidR="0090408A" w:rsidTr="00782561">
        <w:trPr>
          <w:jc w:val="center"/>
        </w:trPr>
        <w:tc>
          <w:tcPr>
            <w:tcW w:w="192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SetAxisIndex</w:t>
            </w:r>
          </w:p>
        </w:tc>
        <w:tc>
          <w:tcPr>
            <w:tcW w:w="211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轴号</w:t>
            </w:r>
          </w:p>
        </w:tc>
        <w:tc>
          <w:tcPr>
            <w:tcW w:w="1843"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处理结果</w:t>
            </w:r>
          </w:p>
        </w:tc>
        <w:tc>
          <w:tcPr>
            <w:tcW w:w="2426"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设置轴号，并调用装饰链上一元素的同一函数</w:t>
            </w:r>
          </w:p>
        </w:tc>
      </w:tr>
      <w:tr w:rsidR="0090408A" w:rsidTr="00782561">
        <w:trPr>
          <w:jc w:val="center"/>
        </w:trPr>
        <w:tc>
          <w:tcPr>
            <w:tcW w:w="192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SetAxisHomeStatus</w:t>
            </w:r>
          </w:p>
        </w:tc>
        <w:tc>
          <w:tcPr>
            <w:tcW w:w="211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轴是否已回参考点，</w:t>
            </w:r>
            <w:r>
              <w:t>0</w:t>
            </w:r>
            <w:r>
              <w:t>为否，</w:t>
            </w:r>
            <w:r>
              <w:t>1</w:t>
            </w:r>
            <w:r>
              <w:t>为是</w:t>
            </w:r>
          </w:p>
        </w:tc>
        <w:tc>
          <w:tcPr>
            <w:tcW w:w="1843"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无</w:t>
            </w:r>
          </w:p>
        </w:tc>
        <w:tc>
          <w:tcPr>
            <w:tcW w:w="2426"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设置轴是否已回参考点，并调用装饰链上一元素的同一函数</w:t>
            </w:r>
          </w:p>
        </w:tc>
      </w:tr>
      <w:tr w:rsidR="0090408A" w:rsidTr="00782561">
        <w:trPr>
          <w:jc w:val="center"/>
        </w:trPr>
        <w:tc>
          <w:tcPr>
            <w:tcW w:w="192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Init</w:t>
            </w:r>
          </w:p>
        </w:tc>
        <w:tc>
          <w:tcPr>
            <w:tcW w:w="211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无</w:t>
            </w:r>
          </w:p>
        </w:tc>
        <w:tc>
          <w:tcPr>
            <w:tcW w:w="1843"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处理结果</w:t>
            </w:r>
          </w:p>
        </w:tc>
        <w:tc>
          <w:tcPr>
            <w:tcW w:w="2426"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初始化，并调用装饰链上一元素的同一函数</w:t>
            </w:r>
          </w:p>
        </w:tc>
      </w:tr>
      <w:tr w:rsidR="0090408A" w:rsidTr="00782561">
        <w:trPr>
          <w:jc w:val="center"/>
        </w:trPr>
        <w:tc>
          <w:tcPr>
            <w:tcW w:w="192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lastRenderedPageBreak/>
              <w:t>Reset</w:t>
            </w:r>
          </w:p>
        </w:tc>
        <w:tc>
          <w:tcPr>
            <w:tcW w:w="211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无</w:t>
            </w:r>
          </w:p>
        </w:tc>
        <w:tc>
          <w:tcPr>
            <w:tcW w:w="1843"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无</w:t>
            </w:r>
          </w:p>
        </w:tc>
        <w:tc>
          <w:tcPr>
            <w:tcW w:w="2426"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复位，并调用装饰链上一元素的同一函数</w:t>
            </w:r>
          </w:p>
        </w:tc>
      </w:tr>
      <w:tr w:rsidR="0090408A" w:rsidTr="00782561">
        <w:trPr>
          <w:jc w:val="center"/>
        </w:trPr>
        <w:tc>
          <w:tcPr>
            <w:tcW w:w="192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Compensate</w:t>
            </w:r>
          </w:p>
        </w:tc>
        <w:tc>
          <w:tcPr>
            <w:tcW w:w="211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轴位置信息</w:t>
            </w:r>
          </w:p>
        </w:tc>
        <w:tc>
          <w:tcPr>
            <w:tcW w:w="1843"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处理结果，和轴位置信息（同输入）</w:t>
            </w:r>
          </w:p>
        </w:tc>
        <w:tc>
          <w:tcPr>
            <w:tcW w:w="2426"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调用装饰链上一元素的同一函数</w:t>
            </w:r>
          </w:p>
        </w:tc>
      </w:tr>
      <w:tr w:rsidR="0090408A" w:rsidTr="00782561">
        <w:trPr>
          <w:jc w:val="center"/>
        </w:trPr>
        <w:tc>
          <w:tcPr>
            <w:tcW w:w="192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CancelCompensation</w:t>
            </w:r>
          </w:p>
        </w:tc>
        <w:tc>
          <w:tcPr>
            <w:tcW w:w="211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轴位置信息</w:t>
            </w:r>
          </w:p>
        </w:tc>
        <w:tc>
          <w:tcPr>
            <w:tcW w:w="1843"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处理结果，和轴位置信息（同输入）</w:t>
            </w:r>
          </w:p>
        </w:tc>
        <w:tc>
          <w:tcPr>
            <w:tcW w:w="2426"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调用装饰链上一元素的同一函数</w:t>
            </w:r>
          </w:p>
        </w:tc>
      </w:tr>
      <w:tr w:rsidR="0090408A" w:rsidTr="00782561">
        <w:trPr>
          <w:jc w:val="center"/>
        </w:trPr>
        <w:tc>
          <w:tcPr>
            <w:tcW w:w="192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BuildCompensation</w:t>
            </w:r>
          </w:p>
        </w:tc>
        <w:tc>
          <w:tcPr>
            <w:tcW w:w="211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轴位置信息</w:t>
            </w:r>
          </w:p>
        </w:tc>
        <w:tc>
          <w:tcPr>
            <w:tcW w:w="1843"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处理结果，和轴位置信息（同输入）</w:t>
            </w:r>
          </w:p>
        </w:tc>
        <w:tc>
          <w:tcPr>
            <w:tcW w:w="2426"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调用装饰链上一元素的同一函数</w:t>
            </w:r>
          </w:p>
        </w:tc>
      </w:tr>
      <w:tr w:rsidR="0090408A" w:rsidTr="00782561">
        <w:trPr>
          <w:jc w:val="center"/>
        </w:trPr>
        <w:tc>
          <w:tcPr>
            <w:tcW w:w="192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Decorate</w:t>
            </w:r>
          </w:p>
        </w:tc>
        <w:tc>
          <w:tcPr>
            <w:tcW w:w="211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装饰链中上一元素的指针</w:t>
            </w:r>
            <w:r>
              <w:t>Compensation *</w:t>
            </w:r>
          </w:p>
        </w:tc>
        <w:tc>
          <w:tcPr>
            <w:tcW w:w="1843"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当前元素的指针</w:t>
            </w:r>
            <w:r>
              <w:t>Compensation *</w:t>
            </w:r>
          </w:p>
        </w:tc>
        <w:tc>
          <w:tcPr>
            <w:tcW w:w="2426"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将当前元素接到装饰链中，</w:t>
            </w:r>
          </w:p>
        </w:tc>
      </w:tr>
    </w:tbl>
    <w:p w:rsidR="0090408A" w:rsidRDefault="0090408A" w:rsidP="0090408A">
      <w:pPr>
        <w:ind w:left="840"/>
        <w:rPr>
          <w:lang w:eastAsia="zh-CN"/>
        </w:rPr>
      </w:pPr>
    </w:p>
    <w:p w:rsidR="0090408A" w:rsidRDefault="0090408A" w:rsidP="0090408A">
      <w:pPr>
        <w:ind w:left="840"/>
        <w:rPr>
          <w:lang w:eastAsia="zh-CN"/>
        </w:rPr>
      </w:pPr>
    </w:p>
    <w:p w:rsidR="0090408A" w:rsidRDefault="0090408A" w:rsidP="0090408A">
      <w:pPr>
        <w:pStyle w:val="2"/>
        <w:spacing w:before="156" w:after="156"/>
        <w:ind w:left="1124" w:hanging="1124"/>
      </w:pPr>
      <w:bookmarkStart w:id="101" w:name="_Toc451342843"/>
      <w:r>
        <w:t>反向间隙补偿</w:t>
      </w:r>
      <w:bookmarkEnd w:id="101"/>
    </w:p>
    <w:p w:rsidR="0090408A" w:rsidRDefault="0090408A" w:rsidP="0090408A">
      <w:pPr>
        <w:pStyle w:val="3"/>
        <w:spacing w:before="156" w:after="156"/>
        <w:ind w:left="964" w:hanging="964"/>
      </w:pPr>
      <w:bookmarkStart w:id="102" w:name="_Toc451342844"/>
      <w:r>
        <w:t>反向间隙参数</w:t>
      </w:r>
      <w:bookmarkEnd w:id="102"/>
    </w:p>
    <w:p w:rsidR="0090408A" w:rsidRDefault="0090408A" w:rsidP="0090408A">
      <w:pPr>
        <w:spacing w:line="360" w:lineRule="auto"/>
        <w:ind w:left="840"/>
        <w:jc w:val="center"/>
        <w:rPr>
          <w:rFonts w:cs="Arial"/>
          <w:color w:val="3C3C3C"/>
          <w:szCs w:val="21"/>
          <w:lang w:eastAsia="zh-CN"/>
        </w:rPr>
      </w:pPr>
      <w:r>
        <w:rPr>
          <w:rFonts w:cs="Arial"/>
          <w:color w:val="3C3C3C"/>
          <w:szCs w:val="21"/>
          <w:lang w:eastAsia="zh-CN"/>
        </w:rPr>
        <w:t>反向间隙</w:t>
      </w:r>
      <w:r>
        <w:rPr>
          <w:rFonts w:cs="Arial"/>
          <w:color w:val="3C3C3C"/>
          <w:szCs w:val="21"/>
          <w:lang w:eastAsia="zh-CN"/>
        </w:rPr>
        <w:t>DSP</w:t>
      </w:r>
      <w:r>
        <w:rPr>
          <w:rFonts w:cs="Arial"/>
          <w:color w:val="3C3C3C"/>
          <w:szCs w:val="21"/>
          <w:lang w:eastAsia="zh-CN"/>
        </w:rPr>
        <w:t>全局变量表</w:t>
      </w:r>
    </w:p>
    <w:tbl>
      <w:tblPr>
        <w:tblW w:w="0" w:type="auto"/>
        <w:jc w:val="center"/>
        <w:tblLayout w:type="fixed"/>
        <w:tblCellMar>
          <w:top w:w="55" w:type="dxa"/>
          <w:left w:w="55" w:type="dxa"/>
          <w:bottom w:w="55" w:type="dxa"/>
          <w:right w:w="55" w:type="dxa"/>
        </w:tblCellMar>
        <w:tblLook w:val="0000" w:firstRow="0" w:lastRow="0" w:firstColumn="0" w:lastColumn="0" w:noHBand="0" w:noVBand="0"/>
      </w:tblPr>
      <w:tblGrid>
        <w:gridCol w:w="1875"/>
        <w:gridCol w:w="771"/>
        <w:gridCol w:w="2208"/>
        <w:gridCol w:w="557"/>
        <w:gridCol w:w="2897"/>
      </w:tblGrid>
      <w:tr w:rsidR="0090408A" w:rsidTr="00782561">
        <w:trPr>
          <w:jc w:val="center"/>
        </w:trPr>
        <w:tc>
          <w:tcPr>
            <w:tcW w:w="1875" w:type="dxa"/>
            <w:tcBorders>
              <w:top w:val="single" w:sz="1" w:space="0" w:color="000000"/>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变量</w:t>
            </w:r>
          </w:p>
        </w:tc>
        <w:tc>
          <w:tcPr>
            <w:tcW w:w="771" w:type="dxa"/>
            <w:tcBorders>
              <w:top w:val="single" w:sz="1" w:space="0" w:color="000000"/>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类型</w:t>
            </w:r>
          </w:p>
        </w:tc>
        <w:tc>
          <w:tcPr>
            <w:tcW w:w="2208" w:type="dxa"/>
            <w:tcBorders>
              <w:top w:val="single" w:sz="1" w:space="0" w:color="000000"/>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范围</w:t>
            </w:r>
          </w:p>
        </w:tc>
        <w:tc>
          <w:tcPr>
            <w:tcW w:w="557" w:type="dxa"/>
            <w:tcBorders>
              <w:top w:val="single" w:sz="1" w:space="0" w:color="000000"/>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单位</w:t>
            </w:r>
          </w:p>
        </w:tc>
        <w:tc>
          <w:tcPr>
            <w:tcW w:w="2897" w:type="dxa"/>
            <w:tcBorders>
              <w:top w:val="single" w:sz="1" w:space="0" w:color="000000"/>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描述</w:t>
            </w:r>
          </w:p>
        </w:tc>
      </w:tr>
      <w:tr w:rsidR="0090408A" w:rsidTr="00782561">
        <w:trPr>
          <w:jc w:val="center"/>
        </w:trPr>
        <w:tc>
          <w:tcPr>
            <w:tcW w:w="1875"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backlash</w:t>
            </w:r>
          </w:p>
        </w:tc>
        <w:tc>
          <w:tcPr>
            <w:tcW w:w="771"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Double</w:t>
            </w:r>
          </w:p>
        </w:tc>
        <w:tc>
          <w:tcPr>
            <w:tcW w:w="2208"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[0,MAX_BACKLASH_VALUE]</w:t>
            </w:r>
          </w:p>
        </w:tc>
        <w:tc>
          <w:tcPr>
            <w:tcW w:w="557"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m</w:t>
            </w:r>
          </w:p>
        </w:tc>
        <w:tc>
          <w:tcPr>
            <w:tcW w:w="2897"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各轴反向间隙补偿量；修改后，回参考点后生效；为</w:t>
            </w:r>
            <w:r>
              <w:t>0</w:t>
            </w:r>
            <w:r>
              <w:t>时，不补偿</w:t>
            </w:r>
          </w:p>
        </w:tc>
      </w:tr>
      <w:tr w:rsidR="0090408A" w:rsidTr="00782561">
        <w:trPr>
          <w:jc w:val="center"/>
        </w:trPr>
        <w:tc>
          <w:tcPr>
            <w:tcW w:w="1875"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backlash_comp_step</w:t>
            </w:r>
          </w:p>
        </w:tc>
        <w:tc>
          <w:tcPr>
            <w:tcW w:w="771"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Double</w:t>
            </w:r>
          </w:p>
        </w:tc>
        <w:tc>
          <w:tcPr>
            <w:tcW w:w="2208"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[0,backlash]</w:t>
            </w:r>
          </w:p>
        </w:tc>
        <w:tc>
          <w:tcPr>
            <w:tcW w:w="557"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m</w:t>
            </w:r>
          </w:p>
        </w:tc>
        <w:tc>
          <w:tcPr>
            <w:tcW w:w="2897"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各轴反向间隙补偿步长；修改后，回参考点后生效；为</w:t>
            </w:r>
            <w:r>
              <w:t>0</w:t>
            </w:r>
            <w:r>
              <w:t>时，不补偿</w:t>
            </w:r>
          </w:p>
        </w:tc>
      </w:tr>
      <w:tr w:rsidR="0090408A" w:rsidTr="00782561">
        <w:trPr>
          <w:jc w:val="center"/>
        </w:trPr>
        <w:tc>
          <w:tcPr>
            <w:tcW w:w="1875"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MAX_BACKLASH_VALUE</w:t>
            </w:r>
          </w:p>
        </w:tc>
        <w:tc>
          <w:tcPr>
            <w:tcW w:w="771"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宏定义</w:t>
            </w:r>
          </w:p>
        </w:tc>
        <w:tc>
          <w:tcPr>
            <w:tcW w:w="2208"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0.1</w:t>
            </w:r>
          </w:p>
        </w:tc>
        <w:tc>
          <w:tcPr>
            <w:tcW w:w="557"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m</w:t>
            </w:r>
          </w:p>
        </w:tc>
        <w:tc>
          <w:tcPr>
            <w:tcW w:w="2897"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最大反向间隙补偿量为</w:t>
            </w:r>
            <w:r>
              <w:t>0.1m</w:t>
            </w:r>
          </w:p>
        </w:tc>
      </w:tr>
    </w:tbl>
    <w:p w:rsidR="0090408A" w:rsidRDefault="0090408A" w:rsidP="0090408A">
      <w:pPr>
        <w:spacing w:line="360" w:lineRule="auto"/>
        <w:ind w:left="840"/>
        <w:rPr>
          <w:lang w:eastAsia="zh-CN"/>
        </w:rPr>
      </w:pPr>
    </w:p>
    <w:p w:rsidR="0090408A" w:rsidRDefault="0090408A" w:rsidP="0090408A">
      <w:pPr>
        <w:spacing w:line="360" w:lineRule="auto"/>
        <w:ind w:left="840"/>
        <w:rPr>
          <w:lang w:eastAsia="zh-CN"/>
        </w:rPr>
      </w:pPr>
    </w:p>
    <w:p w:rsidR="0090408A" w:rsidRDefault="0090408A" w:rsidP="0090408A">
      <w:pPr>
        <w:pStyle w:val="3"/>
        <w:spacing w:before="156" w:after="156"/>
        <w:ind w:left="964" w:hanging="964"/>
      </w:pPr>
      <w:bookmarkStart w:id="103" w:name="_Toc451342845"/>
      <w:r>
        <w:t>反向间隙补偿装饰类</w:t>
      </w:r>
      <w:bookmarkEnd w:id="103"/>
    </w:p>
    <w:p w:rsidR="0090408A" w:rsidRDefault="0090408A" w:rsidP="0090408A">
      <w:pPr>
        <w:widowControl w:val="0"/>
        <w:numPr>
          <w:ilvl w:val="0"/>
          <w:numId w:val="8"/>
        </w:numPr>
        <w:suppressAutoHyphens/>
        <w:spacing w:line="360" w:lineRule="auto"/>
        <w:ind w:leftChars="0" w:left="840" w:firstLine="0"/>
        <w:rPr>
          <w:rFonts w:cs="Arial"/>
          <w:color w:val="3C3C3C"/>
          <w:szCs w:val="21"/>
        </w:rPr>
      </w:pPr>
      <w:r>
        <w:rPr>
          <w:rFonts w:cs="Arial"/>
          <w:color w:val="3C3C3C"/>
          <w:szCs w:val="21"/>
        </w:rPr>
        <w:t xml:space="preserve">class BacklashCompensation:public CompDecorator </w:t>
      </w:r>
    </w:p>
    <w:p w:rsidR="0090408A" w:rsidRDefault="0090408A" w:rsidP="0090408A">
      <w:pPr>
        <w:spacing w:line="360" w:lineRule="auto"/>
        <w:ind w:left="840" w:firstLine="420"/>
        <w:rPr>
          <w:rFonts w:cs="Arial"/>
          <w:color w:val="3C3C3C"/>
          <w:szCs w:val="21"/>
          <w:lang w:eastAsia="zh-CN"/>
        </w:rPr>
      </w:pPr>
      <w:r>
        <w:rPr>
          <w:rFonts w:cs="Arial"/>
          <w:color w:val="3C3C3C"/>
          <w:szCs w:val="21"/>
          <w:lang w:eastAsia="zh-CN"/>
        </w:rPr>
        <w:lastRenderedPageBreak/>
        <w:t>反向间隙补偿装饰类存储了轴补偿参数、已补偿量和补偿使能变量。并实现了补偿初始化、复位、建立、取消和补偿方法。反向间隙补偿间隙在装饰链中处于螺距误差补偿之后。</w:t>
      </w:r>
    </w:p>
    <w:p w:rsidR="0090408A" w:rsidRDefault="0090408A" w:rsidP="0090408A">
      <w:pPr>
        <w:spacing w:line="360" w:lineRule="auto"/>
        <w:ind w:left="840"/>
        <w:jc w:val="center"/>
        <w:rPr>
          <w:rFonts w:cs="Arial"/>
          <w:color w:val="3C3C3C"/>
          <w:szCs w:val="21"/>
        </w:rPr>
      </w:pPr>
      <w:r>
        <w:rPr>
          <w:rFonts w:cs="Arial"/>
          <w:color w:val="3C3C3C"/>
          <w:szCs w:val="21"/>
        </w:rPr>
        <w:t>成员变量表</w:t>
      </w:r>
    </w:p>
    <w:tbl>
      <w:tblPr>
        <w:tblW w:w="0" w:type="auto"/>
        <w:jc w:val="center"/>
        <w:tblLayout w:type="fixed"/>
        <w:tblCellMar>
          <w:top w:w="55" w:type="dxa"/>
          <w:left w:w="55" w:type="dxa"/>
          <w:bottom w:w="55" w:type="dxa"/>
          <w:right w:w="55" w:type="dxa"/>
        </w:tblCellMar>
        <w:tblLook w:val="0000" w:firstRow="0" w:lastRow="0" w:firstColumn="0" w:lastColumn="0" w:noHBand="0" w:noVBand="0"/>
      </w:tblPr>
      <w:tblGrid>
        <w:gridCol w:w="2786"/>
        <w:gridCol w:w="932"/>
        <w:gridCol w:w="4590"/>
      </w:tblGrid>
      <w:tr w:rsidR="0090408A" w:rsidTr="00782561">
        <w:trPr>
          <w:jc w:val="center"/>
        </w:trPr>
        <w:tc>
          <w:tcPr>
            <w:tcW w:w="2786" w:type="dxa"/>
            <w:tcBorders>
              <w:top w:val="single" w:sz="1" w:space="0" w:color="000000"/>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成员变量</w:t>
            </w:r>
          </w:p>
        </w:tc>
        <w:tc>
          <w:tcPr>
            <w:tcW w:w="932" w:type="dxa"/>
            <w:tcBorders>
              <w:top w:val="single" w:sz="1" w:space="0" w:color="000000"/>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类型</w:t>
            </w:r>
          </w:p>
        </w:tc>
        <w:tc>
          <w:tcPr>
            <w:tcW w:w="4590" w:type="dxa"/>
            <w:tcBorders>
              <w:top w:val="single" w:sz="1" w:space="0" w:color="000000"/>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描述</w:t>
            </w:r>
          </w:p>
        </w:tc>
      </w:tr>
      <w:tr w:rsidR="0090408A" w:rsidTr="00782561">
        <w:trPr>
          <w:jc w:val="center"/>
        </w:trPr>
        <w:tc>
          <w:tcPr>
            <w:tcW w:w="2786"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m_is_backlash_comp_enabled</w:t>
            </w:r>
          </w:p>
        </w:tc>
        <w:tc>
          <w:tcPr>
            <w:tcW w:w="932"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bool</w:t>
            </w:r>
          </w:p>
        </w:tc>
        <w:tc>
          <w:tcPr>
            <w:tcW w:w="4590"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反向间隙补偿是否使能，</w:t>
            </w:r>
            <w:r>
              <w:t>TRUE</w:t>
            </w:r>
            <w:r>
              <w:t>为是，</w:t>
            </w:r>
            <w:r>
              <w:t>FALSE</w:t>
            </w:r>
            <w:r>
              <w:t>为否，补偿初始化、复位、建立、取消时更新</w:t>
            </w:r>
          </w:p>
        </w:tc>
      </w:tr>
      <w:tr w:rsidR="0090408A" w:rsidTr="00782561">
        <w:trPr>
          <w:jc w:val="center"/>
        </w:trPr>
        <w:tc>
          <w:tcPr>
            <w:tcW w:w="2786"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m_curr_comp_value</w:t>
            </w:r>
          </w:p>
        </w:tc>
        <w:tc>
          <w:tcPr>
            <w:tcW w:w="932"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double</w:t>
            </w:r>
          </w:p>
        </w:tc>
        <w:tc>
          <w:tcPr>
            <w:tcW w:w="4590"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已经完成的补偿量，初始化和复位时置零</w:t>
            </w:r>
          </w:p>
        </w:tc>
      </w:tr>
      <w:tr w:rsidR="0090408A" w:rsidTr="00782561">
        <w:trPr>
          <w:jc w:val="center"/>
        </w:trPr>
        <w:tc>
          <w:tcPr>
            <w:tcW w:w="2786"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m_backlash</w:t>
            </w:r>
          </w:p>
        </w:tc>
        <w:tc>
          <w:tcPr>
            <w:tcW w:w="932"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double</w:t>
            </w:r>
          </w:p>
        </w:tc>
        <w:tc>
          <w:tcPr>
            <w:tcW w:w="4590"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反向间隙值，初始化和复位时根据轴参数更新</w:t>
            </w:r>
          </w:p>
        </w:tc>
      </w:tr>
      <w:tr w:rsidR="0090408A" w:rsidTr="00782561">
        <w:trPr>
          <w:jc w:val="center"/>
        </w:trPr>
        <w:tc>
          <w:tcPr>
            <w:tcW w:w="2786"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m_compensation_step</w:t>
            </w:r>
          </w:p>
        </w:tc>
        <w:tc>
          <w:tcPr>
            <w:tcW w:w="932"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double</w:t>
            </w:r>
          </w:p>
        </w:tc>
        <w:tc>
          <w:tcPr>
            <w:tcW w:w="4590"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补偿步长，初始化和复位时根据轴参数更新</w:t>
            </w:r>
          </w:p>
        </w:tc>
      </w:tr>
    </w:tbl>
    <w:p w:rsidR="0090408A" w:rsidRDefault="0090408A" w:rsidP="0090408A">
      <w:pPr>
        <w:spacing w:line="360" w:lineRule="auto"/>
        <w:ind w:left="840"/>
        <w:jc w:val="center"/>
        <w:rPr>
          <w:lang w:eastAsia="zh-CN"/>
        </w:rPr>
      </w:pPr>
    </w:p>
    <w:p w:rsidR="0090408A" w:rsidRDefault="0090408A" w:rsidP="0090408A">
      <w:pPr>
        <w:spacing w:line="360" w:lineRule="auto"/>
        <w:ind w:left="840"/>
        <w:jc w:val="center"/>
        <w:rPr>
          <w:lang w:eastAsia="zh-CN"/>
        </w:rPr>
      </w:pPr>
    </w:p>
    <w:p w:rsidR="0090408A" w:rsidRDefault="0090408A" w:rsidP="0090408A">
      <w:pPr>
        <w:spacing w:line="360" w:lineRule="auto"/>
        <w:ind w:left="840"/>
        <w:jc w:val="center"/>
        <w:rPr>
          <w:rFonts w:cs="Arial"/>
          <w:color w:val="3C3C3C"/>
          <w:szCs w:val="21"/>
        </w:rPr>
      </w:pPr>
      <w:r>
        <w:rPr>
          <w:rFonts w:cs="Arial"/>
          <w:color w:val="3C3C3C"/>
          <w:szCs w:val="21"/>
        </w:rPr>
        <w:t>成员函数表</w:t>
      </w:r>
    </w:p>
    <w:tbl>
      <w:tblPr>
        <w:tblW w:w="0" w:type="auto"/>
        <w:jc w:val="center"/>
        <w:tblLayout w:type="fixed"/>
        <w:tblCellMar>
          <w:top w:w="55" w:type="dxa"/>
          <w:left w:w="55" w:type="dxa"/>
          <w:bottom w:w="55" w:type="dxa"/>
          <w:right w:w="55" w:type="dxa"/>
        </w:tblCellMar>
        <w:tblLook w:val="0000" w:firstRow="0" w:lastRow="0" w:firstColumn="0" w:lastColumn="0" w:noHBand="0" w:noVBand="0"/>
      </w:tblPr>
      <w:tblGrid>
        <w:gridCol w:w="1929"/>
        <w:gridCol w:w="2110"/>
        <w:gridCol w:w="1843"/>
        <w:gridCol w:w="2426"/>
      </w:tblGrid>
      <w:tr w:rsidR="0090408A" w:rsidTr="00782561">
        <w:trPr>
          <w:jc w:val="center"/>
        </w:trPr>
        <w:tc>
          <w:tcPr>
            <w:tcW w:w="1929" w:type="dxa"/>
            <w:tcBorders>
              <w:top w:val="single" w:sz="1" w:space="0" w:color="000000"/>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成员函数</w:t>
            </w:r>
          </w:p>
        </w:tc>
        <w:tc>
          <w:tcPr>
            <w:tcW w:w="2110" w:type="dxa"/>
            <w:tcBorders>
              <w:top w:val="single" w:sz="1" w:space="0" w:color="000000"/>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输入</w:t>
            </w:r>
          </w:p>
        </w:tc>
        <w:tc>
          <w:tcPr>
            <w:tcW w:w="1843" w:type="dxa"/>
            <w:tcBorders>
              <w:top w:val="single" w:sz="1" w:space="0" w:color="000000"/>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输出</w:t>
            </w:r>
          </w:p>
        </w:tc>
        <w:tc>
          <w:tcPr>
            <w:tcW w:w="2426" w:type="dxa"/>
            <w:tcBorders>
              <w:top w:val="single" w:sz="1" w:space="0" w:color="000000"/>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描述</w:t>
            </w:r>
          </w:p>
        </w:tc>
      </w:tr>
      <w:tr w:rsidR="0090408A" w:rsidTr="00782561">
        <w:trPr>
          <w:jc w:val="center"/>
        </w:trPr>
        <w:tc>
          <w:tcPr>
            <w:tcW w:w="192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ReadParam</w:t>
            </w:r>
          </w:p>
        </w:tc>
        <w:tc>
          <w:tcPr>
            <w:tcW w:w="211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无</w:t>
            </w:r>
          </w:p>
        </w:tc>
        <w:tc>
          <w:tcPr>
            <w:tcW w:w="1843"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处理结果</w:t>
            </w:r>
          </w:p>
        </w:tc>
        <w:tc>
          <w:tcPr>
            <w:tcW w:w="2426"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从</w:t>
            </w:r>
            <w:r>
              <w:t>g_config</w:t>
            </w:r>
            <w:r>
              <w:t>中读取反向间隙补偿的相关参数，并判断数值是否有误，由</w:t>
            </w:r>
            <w:r>
              <w:t>Init()</w:t>
            </w:r>
            <w:r>
              <w:t>和</w:t>
            </w:r>
            <w:r>
              <w:t>Reset()</w:t>
            </w:r>
            <w:r>
              <w:t>调用</w:t>
            </w:r>
          </w:p>
        </w:tc>
      </w:tr>
      <w:tr w:rsidR="0090408A" w:rsidTr="00782561">
        <w:trPr>
          <w:jc w:val="center"/>
        </w:trPr>
        <w:tc>
          <w:tcPr>
            <w:tcW w:w="192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Init</w:t>
            </w:r>
          </w:p>
        </w:tc>
        <w:tc>
          <w:tcPr>
            <w:tcW w:w="211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无</w:t>
            </w:r>
          </w:p>
        </w:tc>
        <w:tc>
          <w:tcPr>
            <w:tcW w:w="1843"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处理结果</w:t>
            </w:r>
          </w:p>
        </w:tc>
        <w:tc>
          <w:tcPr>
            <w:tcW w:w="2426"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初始化反向间隙补偿；并调用装饰链上一元素的同一函数</w:t>
            </w:r>
          </w:p>
        </w:tc>
      </w:tr>
      <w:tr w:rsidR="0090408A" w:rsidTr="00782561">
        <w:trPr>
          <w:jc w:val="center"/>
        </w:trPr>
        <w:tc>
          <w:tcPr>
            <w:tcW w:w="192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Reset</w:t>
            </w:r>
          </w:p>
        </w:tc>
        <w:tc>
          <w:tcPr>
            <w:tcW w:w="211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无</w:t>
            </w:r>
          </w:p>
        </w:tc>
        <w:tc>
          <w:tcPr>
            <w:tcW w:w="1843"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无</w:t>
            </w:r>
          </w:p>
        </w:tc>
        <w:tc>
          <w:tcPr>
            <w:tcW w:w="2426"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复位反向间隙补偿；并调用装饰链上一元素的同一函数</w:t>
            </w:r>
          </w:p>
        </w:tc>
      </w:tr>
      <w:tr w:rsidR="0090408A" w:rsidTr="00782561">
        <w:trPr>
          <w:jc w:val="center"/>
        </w:trPr>
        <w:tc>
          <w:tcPr>
            <w:tcW w:w="192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Compensate</w:t>
            </w:r>
          </w:p>
        </w:tc>
        <w:tc>
          <w:tcPr>
            <w:tcW w:w="211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轴位置信息</w:t>
            </w:r>
          </w:p>
        </w:tc>
        <w:tc>
          <w:tcPr>
            <w:tcW w:w="1843"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处理结果，和轴位置信息（同输入）</w:t>
            </w:r>
          </w:p>
        </w:tc>
        <w:tc>
          <w:tcPr>
            <w:tcW w:w="2426"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进行反向间隙补偿；并调用装饰链上一元素的同一函数</w:t>
            </w:r>
          </w:p>
        </w:tc>
      </w:tr>
      <w:tr w:rsidR="0090408A" w:rsidTr="00782561">
        <w:trPr>
          <w:jc w:val="center"/>
        </w:trPr>
        <w:tc>
          <w:tcPr>
            <w:tcW w:w="192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CancelCompensation</w:t>
            </w:r>
          </w:p>
        </w:tc>
        <w:tc>
          <w:tcPr>
            <w:tcW w:w="211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轴位置信息</w:t>
            </w:r>
          </w:p>
        </w:tc>
        <w:tc>
          <w:tcPr>
            <w:tcW w:w="1843"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处理结果，和轴位置信息（同输入）</w:t>
            </w:r>
          </w:p>
        </w:tc>
        <w:tc>
          <w:tcPr>
            <w:tcW w:w="2426"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取消反向间隙补偿；并调用装饰链上一元素的同一</w:t>
            </w:r>
            <w:r>
              <w:lastRenderedPageBreak/>
              <w:t>函数</w:t>
            </w:r>
          </w:p>
        </w:tc>
      </w:tr>
      <w:tr w:rsidR="0090408A" w:rsidTr="00782561">
        <w:trPr>
          <w:jc w:val="center"/>
        </w:trPr>
        <w:tc>
          <w:tcPr>
            <w:tcW w:w="192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lastRenderedPageBreak/>
              <w:t>BuildCompensation</w:t>
            </w:r>
          </w:p>
        </w:tc>
        <w:tc>
          <w:tcPr>
            <w:tcW w:w="211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轴位置信息</w:t>
            </w:r>
          </w:p>
        </w:tc>
        <w:tc>
          <w:tcPr>
            <w:tcW w:w="1843"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处理结果，和轴位置信息（同输入）</w:t>
            </w:r>
          </w:p>
        </w:tc>
        <w:tc>
          <w:tcPr>
            <w:tcW w:w="2426"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建立反向间隙补偿；并调用装饰链上一元素的同一函数</w:t>
            </w:r>
          </w:p>
        </w:tc>
      </w:tr>
    </w:tbl>
    <w:p w:rsidR="0090408A" w:rsidRDefault="0090408A" w:rsidP="0090408A">
      <w:pPr>
        <w:spacing w:line="360" w:lineRule="auto"/>
        <w:ind w:left="840"/>
        <w:rPr>
          <w:lang w:eastAsia="zh-CN"/>
        </w:rPr>
      </w:pPr>
    </w:p>
    <w:p w:rsidR="0090408A" w:rsidRDefault="0090408A" w:rsidP="0090408A">
      <w:pPr>
        <w:pStyle w:val="3"/>
        <w:spacing w:before="156" w:after="156"/>
        <w:ind w:left="964" w:hanging="964"/>
      </w:pPr>
      <w:bookmarkStart w:id="104" w:name="_Toc451342846"/>
      <w:r>
        <w:t>反向间隙补偿流程</w:t>
      </w:r>
      <w:bookmarkEnd w:id="104"/>
    </w:p>
    <w:p w:rsidR="0090408A" w:rsidRDefault="0090408A" w:rsidP="0090408A">
      <w:pPr>
        <w:widowControl w:val="0"/>
        <w:numPr>
          <w:ilvl w:val="0"/>
          <w:numId w:val="7"/>
        </w:numPr>
        <w:suppressAutoHyphens/>
        <w:spacing w:line="360" w:lineRule="auto"/>
        <w:ind w:leftChars="0"/>
      </w:pPr>
      <w:r>
        <w:t>Compensate</w:t>
      </w:r>
      <w:r>
        <w:t>函数，根据</w:t>
      </w:r>
      <w:r>
        <w:t>axis_info</w:t>
      </w:r>
      <w:r>
        <w:t>的轴目标位置</w:t>
      </w:r>
      <w:r>
        <w:t>target_pos</w:t>
      </w:r>
      <w:r>
        <w:t>，更新</w:t>
      </w:r>
      <w:r>
        <w:t>axis_info</w:t>
      </w:r>
      <w:r>
        <w:t>的轴目标位置</w:t>
      </w:r>
      <w:r>
        <w:t>target_pos</w:t>
      </w:r>
      <w:r>
        <w:t>（给下一补偿使用）和电机目标位置</w:t>
      </w:r>
      <w:r>
        <w:t>motor_target_pos</w:t>
      </w:r>
      <w:r>
        <w:t>。</w:t>
      </w:r>
    </w:p>
    <w:p w:rsidR="0090408A" w:rsidRDefault="0090408A" w:rsidP="0090408A">
      <w:pPr>
        <w:ind w:left="840"/>
        <w:jc w:val="center"/>
      </w:pPr>
      <w:r>
        <w:rPr>
          <w:noProof/>
          <w:lang w:val="en-US" w:eastAsia="zh-CN"/>
        </w:rPr>
        <w:lastRenderedPageBreak/>
        <w:drawing>
          <wp:anchor distT="0" distB="0" distL="0" distR="0" simplePos="0" relativeHeight="251659264" behindDoc="0" locked="0" layoutInCell="1" allowOverlap="1" wp14:anchorId="0AE1D7FA" wp14:editId="15275363">
            <wp:simplePos x="0" y="0"/>
            <wp:positionH relativeFrom="column">
              <wp:align>center</wp:align>
            </wp:positionH>
            <wp:positionV relativeFrom="paragraph">
              <wp:posOffset>0</wp:posOffset>
            </wp:positionV>
            <wp:extent cx="4279900" cy="6212840"/>
            <wp:effectExtent l="0" t="0" r="6350" b="0"/>
            <wp:wrapTopAndBottom/>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4279900" cy="62128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0408A" w:rsidRDefault="0090408A" w:rsidP="0090408A">
      <w:pPr>
        <w:ind w:left="840"/>
        <w:jc w:val="center"/>
        <w:rPr>
          <w:lang w:eastAsia="zh-CN"/>
        </w:rPr>
      </w:pPr>
      <w:r>
        <w:rPr>
          <w:lang w:eastAsia="zh-CN"/>
        </w:rPr>
        <w:t>反向间隙补偿函数流程图</w:t>
      </w:r>
    </w:p>
    <w:p w:rsidR="0090408A" w:rsidRDefault="0090408A" w:rsidP="0090408A">
      <w:pPr>
        <w:widowControl w:val="0"/>
        <w:numPr>
          <w:ilvl w:val="0"/>
          <w:numId w:val="9"/>
        </w:numPr>
        <w:suppressAutoHyphens/>
        <w:spacing w:line="360" w:lineRule="auto"/>
        <w:ind w:leftChars="0"/>
      </w:pPr>
      <w:r>
        <w:t>调用基类补偿函数，先进行补偿链中上一级的补偿，并令</w:t>
      </w:r>
      <w:r>
        <w:t>res = CompDecorator::Compensate(axis_info)</w:t>
      </w:r>
      <w:r>
        <w:t>。</w:t>
      </w:r>
    </w:p>
    <w:p w:rsidR="0090408A" w:rsidRDefault="0090408A" w:rsidP="0090408A">
      <w:pPr>
        <w:widowControl w:val="0"/>
        <w:numPr>
          <w:ilvl w:val="0"/>
          <w:numId w:val="9"/>
        </w:numPr>
        <w:suppressAutoHyphens/>
        <w:spacing w:line="360" w:lineRule="auto"/>
        <w:ind w:leftChars="0"/>
        <w:rPr>
          <w:lang w:eastAsia="zh-CN"/>
        </w:rPr>
      </w:pPr>
      <w:r>
        <w:rPr>
          <w:lang w:eastAsia="zh-CN"/>
        </w:rPr>
        <w:t>如果返回</w:t>
      </w:r>
      <w:r>
        <w:rPr>
          <w:lang w:eastAsia="zh-CN"/>
        </w:rPr>
        <w:t>res</w:t>
      </w:r>
      <w:r>
        <w:rPr>
          <w:lang w:eastAsia="zh-CN"/>
        </w:rPr>
        <w:t>为</w:t>
      </w:r>
      <w:r>
        <w:rPr>
          <w:lang w:eastAsia="zh-CN"/>
        </w:rPr>
        <w:t>ERROR_NONE</w:t>
      </w:r>
      <w:r>
        <w:rPr>
          <w:lang w:eastAsia="zh-CN"/>
        </w:rPr>
        <w:t>，且反向间隙补偿已使能且轴已返回参考点，则转到</w:t>
      </w:r>
      <w:r>
        <w:rPr>
          <w:lang w:eastAsia="zh-CN"/>
        </w:rPr>
        <w:t>e</w:t>
      </w:r>
      <w:r>
        <w:rPr>
          <w:lang w:eastAsia="zh-CN"/>
        </w:rPr>
        <w:t>；否则转到</w:t>
      </w:r>
      <w:r>
        <w:rPr>
          <w:lang w:eastAsia="zh-CN"/>
        </w:rPr>
        <w:t>d</w:t>
      </w:r>
      <w:r>
        <w:rPr>
          <w:lang w:eastAsia="zh-CN"/>
        </w:rPr>
        <w:t>。</w:t>
      </w:r>
    </w:p>
    <w:p w:rsidR="0090408A" w:rsidRDefault="0090408A" w:rsidP="0090408A">
      <w:pPr>
        <w:widowControl w:val="0"/>
        <w:numPr>
          <w:ilvl w:val="0"/>
          <w:numId w:val="9"/>
        </w:numPr>
        <w:suppressAutoHyphens/>
        <w:spacing w:line="360" w:lineRule="auto"/>
        <w:ind w:leftChars="0"/>
      </w:pPr>
      <w:r>
        <w:t>检测当前补偿量是否正常，即检测</w:t>
      </w:r>
      <w:r>
        <w:t>m_curr_comp_value</w:t>
      </w:r>
      <w:r>
        <w:t>是否处于</w:t>
      </w:r>
      <w:r>
        <w:t>[0, m_backlash]</w:t>
      </w:r>
      <w:r>
        <w:t>范围中，若是转到</w:t>
      </w:r>
      <w:r>
        <w:t>e</w:t>
      </w:r>
      <w:r>
        <w:t>；否则令</w:t>
      </w:r>
      <w:r>
        <w:t>res=ERROR_INVALID_PARA</w:t>
      </w:r>
      <w:r>
        <w:t>，并转到</w:t>
      </w:r>
      <w:r>
        <w:t>d</w:t>
      </w:r>
      <w:r>
        <w:t>。</w:t>
      </w:r>
    </w:p>
    <w:p w:rsidR="0090408A" w:rsidRDefault="0090408A" w:rsidP="0090408A">
      <w:pPr>
        <w:widowControl w:val="0"/>
        <w:numPr>
          <w:ilvl w:val="0"/>
          <w:numId w:val="9"/>
        </w:numPr>
        <w:suppressAutoHyphens/>
        <w:spacing w:line="360" w:lineRule="auto"/>
        <w:ind w:leftChars="0"/>
      </w:pPr>
      <w:r>
        <w:lastRenderedPageBreak/>
        <w:t>更新</w:t>
      </w:r>
      <w:r>
        <w:t>m_current_pos = m_current_mot_pos = axis_info-&gt;motor_target_pos = axis_info-&gt;target_pos</w:t>
      </w:r>
      <w:r>
        <w:t>，并</w:t>
      </w:r>
      <w:r>
        <w:t>return res</w:t>
      </w:r>
      <w:r>
        <w:t>。</w:t>
      </w:r>
    </w:p>
    <w:p w:rsidR="0090408A" w:rsidRDefault="0090408A" w:rsidP="0090408A">
      <w:pPr>
        <w:widowControl w:val="0"/>
        <w:numPr>
          <w:ilvl w:val="0"/>
          <w:numId w:val="9"/>
        </w:numPr>
        <w:suppressAutoHyphens/>
        <w:spacing w:line="360" w:lineRule="auto"/>
        <w:ind w:leftChars="0"/>
      </w:pPr>
      <w:r>
        <w:t>比较</w:t>
      </w:r>
      <w:r>
        <w:t xml:space="preserve"> axis_info-&gt;target_pos</w:t>
      </w:r>
      <w:r>
        <w:t>与</w:t>
      </w:r>
      <w:r>
        <w:t xml:space="preserve"> m_current_pos</w:t>
      </w:r>
      <w:r>
        <w:t>，若</w:t>
      </w:r>
      <w:r>
        <w:t>axis_info-&gt;target_pos</w:t>
      </w:r>
      <w:r>
        <w:t>比</w:t>
      </w:r>
      <w:r>
        <w:t xml:space="preserve"> m_current_pos</w:t>
      </w:r>
      <w:r>
        <w:t>大</w:t>
      </w:r>
      <w:r>
        <w:t>0.000001</w:t>
      </w:r>
      <w:r>
        <w:t>（</w:t>
      </w:r>
      <w:r>
        <w:t>1um</w:t>
      </w:r>
      <w:r>
        <w:t>）则转到</w:t>
      </w:r>
      <w:r>
        <w:t>f</w:t>
      </w:r>
      <w:r>
        <w:t>；若</w:t>
      </w:r>
      <w:r>
        <w:t>axis_info-&gt;target_pos</w:t>
      </w:r>
      <w:r>
        <w:t>比</w:t>
      </w:r>
      <w:r>
        <w:t xml:space="preserve"> m_current_pos</w:t>
      </w:r>
      <w:r>
        <w:t>小</w:t>
      </w:r>
      <w:r>
        <w:t>0.000001</w:t>
      </w:r>
      <w:r>
        <w:t>（</w:t>
      </w:r>
      <w:r>
        <w:t>1um</w:t>
      </w:r>
      <w:r>
        <w:t>）则转到</w:t>
      </w:r>
      <w:r>
        <w:t>g</w:t>
      </w:r>
      <w:r>
        <w:t>；否则转到</w:t>
      </w:r>
      <w:r>
        <w:t>h</w:t>
      </w:r>
      <w:r>
        <w:t>。</w:t>
      </w:r>
    </w:p>
    <w:p w:rsidR="0090408A" w:rsidRDefault="0090408A" w:rsidP="0090408A">
      <w:pPr>
        <w:widowControl w:val="0"/>
        <w:numPr>
          <w:ilvl w:val="0"/>
          <w:numId w:val="9"/>
        </w:numPr>
        <w:suppressAutoHyphens/>
        <w:spacing w:line="360" w:lineRule="auto"/>
        <w:ind w:leftChars="0"/>
      </w:pPr>
      <w:r>
        <w:t>轴向正侧运动，令</w:t>
      </w:r>
      <w:r>
        <w:t>m_curr_comp_value = m_curr_comp_value + m_compensation_step</w:t>
      </w:r>
      <w:r>
        <w:t>；若</w:t>
      </w:r>
      <w:r>
        <w:t>m_curr_comp_value &gt; m_backlash</w:t>
      </w:r>
      <w:r>
        <w:t>，令</w:t>
      </w:r>
      <w:r>
        <w:t>m_curr_comp_value = m_backlash</w:t>
      </w:r>
      <w:r>
        <w:t>，转到</w:t>
      </w:r>
      <w:r>
        <w:t>i</w:t>
      </w:r>
      <w:r>
        <w:t>。</w:t>
      </w:r>
    </w:p>
    <w:p w:rsidR="0090408A" w:rsidRDefault="0090408A" w:rsidP="0090408A">
      <w:pPr>
        <w:widowControl w:val="0"/>
        <w:numPr>
          <w:ilvl w:val="0"/>
          <w:numId w:val="9"/>
        </w:numPr>
        <w:suppressAutoHyphens/>
        <w:spacing w:line="360" w:lineRule="auto"/>
        <w:ind w:leftChars="0"/>
      </w:pPr>
      <w:r>
        <w:t>轴向负侧运动，令</w:t>
      </w:r>
      <w:r>
        <w:t>m_curr_comp_value = m_curr_comp_value – m_compensation_step</w:t>
      </w:r>
      <w:r>
        <w:t>；若</w:t>
      </w:r>
      <w:r>
        <w:t>m_curr_comp_value &lt; 0</w:t>
      </w:r>
      <w:r>
        <w:t>，令</w:t>
      </w:r>
      <w:r>
        <w:t>m_curr_comp_value = 0</w:t>
      </w:r>
      <w:r>
        <w:t>，转到</w:t>
      </w:r>
      <w:r>
        <w:t>i</w:t>
      </w:r>
      <w:r>
        <w:t>。</w:t>
      </w:r>
    </w:p>
    <w:p w:rsidR="0090408A" w:rsidRDefault="0090408A" w:rsidP="0090408A">
      <w:pPr>
        <w:widowControl w:val="0"/>
        <w:numPr>
          <w:ilvl w:val="0"/>
          <w:numId w:val="9"/>
        </w:numPr>
        <w:suppressAutoHyphens/>
        <w:spacing w:line="360" w:lineRule="auto"/>
        <w:ind w:leftChars="0"/>
      </w:pPr>
      <w:r>
        <w:t>轴停止或刚起步，此时也不让电机动，则不更新</w:t>
      </w:r>
      <w:r>
        <w:t>m_curr_comp_value</w:t>
      </w:r>
      <w:r>
        <w:t>。</w:t>
      </w:r>
    </w:p>
    <w:p w:rsidR="0090408A" w:rsidRDefault="0090408A" w:rsidP="0090408A">
      <w:pPr>
        <w:widowControl w:val="0"/>
        <w:numPr>
          <w:ilvl w:val="0"/>
          <w:numId w:val="9"/>
        </w:numPr>
        <w:suppressAutoHyphens/>
        <w:spacing w:line="360" w:lineRule="auto"/>
        <w:ind w:leftChars="0"/>
      </w:pPr>
      <w:r>
        <w:t>更新</w:t>
      </w:r>
      <w:r>
        <w:t xml:space="preserve"> m_current_mot_pos </w:t>
      </w:r>
      <w:r>
        <w:t>为</w:t>
      </w:r>
      <w:r>
        <w:t>axis_info-&gt;target_pos + m_curr_comp_value</w:t>
      </w:r>
      <w:r>
        <w:t>，加入补偿量。</w:t>
      </w:r>
    </w:p>
    <w:p w:rsidR="0090408A" w:rsidRDefault="0090408A" w:rsidP="0090408A">
      <w:pPr>
        <w:widowControl w:val="0"/>
        <w:numPr>
          <w:ilvl w:val="0"/>
          <w:numId w:val="9"/>
        </w:numPr>
        <w:suppressAutoHyphens/>
        <w:spacing w:line="360" w:lineRule="auto"/>
        <w:ind w:leftChars="0"/>
      </w:pPr>
      <w:r>
        <w:t>保存当前轴位置，令</w:t>
      </w:r>
      <w:r>
        <w:t>m_current_pos = axis_info-&gt;target_pos</w:t>
      </w:r>
      <w:r>
        <w:t>；然后以</w:t>
      </w:r>
      <w:r>
        <w:t xml:space="preserve">m_current_mot_pos </w:t>
      </w:r>
      <w:r>
        <w:t>更新</w:t>
      </w:r>
      <w:r>
        <w:t>axis_info</w:t>
      </w:r>
      <w:r>
        <w:t>中的</w:t>
      </w:r>
      <w:r>
        <w:t>target_pos</w:t>
      </w:r>
      <w:r>
        <w:t>和</w:t>
      </w:r>
      <w:r>
        <w:t>motor_target_pos</w:t>
      </w:r>
      <w:r>
        <w:t>，结束。</w:t>
      </w:r>
    </w:p>
    <w:p w:rsidR="0090408A" w:rsidRDefault="0090408A" w:rsidP="0090408A">
      <w:pPr>
        <w:pStyle w:val="2"/>
        <w:spacing w:before="156" w:after="156"/>
        <w:ind w:left="1124" w:hanging="1124"/>
      </w:pPr>
      <w:bookmarkStart w:id="105" w:name="_Toc451342847"/>
      <w:r>
        <w:t>螺距误差补偿</w:t>
      </w:r>
      <w:bookmarkEnd w:id="105"/>
    </w:p>
    <w:p w:rsidR="0090408A" w:rsidRDefault="0090408A" w:rsidP="0090408A">
      <w:pPr>
        <w:pStyle w:val="3"/>
        <w:spacing w:before="156" w:after="156"/>
        <w:ind w:left="964" w:hanging="964"/>
      </w:pPr>
      <w:bookmarkStart w:id="106" w:name="_Toc451342848"/>
      <w:r>
        <w:t>螺距误差补偿参数</w:t>
      </w:r>
      <w:bookmarkEnd w:id="106"/>
    </w:p>
    <w:p w:rsidR="0090408A" w:rsidRDefault="0090408A" w:rsidP="0090408A">
      <w:pPr>
        <w:spacing w:line="360" w:lineRule="auto"/>
        <w:ind w:left="840"/>
        <w:jc w:val="center"/>
        <w:rPr>
          <w:rFonts w:cs="Arial"/>
          <w:color w:val="3C3C3C"/>
          <w:szCs w:val="21"/>
          <w:lang w:eastAsia="zh-CN"/>
        </w:rPr>
      </w:pPr>
      <w:r>
        <w:rPr>
          <w:rFonts w:cs="Arial"/>
          <w:color w:val="3C3C3C"/>
          <w:szCs w:val="21"/>
          <w:lang w:eastAsia="zh-CN"/>
        </w:rPr>
        <w:t>螺距误差</w:t>
      </w:r>
      <w:r>
        <w:rPr>
          <w:rFonts w:cs="Arial"/>
          <w:color w:val="3C3C3C"/>
          <w:szCs w:val="21"/>
          <w:lang w:eastAsia="zh-CN"/>
        </w:rPr>
        <w:t>DSP</w:t>
      </w:r>
      <w:r>
        <w:rPr>
          <w:rFonts w:cs="Arial"/>
          <w:color w:val="3C3C3C"/>
          <w:szCs w:val="21"/>
          <w:lang w:eastAsia="zh-CN"/>
        </w:rPr>
        <w:t>全局变量表</w:t>
      </w:r>
    </w:p>
    <w:tbl>
      <w:tblPr>
        <w:tblW w:w="0" w:type="auto"/>
        <w:jc w:val="center"/>
        <w:tblLayout w:type="fixed"/>
        <w:tblCellMar>
          <w:top w:w="55" w:type="dxa"/>
          <w:left w:w="55" w:type="dxa"/>
          <w:bottom w:w="55" w:type="dxa"/>
          <w:right w:w="55" w:type="dxa"/>
        </w:tblCellMar>
        <w:tblLook w:val="0000" w:firstRow="0" w:lastRow="0" w:firstColumn="0" w:lastColumn="0" w:noHBand="0" w:noVBand="0"/>
      </w:tblPr>
      <w:tblGrid>
        <w:gridCol w:w="2025"/>
        <w:gridCol w:w="675"/>
        <w:gridCol w:w="2700"/>
        <w:gridCol w:w="610"/>
        <w:gridCol w:w="2298"/>
      </w:tblGrid>
      <w:tr w:rsidR="0090408A" w:rsidTr="00782561">
        <w:trPr>
          <w:jc w:val="center"/>
        </w:trPr>
        <w:tc>
          <w:tcPr>
            <w:tcW w:w="2025" w:type="dxa"/>
            <w:tcBorders>
              <w:top w:val="single" w:sz="1" w:space="0" w:color="000000"/>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变量</w:t>
            </w:r>
          </w:p>
        </w:tc>
        <w:tc>
          <w:tcPr>
            <w:tcW w:w="675" w:type="dxa"/>
            <w:tcBorders>
              <w:top w:val="single" w:sz="1" w:space="0" w:color="000000"/>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类型</w:t>
            </w:r>
          </w:p>
        </w:tc>
        <w:tc>
          <w:tcPr>
            <w:tcW w:w="2700" w:type="dxa"/>
            <w:tcBorders>
              <w:top w:val="single" w:sz="1" w:space="0" w:color="000000"/>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范围</w:t>
            </w:r>
          </w:p>
        </w:tc>
        <w:tc>
          <w:tcPr>
            <w:tcW w:w="610" w:type="dxa"/>
            <w:tcBorders>
              <w:top w:val="single" w:sz="1" w:space="0" w:color="000000"/>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单位</w:t>
            </w:r>
          </w:p>
        </w:tc>
        <w:tc>
          <w:tcPr>
            <w:tcW w:w="2298" w:type="dxa"/>
            <w:tcBorders>
              <w:top w:val="single" w:sz="1" w:space="0" w:color="000000"/>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描述</w:t>
            </w:r>
          </w:p>
        </w:tc>
      </w:tr>
      <w:tr w:rsidR="0090408A" w:rsidTr="00782561">
        <w:trPr>
          <w:jc w:val="center"/>
        </w:trPr>
        <w:tc>
          <w:tcPr>
            <w:tcW w:w="2025"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axis_home_pos</w:t>
            </w:r>
          </w:p>
        </w:tc>
        <w:tc>
          <w:tcPr>
            <w:tcW w:w="675"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Double</w:t>
            </w:r>
          </w:p>
        </w:tc>
        <w:tc>
          <w:tcPr>
            <w:tcW w:w="270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p>
        </w:tc>
        <w:tc>
          <w:tcPr>
            <w:tcW w:w="61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m</w:t>
            </w:r>
          </w:p>
        </w:tc>
        <w:tc>
          <w:tcPr>
            <w:tcW w:w="2298"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各轴参考点偏移位置，回零时，用户先要显示的坐标位置，即令坐标偏移</w:t>
            </w:r>
          </w:p>
        </w:tc>
      </w:tr>
      <w:tr w:rsidR="0090408A" w:rsidTr="00782561">
        <w:trPr>
          <w:jc w:val="center"/>
        </w:trPr>
        <w:tc>
          <w:tcPr>
            <w:tcW w:w="2025"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screw_comp_home_no</w:t>
            </w:r>
          </w:p>
        </w:tc>
        <w:tc>
          <w:tcPr>
            <w:tcW w:w="675"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int16_t</w:t>
            </w:r>
          </w:p>
        </w:tc>
        <w:tc>
          <w:tcPr>
            <w:tcW w:w="270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[-500,1500]</w:t>
            </w:r>
          </w:p>
        </w:tc>
        <w:tc>
          <w:tcPr>
            <w:tcW w:w="61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p>
        </w:tc>
        <w:tc>
          <w:tcPr>
            <w:tcW w:w="2298"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在各轴螺补表中，参考点对应的补偿编号，从零开始计数，可不在补偿表范围内；回参考点并</w:t>
            </w:r>
            <w:r>
              <w:rPr>
                <w:sz w:val="18"/>
                <w:szCs w:val="18"/>
              </w:rPr>
              <w:t>Reset()</w:t>
            </w:r>
            <w:r>
              <w:rPr>
                <w:sz w:val="18"/>
                <w:szCs w:val="18"/>
              </w:rPr>
              <w:t>或重启回参考点后生效</w:t>
            </w:r>
          </w:p>
        </w:tc>
      </w:tr>
      <w:tr w:rsidR="0090408A" w:rsidTr="00782561">
        <w:trPr>
          <w:jc w:val="center"/>
        </w:trPr>
        <w:tc>
          <w:tcPr>
            <w:tcW w:w="2025"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lastRenderedPageBreak/>
              <w:t>screw_comp_num</w:t>
            </w:r>
          </w:p>
        </w:tc>
        <w:tc>
          <w:tcPr>
            <w:tcW w:w="675"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int16_t</w:t>
            </w:r>
          </w:p>
        </w:tc>
        <w:tc>
          <w:tcPr>
            <w:tcW w:w="270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[0,SCREW_COMP_TABLE_MAX_LEN]</w:t>
            </w:r>
          </w:p>
        </w:tc>
        <w:tc>
          <w:tcPr>
            <w:tcW w:w="61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p>
        </w:tc>
        <w:tc>
          <w:tcPr>
            <w:tcW w:w="2298"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各轴螺距误差补偿点数；回参考点并</w:t>
            </w:r>
            <w:r>
              <w:rPr>
                <w:sz w:val="18"/>
                <w:szCs w:val="18"/>
              </w:rPr>
              <w:t>Reset()</w:t>
            </w:r>
            <w:r>
              <w:rPr>
                <w:sz w:val="18"/>
                <w:szCs w:val="18"/>
              </w:rPr>
              <w:t>或重启回参考点后生效</w:t>
            </w:r>
          </w:p>
        </w:tc>
      </w:tr>
      <w:tr w:rsidR="0090408A" w:rsidTr="00782561">
        <w:trPr>
          <w:jc w:val="center"/>
        </w:trPr>
        <w:tc>
          <w:tcPr>
            <w:tcW w:w="2025"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screw_comp_rate</w:t>
            </w:r>
          </w:p>
        </w:tc>
        <w:tc>
          <w:tcPr>
            <w:tcW w:w="675"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Double</w:t>
            </w:r>
          </w:p>
        </w:tc>
        <w:tc>
          <w:tcPr>
            <w:tcW w:w="270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[0,MAX_SCREW_COMP_RATE]</w:t>
            </w:r>
          </w:p>
        </w:tc>
        <w:tc>
          <w:tcPr>
            <w:tcW w:w="61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p>
        </w:tc>
        <w:tc>
          <w:tcPr>
            <w:tcW w:w="2298"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各轴螺距误差补偿倍率，</w:t>
            </w:r>
            <w:r>
              <w:rPr>
                <w:sz w:val="18"/>
                <w:szCs w:val="18"/>
              </w:rPr>
              <w:t>0</w:t>
            </w:r>
            <w:r>
              <w:rPr>
                <w:sz w:val="18"/>
                <w:szCs w:val="18"/>
              </w:rPr>
              <w:t>相当于</w:t>
            </w:r>
            <w:r>
              <w:rPr>
                <w:sz w:val="18"/>
                <w:szCs w:val="18"/>
              </w:rPr>
              <w:t>1</w:t>
            </w:r>
            <w:r>
              <w:rPr>
                <w:sz w:val="18"/>
                <w:szCs w:val="18"/>
              </w:rPr>
              <w:t>；回参考点并</w:t>
            </w:r>
            <w:r>
              <w:rPr>
                <w:sz w:val="18"/>
                <w:szCs w:val="18"/>
              </w:rPr>
              <w:t>Reset()</w:t>
            </w:r>
            <w:r>
              <w:rPr>
                <w:sz w:val="18"/>
                <w:szCs w:val="18"/>
              </w:rPr>
              <w:t>或重启回参考点后生效</w:t>
            </w:r>
          </w:p>
        </w:tc>
      </w:tr>
      <w:tr w:rsidR="0090408A" w:rsidTr="00782561">
        <w:trPr>
          <w:jc w:val="center"/>
        </w:trPr>
        <w:tc>
          <w:tcPr>
            <w:tcW w:w="2025"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screw_comp_interval</w:t>
            </w:r>
          </w:p>
        </w:tc>
        <w:tc>
          <w:tcPr>
            <w:tcW w:w="675"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Double</w:t>
            </w:r>
          </w:p>
        </w:tc>
        <w:tc>
          <w:tcPr>
            <w:tcW w:w="270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[0,0.1]</w:t>
            </w:r>
          </w:p>
        </w:tc>
        <w:tc>
          <w:tcPr>
            <w:tcW w:w="61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m</w:t>
            </w:r>
          </w:p>
        </w:tc>
        <w:tc>
          <w:tcPr>
            <w:tcW w:w="2298"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各轴螺距误差补偿间距；回参考点并</w:t>
            </w:r>
            <w:r>
              <w:rPr>
                <w:sz w:val="18"/>
                <w:szCs w:val="18"/>
              </w:rPr>
              <w:t>Reset()</w:t>
            </w:r>
            <w:r>
              <w:rPr>
                <w:sz w:val="18"/>
                <w:szCs w:val="18"/>
              </w:rPr>
              <w:t>或重启回参考点后生效</w:t>
            </w:r>
          </w:p>
        </w:tc>
      </w:tr>
      <w:tr w:rsidR="0090408A" w:rsidTr="00782561">
        <w:trPr>
          <w:jc w:val="center"/>
        </w:trPr>
        <w:tc>
          <w:tcPr>
            <w:tcW w:w="2025"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screw_comp_table</w:t>
            </w:r>
          </w:p>
        </w:tc>
        <w:tc>
          <w:tcPr>
            <w:tcW w:w="675"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int16_t</w:t>
            </w:r>
          </w:p>
        </w:tc>
        <w:tc>
          <w:tcPr>
            <w:tcW w:w="270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[-MAX_SCREW_COMP_VALUE</w:t>
            </w:r>
          </w:p>
          <w:p w:rsidR="0090408A" w:rsidRDefault="0090408A" w:rsidP="00782561">
            <w:pPr>
              <w:pStyle w:val="TableContents"/>
              <w:ind w:left="0" w:firstLine="0"/>
              <w:rPr>
                <w:sz w:val="18"/>
                <w:szCs w:val="18"/>
              </w:rPr>
            </w:pPr>
            <w:r>
              <w:rPr>
                <w:sz w:val="18"/>
                <w:szCs w:val="18"/>
              </w:rPr>
              <w:t>,MAX_SCREW_COMP_VALUE]</w:t>
            </w:r>
          </w:p>
        </w:tc>
        <w:tc>
          <w:tcPr>
            <w:tcW w:w="61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um</w:t>
            </w:r>
          </w:p>
        </w:tc>
        <w:tc>
          <w:tcPr>
            <w:tcW w:w="2298"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各轴螺距误差补偿表；回参考点并</w:t>
            </w:r>
            <w:r>
              <w:rPr>
                <w:sz w:val="18"/>
                <w:szCs w:val="18"/>
              </w:rPr>
              <w:t>Reset()</w:t>
            </w:r>
            <w:r>
              <w:rPr>
                <w:sz w:val="18"/>
                <w:szCs w:val="18"/>
              </w:rPr>
              <w:t>或重启回参考点后生效</w:t>
            </w:r>
          </w:p>
        </w:tc>
      </w:tr>
      <w:tr w:rsidR="0090408A" w:rsidTr="00782561">
        <w:trPr>
          <w:jc w:val="center"/>
        </w:trPr>
        <w:tc>
          <w:tcPr>
            <w:tcW w:w="2025"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SCREW_COMP_TABLE_MAX_LEN</w:t>
            </w:r>
          </w:p>
        </w:tc>
        <w:tc>
          <w:tcPr>
            <w:tcW w:w="675"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宏定义</w:t>
            </w:r>
          </w:p>
        </w:tc>
        <w:tc>
          <w:tcPr>
            <w:tcW w:w="270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1000</w:t>
            </w:r>
          </w:p>
        </w:tc>
        <w:tc>
          <w:tcPr>
            <w:tcW w:w="61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p>
        </w:tc>
        <w:tc>
          <w:tcPr>
            <w:tcW w:w="2298"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螺距误差表最大长度</w:t>
            </w:r>
          </w:p>
        </w:tc>
      </w:tr>
      <w:tr w:rsidR="0090408A" w:rsidTr="00782561">
        <w:trPr>
          <w:jc w:val="center"/>
        </w:trPr>
        <w:tc>
          <w:tcPr>
            <w:tcW w:w="2025"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SCREW_COMP_TABLE_LEN</w:t>
            </w:r>
          </w:p>
        </w:tc>
        <w:tc>
          <w:tcPr>
            <w:tcW w:w="675"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宏定义</w:t>
            </w:r>
          </w:p>
        </w:tc>
        <w:tc>
          <w:tcPr>
            <w:tcW w:w="270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SCREW_COMP_TABLE_MAX_LEN+2</w:t>
            </w:r>
          </w:p>
        </w:tc>
        <w:tc>
          <w:tcPr>
            <w:tcW w:w="61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p>
        </w:tc>
        <w:tc>
          <w:tcPr>
            <w:tcW w:w="2298"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螺补装饰类的补偿表长度，相对于</w:t>
            </w:r>
            <w:r>
              <w:rPr>
                <w:sz w:val="18"/>
                <w:szCs w:val="18"/>
              </w:rPr>
              <w:t>g_config</w:t>
            </w:r>
            <w:r>
              <w:rPr>
                <w:sz w:val="18"/>
                <w:szCs w:val="18"/>
              </w:rPr>
              <w:t>中的补偿表加入了头尾两个补偿值为</w:t>
            </w:r>
            <w:r>
              <w:rPr>
                <w:sz w:val="18"/>
                <w:szCs w:val="18"/>
              </w:rPr>
              <w:t>0</w:t>
            </w:r>
            <w:r>
              <w:rPr>
                <w:sz w:val="18"/>
                <w:szCs w:val="18"/>
              </w:rPr>
              <w:t>的点，所以补偿表长度加</w:t>
            </w:r>
            <w:r>
              <w:rPr>
                <w:sz w:val="18"/>
                <w:szCs w:val="18"/>
              </w:rPr>
              <w:t>2</w:t>
            </w:r>
          </w:p>
        </w:tc>
      </w:tr>
      <w:tr w:rsidR="0090408A" w:rsidTr="00782561">
        <w:trPr>
          <w:jc w:val="center"/>
        </w:trPr>
        <w:tc>
          <w:tcPr>
            <w:tcW w:w="2025"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MAX_SCREW_COMP_RATE</w:t>
            </w:r>
          </w:p>
        </w:tc>
        <w:tc>
          <w:tcPr>
            <w:tcW w:w="675"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宏定义</w:t>
            </w:r>
          </w:p>
        </w:tc>
        <w:tc>
          <w:tcPr>
            <w:tcW w:w="270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10</w:t>
            </w:r>
          </w:p>
        </w:tc>
        <w:tc>
          <w:tcPr>
            <w:tcW w:w="61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p>
        </w:tc>
        <w:tc>
          <w:tcPr>
            <w:tcW w:w="2298"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最大螺距误差补偿倍率</w:t>
            </w:r>
          </w:p>
        </w:tc>
      </w:tr>
      <w:tr w:rsidR="0090408A" w:rsidTr="00782561">
        <w:trPr>
          <w:jc w:val="center"/>
        </w:trPr>
        <w:tc>
          <w:tcPr>
            <w:tcW w:w="2025"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MAX_SCREW_COMP_VALUE</w:t>
            </w:r>
          </w:p>
        </w:tc>
        <w:tc>
          <w:tcPr>
            <w:tcW w:w="675"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宏定义</w:t>
            </w:r>
          </w:p>
        </w:tc>
        <w:tc>
          <w:tcPr>
            <w:tcW w:w="270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100</w:t>
            </w:r>
          </w:p>
        </w:tc>
        <w:tc>
          <w:tcPr>
            <w:tcW w:w="61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um</w:t>
            </w:r>
          </w:p>
        </w:tc>
        <w:tc>
          <w:tcPr>
            <w:tcW w:w="2298"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设置最大螺距误差补偿量为</w:t>
            </w:r>
            <w:r>
              <w:rPr>
                <w:sz w:val="18"/>
                <w:szCs w:val="18"/>
              </w:rPr>
              <w:t>100um</w:t>
            </w:r>
            <w:r>
              <w:rPr>
                <w:sz w:val="18"/>
                <w:szCs w:val="18"/>
              </w:rPr>
              <w:t>，乘倍率后为</w:t>
            </w:r>
            <w:r>
              <w:rPr>
                <w:sz w:val="18"/>
                <w:szCs w:val="18"/>
              </w:rPr>
              <w:t>1mm</w:t>
            </w:r>
          </w:p>
        </w:tc>
      </w:tr>
      <w:tr w:rsidR="0090408A" w:rsidTr="00782561">
        <w:trPr>
          <w:jc w:val="center"/>
        </w:trPr>
        <w:tc>
          <w:tcPr>
            <w:tcW w:w="2025"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DIV_SCREW_COMP_UNIT_TRANS</w:t>
            </w:r>
          </w:p>
        </w:tc>
        <w:tc>
          <w:tcPr>
            <w:tcW w:w="675"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宏定义</w:t>
            </w:r>
          </w:p>
        </w:tc>
        <w:tc>
          <w:tcPr>
            <w:tcW w:w="270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1000000</w:t>
            </w:r>
          </w:p>
        </w:tc>
        <w:tc>
          <w:tcPr>
            <w:tcW w:w="61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um/m</w:t>
            </w:r>
          </w:p>
        </w:tc>
        <w:tc>
          <w:tcPr>
            <w:tcW w:w="2298"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rPr>
                <w:sz w:val="18"/>
                <w:szCs w:val="18"/>
              </w:rPr>
            </w:pPr>
            <w:r>
              <w:rPr>
                <w:sz w:val="18"/>
                <w:szCs w:val="18"/>
              </w:rPr>
              <w:t>螺补数据的单位转换，由存储单位</w:t>
            </w:r>
            <w:r>
              <w:rPr>
                <w:sz w:val="18"/>
                <w:szCs w:val="18"/>
              </w:rPr>
              <w:t>um</w:t>
            </w:r>
            <w:r>
              <w:rPr>
                <w:sz w:val="18"/>
                <w:szCs w:val="18"/>
              </w:rPr>
              <w:t>转换为</w:t>
            </w:r>
            <w:r>
              <w:rPr>
                <w:sz w:val="18"/>
                <w:szCs w:val="18"/>
              </w:rPr>
              <w:t>DSP</w:t>
            </w:r>
            <w:r>
              <w:rPr>
                <w:sz w:val="18"/>
                <w:szCs w:val="18"/>
              </w:rPr>
              <w:t>的统一长度单位</w:t>
            </w:r>
            <w:r>
              <w:rPr>
                <w:sz w:val="18"/>
                <w:szCs w:val="18"/>
              </w:rPr>
              <w:t>m</w:t>
            </w:r>
          </w:p>
        </w:tc>
      </w:tr>
    </w:tbl>
    <w:p w:rsidR="0090408A" w:rsidRDefault="0090408A" w:rsidP="0090408A">
      <w:pPr>
        <w:spacing w:line="360" w:lineRule="auto"/>
        <w:ind w:left="840"/>
        <w:rPr>
          <w:lang w:eastAsia="zh-CN"/>
        </w:rPr>
      </w:pPr>
    </w:p>
    <w:p w:rsidR="0090408A" w:rsidRDefault="0090408A" w:rsidP="0090408A">
      <w:pPr>
        <w:pStyle w:val="3"/>
        <w:spacing w:before="156" w:after="156"/>
        <w:ind w:left="964" w:hanging="964"/>
      </w:pPr>
      <w:bookmarkStart w:id="107" w:name="_Toc451342849"/>
      <w:r>
        <w:t>螺距误差补偿装饰类</w:t>
      </w:r>
      <w:bookmarkEnd w:id="107"/>
    </w:p>
    <w:p w:rsidR="0090408A" w:rsidRDefault="0090408A" w:rsidP="0090408A">
      <w:pPr>
        <w:widowControl w:val="0"/>
        <w:numPr>
          <w:ilvl w:val="0"/>
          <w:numId w:val="10"/>
        </w:numPr>
        <w:suppressAutoHyphens/>
        <w:spacing w:line="360" w:lineRule="auto"/>
        <w:ind w:leftChars="0" w:left="840" w:firstLine="0"/>
      </w:pPr>
      <w:r>
        <w:t>class ScrewCompensation:public CompDecorator</w:t>
      </w:r>
    </w:p>
    <w:p w:rsidR="0090408A" w:rsidRDefault="0090408A" w:rsidP="0090408A">
      <w:pPr>
        <w:spacing w:line="360" w:lineRule="auto"/>
        <w:ind w:left="840"/>
        <w:rPr>
          <w:rFonts w:cs="Arial"/>
          <w:color w:val="3C3C3C"/>
          <w:szCs w:val="21"/>
          <w:lang w:eastAsia="zh-CN"/>
        </w:rPr>
      </w:pPr>
      <w:r>
        <w:rPr>
          <w:rFonts w:cs="Arial"/>
          <w:color w:val="3C3C3C"/>
          <w:szCs w:val="21"/>
          <w:lang w:eastAsia="zh-CN"/>
        </w:rPr>
        <w:t>螺距误差补偿装饰类存储了轴补偿参数和补偿使能变量。并实现了补偿初始化、复位、建立、取消和补偿方法。</w:t>
      </w:r>
    </w:p>
    <w:p w:rsidR="0090408A" w:rsidRDefault="0090408A" w:rsidP="0090408A">
      <w:pPr>
        <w:spacing w:line="360" w:lineRule="auto"/>
        <w:ind w:left="840"/>
        <w:jc w:val="center"/>
        <w:rPr>
          <w:rFonts w:cs="Arial"/>
          <w:color w:val="3C3C3C"/>
          <w:szCs w:val="21"/>
        </w:rPr>
      </w:pPr>
      <w:r>
        <w:rPr>
          <w:rFonts w:cs="Arial"/>
          <w:color w:val="3C3C3C"/>
          <w:szCs w:val="21"/>
        </w:rPr>
        <w:t>成员变量表</w:t>
      </w:r>
    </w:p>
    <w:tbl>
      <w:tblPr>
        <w:tblW w:w="0" w:type="auto"/>
        <w:jc w:val="center"/>
        <w:tblLayout w:type="fixed"/>
        <w:tblCellMar>
          <w:top w:w="55" w:type="dxa"/>
          <w:left w:w="55" w:type="dxa"/>
          <w:bottom w:w="55" w:type="dxa"/>
          <w:right w:w="55" w:type="dxa"/>
        </w:tblCellMar>
        <w:tblLook w:val="0000" w:firstRow="0" w:lastRow="0" w:firstColumn="0" w:lastColumn="0" w:noHBand="0" w:noVBand="0"/>
      </w:tblPr>
      <w:tblGrid>
        <w:gridCol w:w="2786"/>
        <w:gridCol w:w="932"/>
        <w:gridCol w:w="4590"/>
      </w:tblGrid>
      <w:tr w:rsidR="0090408A" w:rsidTr="00782561">
        <w:trPr>
          <w:jc w:val="center"/>
        </w:trPr>
        <w:tc>
          <w:tcPr>
            <w:tcW w:w="2786" w:type="dxa"/>
            <w:tcBorders>
              <w:top w:val="single" w:sz="1" w:space="0" w:color="000000"/>
              <w:left w:val="single" w:sz="1" w:space="0" w:color="000000"/>
              <w:bottom w:val="single" w:sz="1" w:space="0" w:color="000000"/>
            </w:tcBorders>
            <w:shd w:val="clear" w:color="auto" w:fill="auto"/>
          </w:tcPr>
          <w:p w:rsidR="0090408A" w:rsidRDefault="0090408A" w:rsidP="00782561">
            <w:pPr>
              <w:pStyle w:val="TableContents"/>
              <w:snapToGrid w:val="0"/>
              <w:ind w:left="0" w:firstLine="0"/>
            </w:pPr>
            <w:r>
              <w:lastRenderedPageBreak/>
              <w:t>成员变量</w:t>
            </w:r>
          </w:p>
        </w:tc>
        <w:tc>
          <w:tcPr>
            <w:tcW w:w="932" w:type="dxa"/>
            <w:tcBorders>
              <w:top w:val="single" w:sz="1" w:space="0" w:color="000000"/>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类型</w:t>
            </w:r>
          </w:p>
        </w:tc>
        <w:tc>
          <w:tcPr>
            <w:tcW w:w="4590" w:type="dxa"/>
            <w:tcBorders>
              <w:top w:val="single" w:sz="1" w:space="0" w:color="000000"/>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描述</w:t>
            </w:r>
          </w:p>
        </w:tc>
      </w:tr>
      <w:tr w:rsidR="0090408A" w:rsidTr="00782561">
        <w:trPr>
          <w:jc w:val="center"/>
        </w:trPr>
        <w:tc>
          <w:tcPr>
            <w:tcW w:w="2786"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m_is_screw_comp_enabled</w:t>
            </w:r>
          </w:p>
        </w:tc>
        <w:tc>
          <w:tcPr>
            <w:tcW w:w="932"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bool</w:t>
            </w:r>
          </w:p>
        </w:tc>
        <w:tc>
          <w:tcPr>
            <w:tcW w:w="4590"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螺距误差补偿是否使能，</w:t>
            </w:r>
            <w:r>
              <w:t>TRUE</w:t>
            </w:r>
            <w:r>
              <w:t>为是，</w:t>
            </w:r>
            <w:r>
              <w:t>FALSE</w:t>
            </w:r>
            <w:r>
              <w:t>为否，补偿初始化、复位、建立、取消时更新</w:t>
            </w:r>
          </w:p>
        </w:tc>
      </w:tr>
      <w:tr w:rsidR="0090408A" w:rsidTr="00782561">
        <w:trPr>
          <w:jc w:val="center"/>
        </w:trPr>
        <w:tc>
          <w:tcPr>
            <w:tcW w:w="2786"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m_screw_home_no</w:t>
            </w:r>
          </w:p>
        </w:tc>
        <w:tc>
          <w:tcPr>
            <w:tcW w:w="932"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int16_t</w:t>
            </w:r>
          </w:p>
        </w:tc>
        <w:tc>
          <w:tcPr>
            <w:tcW w:w="4590"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参考点对应补偿表中编号，从０开始计数</w:t>
            </w:r>
          </w:p>
        </w:tc>
      </w:tr>
      <w:tr w:rsidR="0090408A" w:rsidTr="00782561">
        <w:trPr>
          <w:jc w:val="center"/>
        </w:trPr>
        <w:tc>
          <w:tcPr>
            <w:tcW w:w="2786"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m_screw_num</w:t>
            </w:r>
          </w:p>
        </w:tc>
        <w:tc>
          <w:tcPr>
            <w:tcW w:w="932"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int16_t</w:t>
            </w:r>
          </w:p>
        </w:tc>
        <w:tc>
          <w:tcPr>
            <w:tcW w:w="4590"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补偿点数</w:t>
            </w:r>
          </w:p>
        </w:tc>
      </w:tr>
      <w:tr w:rsidR="0090408A" w:rsidTr="00782561">
        <w:trPr>
          <w:jc w:val="center"/>
        </w:trPr>
        <w:tc>
          <w:tcPr>
            <w:tcW w:w="2786"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m_compensation_rate</w:t>
            </w:r>
          </w:p>
        </w:tc>
        <w:tc>
          <w:tcPr>
            <w:tcW w:w="932"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double</w:t>
            </w:r>
          </w:p>
        </w:tc>
        <w:tc>
          <w:tcPr>
            <w:tcW w:w="4590"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补偿倍率</w:t>
            </w:r>
          </w:p>
        </w:tc>
      </w:tr>
      <w:tr w:rsidR="0090408A" w:rsidTr="00782561">
        <w:trPr>
          <w:jc w:val="center"/>
        </w:trPr>
        <w:tc>
          <w:tcPr>
            <w:tcW w:w="2786"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m_screw_interval</w:t>
            </w:r>
          </w:p>
        </w:tc>
        <w:tc>
          <w:tcPr>
            <w:tcW w:w="932"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double</w:t>
            </w:r>
          </w:p>
        </w:tc>
        <w:tc>
          <w:tcPr>
            <w:tcW w:w="4590"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补偿间距</w:t>
            </w:r>
          </w:p>
        </w:tc>
      </w:tr>
      <w:tr w:rsidR="0090408A" w:rsidTr="00782561">
        <w:trPr>
          <w:jc w:val="center"/>
        </w:trPr>
        <w:tc>
          <w:tcPr>
            <w:tcW w:w="2786"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m_axis_home_pos</w:t>
            </w:r>
          </w:p>
        </w:tc>
        <w:tc>
          <w:tcPr>
            <w:tcW w:w="932"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double</w:t>
            </w:r>
          </w:p>
        </w:tc>
        <w:tc>
          <w:tcPr>
            <w:tcW w:w="4590"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参考点偏移位置</w:t>
            </w:r>
          </w:p>
        </w:tc>
      </w:tr>
      <w:tr w:rsidR="0090408A" w:rsidTr="00782561">
        <w:trPr>
          <w:jc w:val="center"/>
        </w:trPr>
        <w:tc>
          <w:tcPr>
            <w:tcW w:w="2786"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m_screw_comp_table</w:t>
            </w:r>
          </w:p>
        </w:tc>
        <w:tc>
          <w:tcPr>
            <w:tcW w:w="932"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int16_t</w:t>
            </w:r>
          </w:p>
        </w:tc>
        <w:tc>
          <w:tcPr>
            <w:tcW w:w="4590"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螺距补偿表</w:t>
            </w:r>
          </w:p>
        </w:tc>
      </w:tr>
    </w:tbl>
    <w:p w:rsidR="0090408A" w:rsidRDefault="0090408A" w:rsidP="0090408A">
      <w:pPr>
        <w:spacing w:line="360" w:lineRule="auto"/>
        <w:ind w:left="840"/>
      </w:pPr>
    </w:p>
    <w:p w:rsidR="0090408A" w:rsidRDefault="0090408A" w:rsidP="0090408A">
      <w:pPr>
        <w:spacing w:line="360" w:lineRule="auto"/>
        <w:ind w:left="840"/>
        <w:jc w:val="center"/>
        <w:rPr>
          <w:rFonts w:cs="Arial"/>
          <w:color w:val="3C3C3C"/>
          <w:szCs w:val="21"/>
        </w:rPr>
      </w:pPr>
      <w:r>
        <w:rPr>
          <w:rFonts w:cs="Arial"/>
          <w:color w:val="3C3C3C"/>
          <w:szCs w:val="21"/>
        </w:rPr>
        <w:t>成员函数表</w:t>
      </w:r>
    </w:p>
    <w:tbl>
      <w:tblPr>
        <w:tblW w:w="0" w:type="auto"/>
        <w:jc w:val="center"/>
        <w:tblLayout w:type="fixed"/>
        <w:tblCellMar>
          <w:top w:w="55" w:type="dxa"/>
          <w:left w:w="55" w:type="dxa"/>
          <w:bottom w:w="55" w:type="dxa"/>
          <w:right w:w="55" w:type="dxa"/>
        </w:tblCellMar>
        <w:tblLook w:val="0000" w:firstRow="0" w:lastRow="0" w:firstColumn="0" w:lastColumn="0" w:noHBand="0" w:noVBand="0"/>
      </w:tblPr>
      <w:tblGrid>
        <w:gridCol w:w="1929"/>
        <w:gridCol w:w="2110"/>
        <w:gridCol w:w="1843"/>
        <w:gridCol w:w="2426"/>
      </w:tblGrid>
      <w:tr w:rsidR="0090408A" w:rsidTr="00782561">
        <w:trPr>
          <w:jc w:val="center"/>
        </w:trPr>
        <w:tc>
          <w:tcPr>
            <w:tcW w:w="1929" w:type="dxa"/>
            <w:tcBorders>
              <w:top w:val="single" w:sz="1" w:space="0" w:color="000000"/>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成员函数</w:t>
            </w:r>
          </w:p>
        </w:tc>
        <w:tc>
          <w:tcPr>
            <w:tcW w:w="2110" w:type="dxa"/>
            <w:tcBorders>
              <w:top w:val="single" w:sz="1" w:space="0" w:color="000000"/>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输入</w:t>
            </w:r>
          </w:p>
        </w:tc>
        <w:tc>
          <w:tcPr>
            <w:tcW w:w="1843" w:type="dxa"/>
            <w:tcBorders>
              <w:top w:val="single" w:sz="1" w:space="0" w:color="000000"/>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输出</w:t>
            </w:r>
          </w:p>
        </w:tc>
        <w:tc>
          <w:tcPr>
            <w:tcW w:w="2426" w:type="dxa"/>
            <w:tcBorders>
              <w:top w:val="single" w:sz="1" w:space="0" w:color="000000"/>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描述</w:t>
            </w:r>
          </w:p>
        </w:tc>
      </w:tr>
      <w:tr w:rsidR="0090408A" w:rsidTr="00782561">
        <w:trPr>
          <w:jc w:val="center"/>
        </w:trPr>
        <w:tc>
          <w:tcPr>
            <w:tcW w:w="192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ReadParam</w:t>
            </w:r>
          </w:p>
        </w:tc>
        <w:tc>
          <w:tcPr>
            <w:tcW w:w="211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无</w:t>
            </w:r>
          </w:p>
        </w:tc>
        <w:tc>
          <w:tcPr>
            <w:tcW w:w="1843"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处理结果</w:t>
            </w:r>
          </w:p>
        </w:tc>
        <w:tc>
          <w:tcPr>
            <w:tcW w:w="2426"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从</w:t>
            </w:r>
            <w:r>
              <w:t>g_config</w:t>
            </w:r>
            <w:r>
              <w:t>中读取反向间隙补偿的相关参数，并判断数值是否有误，由</w:t>
            </w:r>
            <w:r>
              <w:t>Init()</w:t>
            </w:r>
            <w:r>
              <w:t>和</w:t>
            </w:r>
            <w:r>
              <w:t>Reset()</w:t>
            </w:r>
            <w:r>
              <w:t>调用</w:t>
            </w:r>
          </w:p>
        </w:tc>
      </w:tr>
      <w:tr w:rsidR="0090408A" w:rsidTr="00782561">
        <w:trPr>
          <w:jc w:val="center"/>
        </w:trPr>
        <w:tc>
          <w:tcPr>
            <w:tcW w:w="192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Init</w:t>
            </w:r>
          </w:p>
        </w:tc>
        <w:tc>
          <w:tcPr>
            <w:tcW w:w="211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无</w:t>
            </w:r>
          </w:p>
        </w:tc>
        <w:tc>
          <w:tcPr>
            <w:tcW w:w="1843"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处理结果</w:t>
            </w:r>
          </w:p>
        </w:tc>
        <w:tc>
          <w:tcPr>
            <w:tcW w:w="2426"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初始化螺距误差补偿；并调用装饰链上一元素的同一函数</w:t>
            </w:r>
          </w:p>
        </w:tc>
      </w:tr>
      <w:tr w:rsidR="0090408A" w:rsidTr="00782561">
        <w:trPr>
          <w:jc w:val="center"/>
        </w:trPr>
        <w:tc>
          <w:tcPr>
            <w:tcW w:w="192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Reset</w:t>
            </w:r>
          </w:p>
        </w:tc>
        <w:tc>
          <w:tcPr>
            <w:tcW w:w="211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无</w:t>
            </w:r>
          </w:p>
        </w:tc>
        <w:tc>
          <w:tcPr>
            <w:tcW w:w="1843"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无</w:t>
            </w:r>
          </w:p>
        </w:tc>
        <w:tc>
          <w:tcPr>
            <w:tcW w:w="2426"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复位螺距误差补偿；并调用装饰链上一元素的同一函数</w:t>
            </w:r>
          </w:p>
        </w:tc>
      </w:tr>
      <w:tr w:rsidR="0090408A" w:rsidTr="00782561">
        <w:trPr>
          <w:jc w:val="center"/>
        </w:trPr>
        <w:tc>
          <w:tcPr>
            <w:tcW w:w="192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Compensate</w:t>
            </w:r>
          </w:p>
        </w:tc>
        <w:tc>
          <w:tcPr>
            <w:tcW w:w="211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轴位置信息</w:t>
            </w:r>
          </w:p>
        </w:tc>
        <w:tc>
          <w:tcPr>
            <w:tcW w:w="1843"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处理结果，和轴位置信息（同输入）</w:t>
            </w:r>
          </w:p>
        </w:tc>
        <w:tc>
          <w:tcPr>
            <w:tcW w:w="2426"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进行螺距误差补偿；并调用装饰链上一元素的同一函数</w:t>
            </w:r>
          </w:p>
        </w:tc>
      </w:tr>
      <w:tr w:rsidR="0090408A" w:rsidTr="00782561">
        <w:trPr>
          <w:jc w:val="center"/>
        </w:trPr>
        <w:tc>
          <w:tcPr>
            <w:tcW w:w="192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CancelCompensation</w:t>
            </w:r>
          </w:p>
        </w:tc>
        <w:tc>
          <w:tcPr>
            <w:tcW w:w="211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轴位置信息</w:t>
            </w:r>
          </w:p>
        </w:tc>
        <w:tc>
          <w:tcPr>
            <w:tcW w:w="1843"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处理结果，和轴位置信息（同输入）</w:t>
            </w:r>
          </w:p>
        </w:tc>
        <w:tc>
          <w:tcPr>
            <w:tcW w:w="2426"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取消螺距误差补偿；并调用装饰链上一元素的同一函数</w:t>
            </w:r>
          </w:p>
        </w:tc>
      </w:tr>
      <w:tr w:rsidR="0090408A" w:rsidTr="00782561">
        <w:trPr>
          <w:jc w:val="center"/>
        </w:trPr>
        <w:tc>
          <w:tcPr>
            <w:tcW w:w="192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lastRenderedPageBreak/>
              <w:t>BuildCompensation</w:t>
            </w:r>
          </w:p>
        </w:tc>
        <w:tc>
          <w:tcPr>
            <w:tcW w:w="211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轴位置信息</w:t>
            </w:r>
          </w:p>
        </w:tc>
        <w:tc>
          <w:tcPr>
            <w:tcW w:w="1843"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处理结果，和轴位置信息（同输入）</w:t>
            </w:r>
          </w:p>
        </w:tc>
        <w:tc>
          <w:tcPr>
            <w:tcW w:w="2426"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建立螺距误差补偿；并调用装饰链上一元素的同一函数</w:t>
            </w:r>
          </w:p>
        </w:tc>
      </w:tr>
      <w:tr w:rsidR="0090408A" w:rsidTr="00782561">
        <w:trPr>
          <w:jc w:val="center"/>
        </w:trPr>
        <w:tc>
          <w:tcPr>
            <w:tcW w:w="1929"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CheckScrewParam</w:t>
            </w:r>
          </w:p>
        </w:tc>
        <w:tc>
          <w:tcPr>
            <w:tcW w:w="2110"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无</w:t>
            </w:r>
          </w:p>
        </w:tc>
        <w:tc>
          <w:tcPr>
            <w:tcW w:w="1843" w:type="dxa"/>
            <w:tcBorders>
              <w:left w:val="single" w:sz="1" w:space="0" w:color="000000"/>
              <w:bottom w:val="single" w:sz="1" w:space="0" w:color="000000"/>
            </w:tcBorders>
            <w:shd w:val="clear" w:color="auto" w:fill="auto"/>
          </w:tcPr>
          <w:p w:rsidR="0090408A" w:rsidRDefault="0090408A" w:rsidP="00782561">
            <w:pPr>
              <w:pStyle w:val="TableContents"/>
              <w:snapToGrid w:val="0"/>
              <w:ind w:left="0" w:firstLine="0"/>
            </w:pPr>
            <w:r>
              <w:t>处理结果</w:t>
            </w:r>
          </w:p>
        </w:tc>
        <w:tc>
          <w:tcPr>
            <w:tcW w:w="2426" w:type="dxa"/>
            <w:tcBorders>
              <w:left w:val="single" w:sz="1" w:space="0" w:color="000000"/>
              <w:bottom w:val="single" w:sz="1" w:space="0" w:color="000000"/>
              <w:right w:val="single" w:sz="1" w:space="0" w:color="000000"/>
            </w:tcBorders>
            <w:shd w:val="clear" w:color="auto" w:fill="auto"/>
          </w:tcPr>
          <w:p w:rsidR="0090408A" w:rsidRDefault="0090408A" w:rsidP="00782561">
            <w:pPr>
              <w:pStyle w:val="TableContents"/>
              <w:snapToGrid w:val="0"/>
              <w:ind w:left="0" w:firstLine="0"/>
            </w:pPr>
            <w:r>
              <w:t>检查螺补参数是否正常</w:t>
            </w:r>
          </w:p>
        </w:tc>
      </w:tr>
    </w:tbl>
    <w:p w:rsidR="0090408A" w:rsidRDefault="0090408A" w:rsidP="0090408A">
      <w:pPr>
        <w:spacing w:line="360" w:lineRule="auto"/>
        <w:ind w:left="840"/>
        <w:rPr>
          <w:lang w:eastAsia="zh-CN"/>
        </w:rPr>
      </w:pPr>
    </w:p>
    <w:p w:rsidR="0090408A" w:rsidRDefault="0090408A" w:rsidP="0090408A">
      <w:pPr>
        <w:ind w:left="840"/>
        <w:rPr>
          <w:lang w:eastAsia="zh-CN"/>
        </w:rPr>
      </w:pPr>
    </w:p>
    <w:p w:rsidR="0090408A" w:rsidRDefault="0090408A" w:rsidP="0090408A">
      <w:pPr>
        <w:pStyle w:val="3"/>
        <w:spacing w:before="156" w:after="156"/>
        <w:ind w:left="964" w:hanging="964"/>
      </w:pPr>
      <w:bookmarkStart w:id="108" w:name="_Toc451342850"/>
      <w:r>
        <w:t>螺距误差补偿流程</w:t>
      </w:r>
      <w:bookmarkEnd w:id="108"/>
    </w:p>
    <w:p w:rsidR="0090408A" w:rsidRDefault="0090408A" w:rsidP="0090408A">
      <w:pPr>
        <w:widowControl w:val="0"/>
        <w:numPr>
          <w:ilvl w:val="0"/>
          <w:numId w:val="10"/>
        </w:numPr>
        <w:suppressAutoHyphens/>
        <w:spacing w:line="360" w:lineRule="auto"/>
        <w:ind w:leftChars="0"/>
      </w:pPr>
      <w:r>
        <w:t>Compensate</w:t>
      </w:r>
      <w:r>
        <w:t>函数，根据</w:t>
      </w:r>
      <w:r>
        <w:t>axis_info</w:t>
      </w:r>
      <w:r>
        <w:t>的轴目标位置</w:t>
      </w:r>
      <w:r>
        <w:t>target_pos</w:t>
      </w:r>
      <w:r>
        <w:t>，更新</w:t>
      </w:r>
      <w:r>
        <w:t>axis_info</w:t>
      </w:r>
      <w:r>
        <w:t>的轴目标位置</w:t>
      </w:r>
      <w:r>
        <w:t>target_pos</w:t>
      </w:r>
      <w:r>
        <w:t>（给下一补偿使用）和电机目标位置</w:t>
      </w:r>
      <w:r>
        <w:t>motor_target_pos</w:t>
      </w:r>
      <w:r>
        <w:t>。</w:t>
      </w:r>
    </w:p>
    <w:p w:rsidR="0090408A" w:rsidRDefault="0090408A" w:rsidP="0090408A">
      <w:pPr>
        <w:ind w:left="840"/>
        <w:jc w:val="center"/>
      </w:pPr>
      <w:r>
        <w:rPr>
          <w:noProof/>
          <w:lang w:val="en-US" w:eastAsia="zh-CN"/>
        </w:rPr>
        <w:lastRenderedPageBreak/>
        <w:drawing>
          <wp:anchor distT="0" distB="0" distL="0" distR="0" simplePos="0" relativeHeight="251660288" behindDoc="0" locked="0" layoutInCell="1" allowOverlap="1" wp14:anchorId="20B6ADF8" wp14:editId="1B3CD4FE">
            <wp:simplePos x="0" y="0"/>
            <wp:positionH relativeFrom="column">
              <wp:align>center</wp:align>
            </wp:positionH>
            <wp:positionV relativeFrom="paragraph">
              <wp:posOffset>0</wp:posOffset>
            </wp:positionV>
            <wp:extent cx="3692525" cy="7134860"/>
            <wp:effectExtent l="0" t="0" r="3175" b="889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3692525" cy="71348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0408A" w:rsidRDefault="0090408A" w:rsidP="0090408A">
      <w:pPr>
        <w:ind w:left="840"/>
        <w:jc w:val="center"/>
      </w:pPr>
      <w:r>
        <w:t>螺距误差补偿函数流程</w:t>
      </w:r>
    </w:p>
    <w:p w:rsidR="0090408A" w:rsidRDefault="0090408A" w:rsidP="0090408A">
      <w:pPr>
        <w:ind w:left="840"/>
      </w:pPr>
    </w:p>
    <w:p w:rsidR="0090408A" w:rsidRDefault="0090408A" w:rsidP="0090408A">
      <w:pPr>
        <w:widowControl w:val="0"/>
        <w:numPr>
          <w:ilvl w:val="0"/>
          <w:numId w:val="13"/>
        </w:numPr>
        <w:suppressAutoHyphens/>
        <w:spacing w:line="360" w:lineRule="auto"/>
        <w:ind w:leftChars="0"/>
      </w:pPr>
      <w:r>
        <w:t>调用基类补偿函数，先进行补偿链中上一级的补偿，并令</w:t>
      </w:r>
      <w:r>
        <w:t>res = CompDecorator::Compensate(axis_info)</w:t>
      </w:r>
      <w:r>
        <w:t>。</w:t>
      </w:r>
    </w:p>
    <w:p w:rsidR="0090408A" w:rsidRDefault="0090408A" w:rsidP="0090408A">
      <w:pPr>
        <w:widowControl w:val="0"/>
        <w:numPr>
          <w:ilvl w:val="0"/>
          <w:numId w:val="13"/>
        </w:numPr>
        <w:suppressAutoHyphens/>
        <w:spacing w:line="360" w:lineRule="auto"/>
        <w:ind w:leftChars="0"/>
      </w:pPr>
      <w:r>
        <w:lastRenderedPageBreak/>
        <w:t>更新</w:t>
      </w:r>
      <w:r>
        <w:t>m_current_pos = m_current_mot_pos = axis_info-&gt;motor_target_pos = axis_info-&gt;target_pos</w:t>
      </w:r>
      <w:r>
        <w:t>。</w:t>
      </w:r>
    </w:p>
    <w:p w:rsidR="0090408A" w:rsidRDefault="0090408A" w:rsidP="0090408A">
      <w:pPr>
        <w:widowControl w:val="0"/>
        <w:numPr>
          <w:ilvl w:val="0"/>
          <w:numId w:val="13"/>
        </w:numPr>
        <w:suppressAutoHyphens/>
        <w:spacing w:line="360" w:lineRule="auto"/>
        <w:ind w:leftChars="0"/>
        <w:rPr>
          <w:lang w:eastAsia="zh-CN"/>
        </w:rPr>
      </w:pPr>
      <w:r>
        <w:rPr>
          <w:lang w:eastAsia="zh-CN"/>
        </w:rPr>
        <w:t>如果返回</w:t>
      </w:r>
      <w:r>
        <w:rPr>
          <w:lang w:eastAsia="zh-CN"/>
        </w:rPr>
        <w:t>res</w:t>
      </w:r>
      <w:r>
        <w:rPr>
          <w:lang w:eastAsia="zh-CN"/>
        </w:rPr>
        <w:t>为</w:t>
      </w:r>
      <w:r>
        <w:rPr>
          <w:lang w:eastAsia="zh-CN"/>
        </w:rPr>
        <w:t>ERROR_NONE</w:t>
      </w:r>
      <w:r>
        <w:rPr>
          <w:lang w:eastAsia="zh-CN"/>
        </w:rPr>
        <w:t>，且螺距误差补偿已使能且轴已返回参考点，则转到</w:t>
      </w:r>
      <w:r>
        <w:rPr>
          <w:lang w:eastAsia="zh-CN"/>
        </w:rPr>
        <w:t>e</w:t>
      </w:r>
      <w:r>
        <w:rPr>
          <w:lang w:eastAsia="zh-CN"/>
        </w:rPr>
        <w:t>；否则转到</w:t>
      </w:r>
      <w:r>
        <w:rPr>
          <w:lang w:eastAsia="zh-CN"/>
        </w:rPr>
        <w:t>d</w:t>
      </w:r>
      <w:r>
        <w:rPr>
          <w:lang w:eastAsia="zh-CN"/>
        </w:rPr>
        <w:t>。</w:t>
      </w:r>
    </w:p>
    <w:p w:rsidR="0090408A" w:rsidRDefault="0090408A" w:rsidP="0090408A">
      <w:pPr>
        <w:widowControl w:val="0"/>
        <w:numPr>
          <w:ilvl w:val="0"/>
          <w:numId w:val="13"/>
        </w:numPr>
        <w:suppressAutoHyphens/>
        <w:spacing w:line="360" w:lineRule="auto"/>
        <w:ind w:leftChars="0"/>
      </w:pPr>
      <w:r>
        <w:t>返回</w:t>
      </w:r>
      <w:r>
        <w:t>res</w:t>
      </w:r>
      <w:r>
        <w:t>，结束。</w:t>
      </w:r>
    </w:p>
    <w:p w:rsidR="0090408A" w:rsidRDefault="0090408A" w:rsidP="0090408A">
      <w:pPr>
        <w:widowControl w:val="0"/>
        <w:numPr>
          <w:ilvl w:val="0"/>
          <w:numId w:val="13"/>
        </w:numPr>
        <w:suppressAutoHyphens/>
        <w:spacing w:line="360" w:lineRule="auto"/>
        <w:ind w:leftChars="0"/>
        <w:rPr>
          <w:lang w:eastAsia="zh-CN"/>
        </w:rPr>
      </w:pPr>
      <w:r>
        <w:rPr>
          <w:lang w:eastAsia="zh-CN"/>
        </w:rPr>
        <w:t>调用函数</w:t>
      </w:r>
      <w:r>
        <w:rPr>
          <w:lang w:eastAsia="zh-CN"/>
        </w:rPr>
        <w:t>CheckScrewParam()</w:t>
      </w:r>
      <w:r>
        <w:rPr>
          <w:lang w:eastAsia="zh-CN"/>
        </w:rPr>
        <w:t>，检测螺距误差参数是否正常，若是则转到</w:t>
      </w:r>
      <w:r>
        <w:rPr>
          <w:lang w:eastAsia="zh-CN"/>
        </w:rPr>
        <w:t>f</w:t>
      </w:r>
      <w:r>
        <w:rPr>
          <w:lang w:eastAsia="zh-CN"/>
        </w:rPr>
        <w:t>，否则转到</w:t>
      </w:r>
      <w:r>
        <w:rPr>
          <w:lang w:eastAsia="zh-CN"/>
        </w:rPr>
        <w:t>d</w:t>
      </w:r>
      <w:r>
        <w:rPr>
          <w:lang w:eastAsia="zh-CN"/>
        </w:rPr>
        <w:t>。</w:t>
      </w:r>
    </w:p>
    <w:p w:rsidR="0090408A" w:rsidRDefault="0090408A" w:rsidP="0090408A">
      <w:pPr>
        <w:widowControl w:val="0"/>
        <w:numPr>
          <w:ilvl w:val="0"/>
          <w:numId w:val="13"/>
        </w:numPr>
        <w:suppressAutoHyphens/>
        <w:spacing w:line="360" w:lineRule="auto"/>
        <w:ind w:leftChars="0"/>
      </w:pPr>
      <w:r>
        <w:t>计算目标位置</w:t>
      </w:r>
      <w:r>
        <w:t xml:space="preserve"> axis_info-&gt;target_pos</w:t>
      </w:r>
      <w:r>
        <w:t>相对参考点的距离</w:t>
      </w:r>
      <w:r>
        <w:t>abs_target_pos</w:t>
      </w:r>
      <w:r>
        <w:t>，即去除参考点偏移量：</w:t>
      </w:r>
      <w:r>
        <w:t>abs_target_pos = axis_info-&gt;target_pos – m_axis_home_pos</w:t>
      </w:r>
      <w:r>
        <w:t>。</w:t>
      </w:r>
    </w:p>
    <w:p w:rsidR="0090408A" w:rsidRDefault="0090408A" w:rsidP="0090408A">
      <w:pPr>
        <w:widowControl w:val="0"/>
        <w:numPr>
          <w:ilvl w:val="0"/>
          <w:numId w:val="13"/>
        </w:numPr>
        <w:suppressAutoHyphens/>
        <w:spacing w:line="360" w:lineRule="auto"/>
        <w:ind w:leftChars="0"/>
      </w:pPr>
      <w:r>
        <w:t>计算参考点相对表头的位置</w:t>
      </w:r>
      <w:r>
        <w:t>home_pos_on_table = m_screw_home_no * m_screw_interval</w:t>
      </w:r>
      <w:r>
        <w:t>。</w:t>
      </w:r>
    </w:p>
    <w:p w:rsidR="0090408A" w:rsidRDefault="0090408A" w:rsidP="0090408A">
      <w:pPr>
        <w:widowControl w:val="0"/>
        <w:numPr>
          <w:ilvl w:val="0"/>
          <w:numId w:val="13"/>
        </w:numPr>
        <w:suppressAutoHyphens/>
        <w:spacing w:line="360" w:lineRule="auto"/>
        <w:ind w:leftChars="0"/>
      </w:pPr>
      <w:r>
        <w:t>根据以上两步获得目标位置相对补偿表头的相对位置</w:t>
      </w:r>
      <w:r>
        <w:t>target_pos_on_table = abs_target_pos + home_pos_on_table</w:t>
      </w:r>
      <w:r>
        <w:t>。</w:t>
      </w:r>
    </w:p>
    <w:p w:rsidR="0090408A" w:rsidRDefault="0090408A" w:rsidP="0090408A">
      <w:pPr>
        <w:widowControl w:val="0"/>
        <w:numPr>
          <w:ilvl w:val="0"/>
          <w:numId w:val="13"/>
        </w:numPr>
        <w:suppressAutoHyphens/>
        <w:spacing w:line="360" w:lineRule="auto"/>
        <w:ind w:leftChars="0"/>
        <w:rPr>
          <w:lang w:eastAsia="zh-CN"/>
        </w:rPr>
      </w:pPr>
      <w:r>
        <w:rPr>
          <w:lang w:val="en-US" w:eastAsia="zh-CN"/>
        </w:rPr>
        <w:t>检测</w:t>
      </w:r>
      <w:r>
        <w:rPr>
          <w:lang w:val="en-US" w:eastAsia="zh-CN"/>
        </w:rPr>
        <w:t>target_pos_on_table</w:t>
      </w:r>
      <w:r>
        <w:rPr>
          <w:lang w:val="en-US" w:eastAsia="zh-CN"/>
        </w:rPr>
        <w:t>是否处于补偿表的实际位置范围内，若是则转到</w:t>
      </w:r>
      <w:r>
        <w:rPr>
          <w:lang w:val="en-US" w:eastAsia="zh-CN"/>
        </w:rPr>
        <w:t>j</w:t>
      </w:r>
      <w:r>
        <w:rPr>
          <w:lang w:val="en-US" w:eastAsia="zh-CN"/>
        </w:rPr>
        <w:t>，否则转到</w:t>
      </w:r>
      <w:r>
        <w:rPr>
          <w:lang w:val="en-US" w:eastAsia="zh-CN"/>
        </w:rPr>
        <w:t>d</w:t>
      </w:r>
      <w:r>
        <w:rPr>
          <w:lang w:val="en-US" w:eastAsia="zh-CN"/>
        </w:rPr>
        <w:t>，而不对补偿表进行遍历</w:t>
      </w:r>
      <w:r>
        <w:rPr>
          <w:lang w:eastAsia="zh-CN"/>
        </w:rPr>
        <w:t>。</w:t>
      </w:r>
      <w:r>
        <w:rPr>
          <w:lang w:eastAsia="zh-CN"/>
        </w:rPr>
        <w:t xml:space="preserve"> </w:t>
      </w:r>
    </w:p>
    <w:p w:rsidR="0090408A" w:rsidRDefault="0090408A" w:rsidP="0090408A">
      <w:pPr>
        <w:widowControl w:val="0"/>
        <w:numPr>
          <w:ilvl w:val="0"/>
          <w:numId w:val="13"/>
        </w:numPr>
        <w:suppressAutoHyphens/>
        <w:spacing w:line="360" w:lineRule="auto"/>
        <w:ind w:leftChars="0"/>
      </w:pPr>
      <w:r>
        <w:t>令</w:t>
      </w:r>
      <w:r>
        <w:t>i=0</w:t>
      </w:r>
      <w:r>
        <w:t>。</w:t>
      </w:r>
    </w:p>
    <w:p w:rsidR="0090408A" w:rsidRDefault="0090408A" w:rsidP="0090408A">
      <w:pPr>
        <w:widowControl w:val="0"/>
        <w:numPr>
          <w:ilvl w:val="0"/>
          <w:numId w:val="13"/>
        </w:numPr>
        <w:suppressAutoHyphens/>
        <w:spacing w:line="360" w:lineRule="auto"/>
        <w:ind w:leftChars="0"/>
        <w:rPr>
          <w:lang w:eastAsia="zh-CN"/>
        </w:rPr>
      </w:pPr>
      <w:r>
        <w:rPr>
          <w:lang w:eastAsia="zh-CN"/>
        </w:rPr>
        <w:t>检测</w:t>
      </w:r>
      <w:r>
        <w:rPr>
          <w:lang w:eastAsia="zh-CN"/>
        </w:rPr>
        <w:t>i</w:t>
      </w:r>
      <w:r>
        <w:rPr>
          <w:lang w:eastAsia="zh-CN"/>
        </w:rPr>
        <w:t>是否小于</w:t>
      </w:r>
      <w:r>
        <w:rPr>
          <w:lang w:eastAsia="zh-CN"/>
        </w:rPr>
        <w:t>m_screw_num – 1</w:t>
      </w:r>
      <w:r>
        <w:rPr>
          <w:lang w:eastAsia="zh-CN"/>
        </w:rPr>
        <w:t>，即不能超过倒数第二个点，若是则转到</w:t>
      </w:r>
      <w:r>
        <w:rPr>
          <w:lang w:eastAsia="zh-CN"/>
        </w:rPr>
        <w:t>l</w:t>
      </w:r>
      <w:r>
        <w:rPr>
          <w:lang w:eastAsia="zh-CN"/>
        </w:rPr>
        <w:t>，否则，转到</w:t>
      </w:r>
      <w:r>
        <w:rPr>
          <w:lang w:eastAsia="zh-CN"/>
        </w:rPr>
        <w:t>d</w:t>
      </w:r>
      <w:r>
        <w:rPr>
          <w:lang w:eastAsia="zh-CN"/>
        </w:rPr>
        <w:t>。</w:t>
      </w:r>
    </w:p>
    <w:p w:rsidR="0090408A" w:rsidRDefault="0090408A" w:rsidP="0090408A">
      <w:pPr>
        <w:widowControl w:val="0"/>
        <w:numPr>
          <w:ilvl w:val="0"/>
          <w:numId w:val="13"/>
        </w:numPr>
        <w:suppressAutoHyphens/>
        <w:spacing w:line="360" w:lineRule="auto"/>
        <w:ind w:leftChars="0"/>
      </w:pPr>
      <w:r>
        <w:t>计算第</w:t>
      </w:r>
      <w:r>
        <w:t>i</w:t>
      </w:r>
      <w:r>
        <w:t>点的目标位置</w:t>
      </w:r>
      <w:r>
        <w:t>pre_target_pos=(i-1)*</w:t>
      </w:r>
      <w:r>
        <w:t>补偿间隔，及其实际位置</w:t>
      </w:r>
      <w:r>
        <w:t>pre_actual_pos</w:t>
      </w:r>
      <w:r>
        <w:t>为</w:t>
      </w:r>
      <w:r>
        <w:t>pre_target_pos</w:t>
      </w:r>
      <w:r>
        <w:t>减去第</w:t>
      </w:r>
      <w:r>
        <w:t>i</w:t>
      </w:r>
      <w:r>
        <w:t>点的补偿量；同时，计算第</w:t>
      </w:r>
      <w:r>
        <w:t>i+1</w:t>
      </w:r>
      <w:r>
        <w:t>点的目标位置</w:t>
      </w:r>
      <w:r>
        <w:t>nxt_target_pos</w:t>
      </w:r>
      <w:r>
        <w:t>和实际位置</w:t>
      </w:r>
      <w:r>
        <w:t>nxt_actual_pos</w:t>
      </w:r>
      <w:r>
        <w:t>。</w:t>
      </w:r>
    </w:p>
    <w:p w:rsidR="0090408A" w:rsidRDefault="0090408A" w:rsidP="0090408A">
      <w:pPr>
        <w:widowControl w:val="0"/>
        <w:numPr>
          <w:ilvl w:val="0"/>
          <w:numId w:val="13"/>
        </w:numPr>
        <w:suppressAutoHyphens/>
        <w:spacing w:line="360" w:lineRule="auto"/>
        <w:ind w:leftChars="0"/>
        <w:rPr>
          <w:lang w:val="en-US"/>
        </w:rPr>
      </w:pPr>
      <w:r>
        <w:t>检测目标位置</w:t>
      </w:r>
      <w:r>
        <w:rPr>
          <w:lang w:val="en-US"/>
        </w:rPr>
        <w:t>target_pos_on_table</w:t>
      </w:r>
      <w:r>
        <w:rPr>
          <w:lang w:val="en-US"/>
        </w:rPr>
        <w:t>是否处于第</w:t>
      </w:r>
      <w:r>
        <w:rPr>
          <w:lang w:val="en-US"/>
        </w:rPr>
        <w:t>i</w:t>
      </w:r>
      <w:r>
        <w:rPr>
          <w:lang w:val="en-US"/>
        </w:rPr>
        <w:t>点与第</w:t>
      </w:r>
      <w:r>
        <w:rPr>
          <w:lang w:val="en-US"/>
        </w:rPr>
        <w:t>i+1</w:t>
      </w:r>
      <w:r>
        <w:rPr>
          <w:lang w:val="en-US"/>
        </w:rPr>
        <w:t>点的实际位置范围里，即检测</w:t>
      </w:r>
      <w:r>
        <w:rPr>
          <w:lang w:val="en-US"/>
        </w:rPr>
        <w:t>target_pos_on_table</w:t>
      </w:r>
      <w:r>
        <w:rPr>
          <w:lang w:val="en-US"/>
        </w:rPr>
        <w:t>是否大于等于</w:t>
      </w:r>
      <w:r>
        <w:rPr>
          <w:lang w:val="en-US"/>
        </w:rPr>
        <w:t>pre_actual_pos</w:t>
      </w:r>
      <w:r>
        <w:rPr>
          <w:lang w:val="en-US"/>
        </w:rPr>
        <w:t>，且小于</w:t>
      </w:r>
      <w:r>
        <w:rPr>
          <w:lang w:val="en-US"/>
        </w:rPr>
        <w:t>nxt_actual_pos</w:t>
      </w:r>
      <w:r>
        <w:rPr>
          <w:lang w:val="en-US"/>
        </w:rPr>
        <w:t>，若是则转到</w:t>
      </w:r>
      <w:r>
        <w:rPr>
          <w:lang w:val="en-US"/>
        </w:rPr>
        <w:t>n</w:t>
      </w:r>
      <w:r>
        <w:rPr>
          <w:lang w:val="en-US"/>
        </w:rPr>
        <w:t>，否则，</w:t>
      </w:r>
      <w:r>
        <w:rPr>
          <w:lang w:val="en-US"/>
        </w:rPr>
        <w:t>i++</w:t>
      </w:r>
      <w:r>
        <w:rPr>
          <w:lang w:val="en-US"/>
        </w:rPr>
        <w:t>，转到</w:t>
      </w:r>
      <w:r>
        <w:rPr>
          <w:lang w:val="en-US"/>
        </w:rPr>
        <w:t>k</w:t>
      </w:r>
      <w:r>
        <w:rPr>
          <w:lang w:val="en-US"/>
        </w:rPr>
        <w:t>继续循环。</w:t>
      </w:r>
    </w:p>
    <w:p w:rsidR="0090408A" w:rsidRDefault="0090408A" w:rsidP="0090408A">
      <w:pPr>
        <w:widowControl w:val="0"/>
        <w:numPr>
          <w:ilvl w:val="0"/>
          <w:numId w:val="13"/>
        </w:numPr>
        <w:suppressAutoHyphens/>
        <w:spacing w:line="360" w:lineRule="auto"/>
        <w:ind w:leftChars="0"/>
        <w:rPr>
          <w:lang w:val="en-US"/>
        </w:rPr>
      </w:pPr>
      <w:r>
        <w:t>计算电机指令相对于补偿表头的位置：</w:t>
      </w:r>
      <w:r>
        <w:rPr>
          <w:lang w:val="en-US"/>
        </w:rPr>
        <w:t xml:space="preserve">temp_pos = pre_target_pos + m_screw_interval </w:t>
      </w:r>
      <w:r>
        <w:t>* (target_pos_on_table – pre_actual_pos) / (nxt_actual_pos - pre_actual_pos)</w:t>
      </w:r>
      <w:r>
        <w:rPr>
          <w:lang w:val="en-US"/>
        </w:rPr>
        <w:t>。</w:t>
      </w:r>
    </w:p>
    <w:p w:rsidR="0090408A" w:rsidRDefault="0090408A" w:rsidP="0090408A">
      <w:pPr>
        <w:widowControl w:val="0"/>
        <w:numPr>
          <w:ilvl w:val="0"/>
          <w:numId w:val="13"/>
        </w:numPr>
        <w:suppressAutoHyphens/>
        <w:spacing w:line="360" w:lineRule="auto"/>
        <w:ind w:leftChars="0"/>
      </w:pPr>
      <w:r>
        <w:t>加上偏移量计算电机指令位置：</w:t>
      </w:r>
      <w:r>
        <w:rPr>
          <w:lang w:val="en-US"/>
        </w:rPr>
        <w:t>m_current_mot_pos = temp_pos - home_pos_on_table + m_axis_home_pos</w:t>
      </w:r>
      <w:r>
        <w:t>。</w:t>
      </w:r>
    </w:p>
    <w:p w:rsidR="0090408A" w:rsidRDefault="0090408A" w:rsidP="0090408A">
      <w:pPr>
        <w:widowControl w:val="0"/>
        <w:numPr>
          <w:ilvl w:val="0"/>
          <w:numId w:val="13"/>
        </w:numPr>
        <w:suppressAutoHyphens/>
        <w:spacing w:line="360" w:lineRule="auto"/>
        <w:ind w:leftChars="0"/>
      </w:pPr>
      <w:r>
        <w:lastRenderedPageBreak/>
        <w:t>保存当前轴位置，令</w:t>
      </w:r>
      <w:r>
        <w:t>m_current_pos = axis_info-&gt;target_pos</w:t>
      </w:r>
      <w:r>
        <w:t>；然后以</w:t>
      </w:r>
      <w:r>
        <w:t xml:space="preserve">m_current_mot_pos </w:t>
      </w:r>
      <w:r>
        <w:t>更新</w:t>
      </w:r>
      <w:r>
        <w:t>axis_info</w:t>
      </w:r>
      <w:r>
        <w:t>中的</w:t>
      </w:r>
      <w:r>
        <w:t>target_pos</w:t>
      </w:r>
      <w:r>
        <w:t>和</w:t>
      </w:r>
      <w:r>
        <w:t>motor_target_pos</w:t>
      </w:r>
      <w:r>
        <w:t>，结束。</w:t>
      </w:r>
    </w:p>
    <w:p w:rsidR="0090408A" w:rsidRDefault="0090408A" w:rsidP="0090408A">
      <w:pPr>
        <w:ind w:left="840"/>
      </w:pPr>
    </w:p>
    <w:p w:rsidR="0090408A" w:rsidRDefault="0090408A" w:rsidP="0090408A">
      <w:pPr>
        <w:pStyle w:val="2"/>
        <w:spacing w:before="156" w:after="156"/>
        <w:ind w:left="1124" w:hanging="1124"/>
      </w:pPr>
      <w:bookmarkStart w:id="109" w:name="_Toc451342851"/>
      <w:r>
        <w:t>调用说明</w:t>
      </w:r>
      <w:bookmarkEnd w:id="109"/>
    </w:p>
    <w:p w:rsidR="0090408A" w:rsidRDefault="0090408A" w:rsidP="0090408A">
      <w:pPr>
        <w:ind w:left="840"/>
        <w:rPr>
          <w:lang w:eastAsia="zh-CN"/>
        </w:rPr>
      </w:pPr>
      <w:r>
        <w:rPr>
          <w:lang w:eastAsia="zh-CN"/>
        </w:rPr>
        <w:t>插补后，通道控制把轴目标位置分别发到轴控制中，由轴控制调用补偿装饰链对轴目标位置进行补偿，最后获得电机目标位置。其中，轴控制类中定义了三个成员变量：</w:t>
      </w:r>
    </w:p>
    <w:p w:rsidR="0090408A" w:rsidRDefault="0090408A" w:rsidP="0090408A">
      <w:pPr>
        <w:widowControl w:val="0"/>
        <w:numPr>
          <w:ilvl w:val="0"/>
          <w:numId w:val="11"/>
        </w:numPr>
        <w:suppressAutoHyphens/>
        <w:spacing w:line="360" w:lineRule="auto"/>
        <w:ind w:leftChars="0"/>
      </w:pPr>
      <w:r>
        <w:t>Compensation* m_compensator</w:t>
      </w:r>
      <w:r>
        <w:t>，补偿实体类，没有实现补偿方法</w:t>
      </w:r>
    </w:p>
    <w:p w:rsidR="0090408A" w:rsidRDefault="0090408A" w:rsidP="0090408A">
      <w:pPr>
        <w:widowControl w:val="0"/>
        <w:numPr>
          <w:ilvl w:val="0"/>
          <w:numId w:val="11"/>
        </w:numPr>
        <w:suppressAutoHyphens/>
        <w:spacing w:line="360" w:lineRule="auto"/>
        <w:ind w:leftChars="0"/>
      </w:pPr>
      <w:r>
        <w:t>ScrewCompensation* m_1st_compensator</w:t>
      </w:r>
      <w:r>
        <w:t>，螺距误差补偿，标记为补偿装饰链中第一个补偿方法</w:t>
      </w:r>
    </w:p>
    <w:p w:rsidR="0090408A" w:rsidRDefault="0090408A" w:rsidP="0090408A">
      <w:pPr>
        <w:widowControl w:val="0"/>
        <w:numPr>
          <w:ilvl w:val="0"/>
          <w:numId w:val="11"/>
        </w:numPr>
        <w:suppressAutoHyphens/>
        <w:spacing w:line="360" w:lineRule="auto"/>
        <w:ind w:leftChars="0"/>
      </w:pPr>
      <w:r>
        <w:t>BacklashCompensation* m_2nd_compensator</w:t>
      </w:r>
      <w:r>
        <w:t>，反向间隙补偿，标记为补偿装饰链中第二个补偿方法</w:t>
      </w:r>
    </w:p>
    <w:p w:rsidR="0090408A" w:rsidRDefault="0090408A" w:rsidP="0090408A">
      <w:pPr>
        <w:ind w:left="840"/>
      </w:pPr>
    </w:p>
    <w:p w:rsidR="0090408A" w:rsidRDefault="0090408A" w:rsidP="0090408A">
      <w:pPr>
        <w:ind w:left="840"/>
        <w:rPr>
          <w:lang w:eastAsia="zh-CN"/>
        </w:rPr>
      </w:pPr>
      <w:r>
        <w:rPr>
          <w:lang w:eastAsia="zh-CN"/>
        </w:rPr>
        <w:t>轴控制初始化时，同时对装饰链进行初始化，主要完成下列步骤：</w:t>
      </w:r>
    </w:p>
    <w:p w:rsidR="0090408A" w:rsidRDefault="0090408A" w:rsidP="0090408A">
      <w:pPr>
        <w:widowControl w:val="0"/>
        <w:numPr>
          <w:ilvl w:val="0"/>
          <w:numId w:val="12"/>
        </w:numPr>
        <w:suppressAutoHyphens/>
        <w:spacing w:line="360" w:lineRule="auto"/>
        <w:ind w:leftChars="0"/>
        <w:rPr>
          <w:lang w:eastAsia="zh-CN"/>
        </w:rPr>
      </w:pPr>
      <w:r>
        <w:rPr>
          <w:lang w:eastAsia="zh-CN"/>
        </w:rPr>
        <w:t>建立补偿装饰链（其中螺补必须在反向间隙之前）：</w:t>
      </w:r>
    </w:p>
    <w:p w:rsidR="0090408A" w:rsidRDefault="0090408A" w:rsidP="0090408A">
      <w:pPr>
        <w:ind w:left="840"/>
      </w:pPr>
      <w:r>
        <w:t>m_2nd_compensator-&gt;Decorate(m_1st_compensator-&gt;Decorate(m_compensator))</w:t>
      </w:r>
    </w:p>
    <w:p w:rsidR="0090408A" w:rsidRDefault="0090408A" w:rsidP="0090408A">
      <w:pPr>
        <w:widowControl w:val="0"/>
        <w:numPr>
          <w:ilvl w:val="0"/>
          <w:numId w:val="12"/>
        </w:numPr>
        <w:suppressAutoHyphens/>
        <w:spacing w:line="360" w:lineRule="auto"/>
        <w:ind w:leftChars="0"/>
      </w:pPr>
      <w:r>
        <w:t>调用</w:t>
      </w:r>
      <w:r>
        <w:t>m_2nd_compensator</w:t>
      </w:r>
      <w:r>
        <w:t>的</w:t>
      </w:r>
      <w:r>
        <w:t>InputCmd</w:t>
      </w:r>
      <w:r>
        <w:t>函数设置装饰链的轴号，命令为</w:t>
      </w:r>
      <w:r>
        <w:t>SET_COMP_AXIS_INDEX</w:t>
      </w:r>
      <w:r>
        <w:t>。</w:t>
      </w:r>
    </w:p>
    <w:p w:rsidR="0090408A" w:rsidRDefault="0090408A" w:rsidP="0090408A">
      <w:pPr>
        <w:widowControl w:val="0"/>
        <w:numPr>
          <w:ilvl w:val="0"/>
          <w:numId w:val="12"/>
        </w:numPr>
        <w:suppressAutoHyphens/>
        <w:spacing w:line="360" w:lineRule="auto"/>
        <w:ind w:leftChars="0"/>
      </w:pPr>
      <w:r>
        <w:t>调用</w:t>
      </w:r>
      <w:r>
        <w:t>m_2nd_compensator</w:t>
      </w:r>
      <w:r>
        <w:t>的</w:t>
      </w:r>
      <w:r>
        <w:t>InputCmd</w:t>
      </w:r>
      <w:r>
        <w:t>函数初始化装饰链，命令为</w:t>
      </w:r>
      <w:r>
        <w:t>INIT_COMPENSATION</w:t>
      </w:r>
      <w:r>
        <w:t>。</w:t>
      </w:r>
    </w:p>
    <w:p w:rsidR="0090408A" w:rsidRDefault="0090408A" w:rsidP="0090408A">
      <w:pPr>
        <w:ind w:left="840"/>
      </w:pPr>
    </w:p>
    <w:p w:rsidR="0090408A" w:rsidRDefault="0090408A" w:rsidP="0090408A">
      <w:pPr>
        <w:ind w:left="840"/>
      </w:pPr>
      <w:r>
        <w:t>轴控制接收到</w:t>
      </w:r>
      <w:r>
        <w:t>SEND_TARGET_POS</w:t>
      </w:r>
      <w:r>
        <w:t>命令时，则调用</w:t>
      </w:r>
      <w:r>
        <w:t>m_2nd_compensator</w:t>
      </w:r>
      <w:r>
        <w:t>的</w:t>
      </w:r>
      <w:r>
        <w:t>InputCmd</w:t>
      </w:r>
      <w:r>
        <w:t>函数，进行补偿计算，命令为</w:t>
      </w:r>
      <w:r>
        <w:t>COMPENSATE</w:t>
      </w:r>
      <w:r>
        <w:t>。由于补偿前，必须在回参考点后，建立补偿并设置已回参考点状态，这两步暂时放在轴控制初始化函数中，即默认已回参考点。</w:t>
      </w:r>
    </w:p>
    <w:p w:rsidR="0090408A" w:rsidRDefault="0090408A" w:rsidP="0090408A">
      <w:pPr>
        <w:pStyle w:val="a0"/>
        <w:ind w:left="840"/>
        <w:rPr>
          <w:lang w:eastAsia="zh-CN"/>
        </w:rPr>
      </w:pPr>
    </w:p>
    <w:p w:rsidR="0090408A" w:rsidRDefault="0090408A" w:rsidP="0090408A">
      <w:pPr>
        <w:pStyle w:val="2"/>
        <w:spacing w:before="156" w:after="156"/>
        <w:ind w:left="1124" w:hanging="1124"/>
        <w:rPr>
          <w:lang w:eastAsia="zh-CN"/>
        </w:rPr>
      </w:pPr>
      <w:bookmarkStart w:id="110" w:name="_Toc451342852"/>
      <w:r>
        <w:rPr>
          <w:rFonts w:hint="eastAsia"/>
          <w:lang w:eastAsia="zh-CN"/>
        </w:rPr>
        <w:t>螺距补偿原理</w:t>
      </w:r>
      <w:bookmarkEnd w:id="110"/>
    </w:p>
    <w:p w:rsidR="0090408A" w:rsidRDefault="0090408A" w:rsidP="0090408A">
      <w:pPr>
        <w:pStyle w:val="3"/>
        <w:spacing w:before="156" w:after="156"/>
        <w:ind w:left="964" w:hanging="964"/>
        <w:rPr>
          <w:lang w:eastAsia="zh-CN"/>
        </w:rPr>
      </w:pPr>
      <w:bookmarkStart w:id="111" w:name="_Toc451342853"/>
      <w:r>
        <w:rPr>
          <w:rFonts w:hint="eastAsia"/>
          <w:lang w:eastAsia="zh-CN"/>
        </w:rPr>
        <w:t>正向补偿</w:t>
      </w:r>
      <w:bookmarkEnd w:id="111"/>
    </w:p>
    <w:p w:rsidR="0090408A" w:rsidRDefault="0090408A" w:rsidP="0090408A">
      <w:pPr>
        <w:spacing w:line="360" w:lineRule="auto"/>
        <w:ind w:left="840" w:firstLineChars="200" w:firstLine="420"/>
        <w:rPr>
          <w:lang w:eastAsia="zh-CN"/>
        </w:rPr>
      </w:pPr>
      <w:r>
        <w:rPr>
          <w:rFonts w:hint="eastAsia"/>
          <w:lang w:eastAsia="zh-CN"/>
        </w:rPr>
        <w:t>假设螺距误差补偿参数如下表：</w:t>
      </w:r>
    </w:p>
    <w:p w:rsidR="0090408A" w:rsidRDefault="0090408A" w:rsidP="0090408A">
      <w:pPr>
        <w:pStyle w:val="o"/>
        <w:spacing w:line="360" w:lineRule="auto"/>
        <w:jc w:val="center"/>
        <w:rPr>
          <w:rFonts w:ascii="宋体"/>
          <w:color w:val="000000"/>
          <w:sz w:val="18"/>
          <w:szCs w:val="18"/>
        </w:rPr>
      </w:pPr>
      <w:r>
        <w:rPr>
          <w:rFonts w:ascii="宋体" w:hint="eastAsia"/>
          <w:color w:val="000000"/>
          <w:sz w:val="18"/>
          <w:szCs w:val="18"/>
        </w:rPr>
        <w:t>螺距误差补偿相关参数表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2835"/>
        <w:gridCol w:w="4728"/>
      </w:tblGrid>
      <w:tr w:rsidR="0090408A" w:rsidRPr="00A74BDA" w:rsidTr="00782561">
        <w:trPr>
          <w:jc w:val="center"/>
        </w:trPr>
        <w:tc>
          <w:tcPr>
            <w:tcW w:w="959" w:type="dxa"/>
          </w:tcPr>
          <w:p w:rsidR="0090408A" w:rsidRPr="00A74BDA" w:rsidRDefault="0090408A" w:rsidP="00782561">
            <w:pPr>
              <w:pStyle w:val="o"/>
              <w:jc w:val="center"/>
              <w:rPr>
                <w:rFonts w:ascii="宋体"/>
                <w:color w:val="000000"/>
                <w:sz w:val="20"/>
              </w:rPr>
            </w:pPr>
          </w:p>
        </w:tc>
        <w:tc>
          <w:tcPr>
            <w:tcW w:w="2835" w:type="dxa"/>
          </w:tcPr>
          <w:p w:rsidR="0090408A" w:rsidRPr="00A74BDA" w:rsidRDefault="0090408A" w:rsidP="00782561">
            <w:pPr>
              <w:pStyle w:val="o"/>
              <w:jc w:val="center"/>
              <w:rPr>
                <w:rFonts w:ascii="宋体"/>
                <w:color w:val="000000"/>
                <w:sz w:val="20"/>
              </w:rPr>
            </w:pPr>
            <w:r w:rsidRPr="00A74BDA">
              <w:rPr>
                <w:rFonts w:ascii="宋体" w:hint="eastAsia"/>
                <w:color w:val="000000"/>
                <w:sz w:val="20"/>
              </w:rPr>
              <w:t>名称</w:t>
            </w:r>
          </w:p>
        </w:tc>
        <w:tc>
          <w:tcPr>
            <w:tcW w:w="4728" w:type="dxa"/>
          </w:tcPr>
          <w:p w:rsidR="0090408A" w:rsidRPr="00A74BDA" w:rsidRDefault="0090408A" w:rsidP="00782561">
            <w:pPr>
              <w:pStyle w:val="o"/>
              <w:jc w:val="center"/>
              <w:rPr>
                <w:rFonts w:ascii="宋体"/>
                <w:color w:val="000000"/>
                <w:sz w:val="20"/>
              </w:rPr>
            </w:pPr>
            <w:r w:rsidRPr="00A74BDA">
              <w:rPr>
                <w:rFonts w:ascii="宋体" w:hint="eastAsia"/>
                <w:color w:val="000000"/>
                <w:sz w:val="20"/>
              </w:rPr>
              <w:t>描述</w:t>
            </w:r>
          </w:p>
        </w:tc>
      </w:tr>
      <w:tr w:rsidR="0090408A" w:rsidRPr="00A74BDA" w:rsidTr="00782561">
        <w:trPr>
          <w:jc w:val="center"/>
        </w:trPr>
        <w:tc>
          <w:tcPr>
            <w:tcW w:w="959" w:type="dxa"/>
          </w:tcPr>
          <w:p w:rsidR="0090408A" w:rsidRPr="00A74BDA" w:rsidRDefault="0090408A" w:rsidP="00782561">
            <w:pPr>
              <w:pStyle w:val="o"/>
              <w:jc w:val="center"/>
              <w:rPr>
                <w:rFonts w:ascii="宋体"/>
                <w:color w:val="000000"/>
                <w:sz w:val="20"/>
              </w:rPr>
            </w:pPr>
            <w:r w:rsidRPr="00A74BDA">
              <w:rPr>
                <w:rFonts w:ascii="宋体"/>
                <w:position w:val="-4"/>
                <w:sz w:val="20"/>
              </w:rPr>
              <w:object w:dxaOrig="279" w:dyaOrig="220">
                <v:shape id="_x0000_i1139" type="#_x0000_t75" style="width:13.9pt;height:10.9pt" o:ole="">
                  <v:imagedata r:id="rId276" o:title=""/>
                </v:shape>
                <o:OLEObject Type="Embed" ProgID="Equation.DSMT4" ShapeID="_x0000_i1139" DrawAspect="Content" ObjectID="_1654934746" r:id="rId277"/>
              </w:object>
            </w:r>
          </w:p>
        </w:tc>
        <w:tc>
          <w:tcPr>
            <w:tcW w:w="2835" w:type="dxa"/>
          </w:tcPr>
          <w:p w:rsidR="0090408A" w:rsidRPr="00A74BDA" w:rsidRDefault="0090408A" w:rsidP="00782561">
            <w:pPr>
              <w:pStyle w:val="o"/>
              <w:jc w:val="center"/>
              <w:rPr>
                <w:rFonts w:ascii="宋体"/>
                <w:color w:val="000000"/>
                <w:sz w:val="20"/>
              </w:rPr>
            </w:pPr>
            <w:r>
              <w:rPr>
                <w:rFonts w:ascii="宋体" w:hint="eastAsia"/>
                <w:color w:val="000000"/>
                <w:sz w:val="20"/>
              </w:rPr>
              <w:t>螺距误差</w:t>
            </w:r>
            <w:r w:rsidRPr="00A74BDA">
              <w:rPr>
                <w:rFonts w:ascii="宋体" w:hint="eastAsia"/>
                <w:color w:val="000000"/>
                <w:sz w:val="20"/>
              </w:rPr>
              <w:t>补偿点数</w:t>
            </w:r>
          </w:p>
        </w:tc>
        <w:tc>
          <w:tcPr>
            <w:tcW w:w="4728" w:type="dxa"/>
          </w:tcPr>
          <w:p w:rsidR="0090408A" w:rsidRPr="00A74BDA" w:rsidRDefault="0090408A" w:rsidP="00782561">
            <w:pPr>
              <w:pStyle w:val="o"/>
              <w:jc w:val="center"/>
              <w:rPr>
                <w:rFonts w:ascii="宋体"/>
                <w:color w:val="000000"/>
                <w:sz w:val="20"/>
              </w:rPr>
            </w:pPr>
            <w:r w:rsidRPr="00A74BDA">
              <w:rPr>
                <w:rFonts w:ascii="宋体" w:hint="eastAsia"/>
                <w:color w:val="000000"/>
                <w:sz w:val="20"/>
              </w:rPr>
              <w:t>丝杠上</w:t>
            </w:r>
            <w:r>
              <w:rPr>
                <w:rFonts w:ascii="宋体" w:hint="eastAsia"/>
                <w:color w:val="000000"/>
                <w:sz w:val="20"/>
              </w:rPr>
              <w:t>螺距误差</w:t>
            </w:r>
            <w:r w:rsidRPr="00A74BDA">
              <w:rPr>
                <w:rFonts w:ascii="宋体" w:hint="eastAsia"/>
                <w:color w:val="000000"/>
                <w:sz w:val="20"/>
              </w:rPr>
              <w:t>误差测量位置的数量，对应</w:t>
            </w:r>
            <w:r>
              <w:rPr>
                <w:rFonts w:ascii="宋体" w:hint="eastAsia"/>
                <w:color w:val="000000"/>
                <w:sz w:val="20"/>
              </w:rPr>
              <w:t>螺距误差</w:t>
            </w:r>
            <w:r w:rsidRPr="00A74BDA">
              <w:rPr>
                <w:rFonts w:ascii="宋体" w:hint="eastAsia"/>
                <w:color w:val="000000"/>
                <w:sz w:val="20"/>
              </w:rPr>
              <w:t>补偿表的长度</w:t>
            </w:r>
          </w:p>
        </w:tc>
      </w:tr>
      <w:tr w:rsidR="0090408A" w:rsidRPr="00A74BDA" w:rsidTr="00782561">
        <w:trPr>
          <w:jc w:val="center"/>
        </w:trPr>
        <w:tc>
          <w:tcPr>
            <w:tcW w:w="959" w:type="dxa"/>
          </w:tcPr>
          <w:p w:rsidR="0090408A" w:rsidRPr="00A74BDA" w:rsidRDefault="0090408A" w:rsidP="00782561">
            <w:pPr>
              <w:pStyle w:val="o"/>
              <w:jc w:val="center"/>
              <w:rPr>
                <w:rFonts w:ascii="宋体"/>
                <w:color w:val="000000"/>
                <w:sz w:val="20"/>
              </w:rPr>
            </w:pPr>
            <w:r w:rsidRPr="00A74BDA">
              <w:rPr>
                <w:rFonts w:ascii="宋体"/>
                <w:position w:val="-4"/>
                <w:sz w:val="20"/>
              </w:rPr>
              <w:object w:dxaOrig="320" w:dyaOrig="220">
                <v:shape id="_x0000_i1140" type="#_x0000_t75" style="width:16.15pt;height:10.9pt" o:ole="">
                  <v:imagedata r:id="rId278" o:title=""/>
                </v:shape>
                <o:OLEObject Type="Embed" ProgID="Equation.DSMT4" ShapeID="_x0000_i1140" DrawAspect="Content" ObjectID="_1654934747" r:id="rId279"/>
              </w:object>
            </w:r>
          </w:p>
        </w:tc>
        <w:tc>
          <w:tcPr>
            <w:tcW w:w="2835" w:type="dxa"/>
          </w:tcPr>
          <w:p w:rsidR="0090408A" w:rsidRPr="00A74BDA" w:rsidRDefault="0090408A" w:rsidP="00782561">
            <w:pPr>
              <w:pStyle w:val="o"/>
              <w:jc w:val="center"/>
              <w:rPr>
                <w:rFonts w:ascii="宋体"/>
                <w:color w:val="000000"/>
                <w:sz w:val="20"/>
              </w:rPr>
            </w:pPr>
            <w:r w:rsidRPr="00A74BDA">
              <w:rPr>
                <w:rFonts w:ascii="宋体" w:hint="eastAsia"/>
                <w:color w:val="000000"/>
                <w:sz w:val="20"/>
              </w:rPr>
              <w:t>补偿间隔</w:t>
            </w:r>
          </w:p>
        </w:tc>
        <w:tc>
          <w:tcPr>
            <w:tcW w:w="4728" w:type="dxa"/>
          </w:tcPr>
          <w:p w:rsidR="0090408A" w:rsidRPr="00A74BDA" w:rsidRDefault="0090408A" w:rsidP="00782561">
            <w:pPr>
              <w:pStyle w:val="o"/>
              <w:jc w:val="center"/>
              <w:rPr>
                <w:rFonts w:ascii="宋体"/>
                <w:color w:val="000000"/>
                <w:sz w:val="20"/>
              </w:rPr>
            </w:pPr>
            <w:r w:rsidRPr="00A74BDA">
              <w:rPr>
                <w:rFonts w:ascii="宋体" w:hint="eastAsia"/>
                <w:color w:val="000000"/>
                <w:sz w:val="20"/>
              </w:rPr>
              <w:t>补偿点之间的间隔</w:t>
            </w:r>
          </w:p>
        </w:tc>
      </w:tr>
      <w:tr w:rsidR="0090408A" w:rsidRPr="00A74BDA" w:rsidTr="00782561">
        <w:trPr>
          <w:jc w:val="center"/>
        </w:trPr>
        <w:tc>
          <w:tcPr>
            <w:tcW w:w="959" w:type="dxa"/>
          </w:tcPr>
          <w:p w:rsidR="0090408A" w:rsidRPr="00A74BDA" w:rsidRDefault="0090408A" w:rsidP="00782561">
            <w:pPr>
              <w:pStyle w:val="o"/>
              <w:jc w:val="center"/>
              <w:rPr>
                <w:rFonts w:ascii="宋体"/>
                <w:color w:val="000000"/>
                <w:sz w:val="20"/>
              </w:rPr>
            </w:pPr>
            <w:r w:rsidRPr="00A74BDA">
              <w:rPr>
                <w:rFonts w:ascii="宋体"/>
                <w:position w:val="-10"/>
                <w:sz w:val="20"/>
              </w:rPr>
              <w:object w:dxaOrig="499" w:dyaOrig="300">
                <v:shape id="_x0000_i1141" type="#_x0000_t75" style="width:25.15pt;height:15pt" o:ole="">
                  <v:imagedata r:id="rId280" o:title=""/>
                </v:shape>
                <o:OLEObject Type="Embed" ProgID="Equation.DSMT4" ShapeID="_x0000_i1141" DrawAspect="Content" ObjectID="_1654934748" r:id="rId281"/>
              </w:object>
            </w:r>
          </w:p>
        </w:tc>
        <w:tc>
          <w:tcPr>
            <w:tcW w:w="2835" w:type="dxa"/>
          </w:tcPr>
          <w:p w:rsidR="0090408A" w:rsidRPr="00A74BDA" w:rsidRDefault="0090408A" w:rsidP="00782561">
            <w:pPr>
              <w:pStyle w:val="o"/>
              <w:jc w:val="center"/>
              <w:rPr>
                <w:rFonts w:ascii="宋体"/>
                <w:color w:val="000000"/>
                <w:sz w:val="20"/>
              </w:rPr>
            </w:pPr>
            <w:r w:rsidRPr="00A74BDA">
              <w:rPr>
                <w:rFonts w:ascii="宋体" w:hint="eastAsia"/>
                <w:color w:val="000000"/>
                <w:sz w:val="20"/>
              </w:rPr>
              <w:t>参考点补偿位置（偏差号）</w:t>
            </w:r>
          </w:p>
        </w:tc>
        <w:tc>
          <w:tcPr>
            <w:tcW w:w="4728" w:type="dxa"/>
          </w:tcPr>
          <w:p w:rsidR="0090408A" w:rsidRPr="00A74BDA" w:rsidRDefault="0090408A" w:rsidP="00782561">
            <w:pPr>
              <w:pStyle w:val="o"/>
              <w:jc w:val="center"/>
              <w:rPr>
                <w:rFonts w:ascii="宋体"/>
                <w:color w:val="000000"/>
                <w:sz w:val="20"/>
              </w:rPr>
            </w:pPr>
            <w:r w:rsidRPr="00A74BDA">
              <w:rPr>
                <w:rFonts w:ascii="宋体" w:hint="eastAsia"/>
                <w:color w:val="000000"/>
                <w:sz w:val="20"/>
              </w:rPr>
              <w:t>参考点对应补偿表中的点编号</w:t>
            </w:r>
          </w:p>
        </w:tc>
      </w:tr>
      <w:tr w:rsidR="0090408A" w:rsidRPr="00A74BDA" w:rsidTr="00782561">
        <w:trPr>
          <w:jc w:val="center"/>
        </w:trPr>
        <w:tc>
          <w:tcPr>
            <w:tcW w:w="959" w:type="dxa"/>
          </w:tcPr>
          <w:p w:rsidR="0090408A" w:rsidRPr="00A74BDA" w:rsidRDefault="0090408A" w:rsidP="00782561">
            <w:pPr>
              <w:pStyle w:val="o"/>
              <w:jc w:val="center"/>
              <w:rPr>
                <w:rFonts w:ascii="宋体"/>
                <w:color w:val="000000"/>
                <w:sz w:val="20"/>
              </w:rPr>
            </w:pPr>
            <w:r w:rsidRPr="00A74BDA">
              <w:rPr>
                <w:rFonts w:ascii="宋体"/>
                <w:position w:val="-10"/>
                <w:sz w:val="20"/>
              </w:rPr>
              <w:object w:dxaOrig="300" w:dyaOrig="300">
                <v:shape id="_x0000_i1142" type="#_x0000_t75" style="width:15pt;height:15pt" o:ole="">
                  <v:imagedata r:id="rId282" o:title=""/>
                </v:shape>
                <o:OLEObject Type="Embed" ProgID="Equation.DSMT4" ShapeID="_x0000_i1142" DrawAspect="Content" ObjectID="_1654934749" r:id="rId283"/>
              </w:object>
            </w:r>
          </w:p>
        </w:tc>
        <w:tc>
          <w:tcPr>
            <w:tcW w:w="2835" w:type="dxa"/>
          </w:tcPr>
          <w:p w:rsidR="0090408A" w:rsidRPr="00A74BDA" w:rsidRDefault="0090408A" w:rsidP="00782561">
            <w:pPr>
              <w:pStyle w:val="o"/>
              <w:jc w:val="center"/>
              <w:rPr>
                <w:rFonts w:ascii="宋体"/>
                <w:color w:val="000000"/>
                <w:sz w:val="20"/>
              </w:rPr>
            </w:pPr>
            <w:r w:rsidRPr="00A74BDA">
              <w:rPr>
                <w:rFonts w:ascii="宋体" w:hint="eastAsia"/>
                <w:color w:val="000000"/>
                <w:sz w:val="20"/>
              </w:rPr>
              <w:t>最负侧</w:t>
            </w:r>
            <w:r>
              <w:rPr>
                <w:rFonts w:ascii="宋体" w:hint="eastAsia"/>
                <w:color w:val="000000"/>
                <w:sz w:val="20"/>
              </w:rPr>
              <w:t>螺距误差</w:t>
            </w:r>
            <w:r w:rsidRPr="00A74BDA">
              <w:rPr>
                <w:rFonts w:ascii="宋体" w:hint="eastAsia"/>
                <w:color w:val="000000"/>
                <w:sz w:val="20"/>
              </w:rPr>
              <w:t>误差补偿点号</w:t>
            </w:r>
          </w:p>
        </w:tc>
        <w:tc>
          <w:tcPr>
            <w:tcW w:w="4728" w:type="dxa"/>
          </w:tcPr>
          <w:p w:rsidR="0090408A" w:rsidRPr="00A74BDA" w:rsidRDefault="0090408A" w:rsidP="00782561">
            <w:pPr>
              <w:pStyle w:val="o"/>
              <w:jc w:val="center"/>
              <w:rPr>
                <w:rFonts w:ascii="宋体"/>
                <w:color w:val="000000"/>
                <w:sz w:val="20"/>
              </w:rPr>
            </w:pPr>
            <w:r w:rsidRPr="00A74BDA">
              <w:rPr>
                <w:rFonts w:ascii="宋体" w:hint="eastAsia"/>
                <w:color w:val="000000"/>
                <w:sz w:val="20"/>
              </w:rPr>
              <w:t>轴设定的最负侧</w:t>
            </w:r>
            <w:r>
              <w:rPr>
                <w:rFonts w:ascii="宋体" w:hint="eastAsia"/>
                <w:color w:val="000000"/>
                <w:sz w:val="20"/>
              </w:rPr>
              <w:t>螺距误差</w:t>
            </w:r>
            <w:r w:rsidRPr="00A74BDA">
              <w:rPr>
                <w:rFonts w:ascii="宋体" w:hint="eastAsia"/>
                <w:color w:val="000000"/>
                <w:sz w:val="20"/>
              </w:rPr>
              <w:t>误差补偿点号</w:t>
            </w:r>
          </w:p>
        </w:tc>
      </w:tr>
      <w:tr w:rsidR="0090408A" w:rsidRPr="00A74BDA" w:rsidTr="00782561">
        <w:trPr>
          <w:jc w:val="center"/>
        </w:trPr>
        <w:tc>
          <w:tcPr>
            <w:tcW w:w="959" w:type="dxa"/>
          </w:tcPr>
          <w:p w:rsidR="0090408A" w:rsidRPr="00A74BDA" w:rsidRDefault="0090408A" w:rsidP="00782561">
            <w:pPr>
              <w:pStyle w:val="o"/>
              <w:jc w:val="center"/>
              <w:rPr>
                <w:rFonts w:ascii="宋体"/>
                <w:color w:val="000000"/>
                <w:sz w:val="20"/>
              </w:rPr>
            </w:pPr>
            <w:r w:rsidRPr="00A74BDA">
              <w:rPr>
                <w:rFonts w:ascii="宋体"/>
                <w:position w:val="-10"/>
                <w:sz w:val="20"/>
              </w:rPr>
              <w:object w:dxaOrig="460" w:dyaOrig="300">
                <v:shape id="_x0000_i1143" type="#_x0000_t75" style="width:22.9pt;height:15pt" o:ole="">
                  <v:imagedata r:id="rId284" o:title=""/>
                </v:shape>
                <o:OLEObject Type="Embed" ProgID="Equation.DSMT4" ShapeID="_x0000_i1143" DrawAspect="Content" ObjectID="_1654934750" r:id="rId285"/>
              </w:object>
            </w:r>
          </w:p>
        </w:tc>
        <w:tc>
          <w:tcPr>
            <w:tcW w:w="2835" w:type="dxa"/>
          </w:tcPr>
          <w:p w:rsidR="0090408A" w:rsidRPr="00A74BDA" w:rsidRDefault="0090408A" w:rsidP="00782561">
            <w:pPr>
              <w:pStyle w:val="o"/>
              <w:jc w:val="center"/>
              <w:rPr>
                <w:rFonts w:ascii="宋体"/>
                <w:color w:val="000000"/>
                <w:sz w:val="20"/>
              </w:rPr>
            </w:pPr>
            <w:r w:rsidRPr="00A74BDA">
              <w:rPr>
                <w:rFonts w:ascii="宋体" w:hint="eastAsia"/>
                <w:color w:val="000000"/>
                <w:sz w:val="20"/>
              </w:rPr>
              <w:t>最正侧</w:t>
            </w:r>
            <w:r>
              <w:rPr>
                <w:rFonts w:ascii="宋体" w:hint="eastAsia"/>
                <w:color w:val="000000"/>
                <w:sz w:val="20"/>
              </w:rPr>
              <w:t>螺距误差</w:t>
            </w:r>
            <w:r w:rsidRPr="00A74BDA">
              <w:rPr>
                <w:rFonts w:ascii="宋体" w:hint="eastAsia"/>
                <w:color w:val="000000"/>
                <w:sz w:val="20"/>
              </w:rPr>
              <w:t>误差补偿点号</w:t>
            </w:r>
          </w:p>
        </w:tc>
        <w:tc>
          <w:tcPr>
            <w:tcW w:w="4728" w:type="dxa"/>
          </w:tcPr>
          <w:p w:rsidR="0090408A" w:rsidRPr="00A74BDA" w:rsidRDefault="0090408A" w:rsidP="00782561">
            <w:pPr>
              <w:pStyle w:val="o"/>
              <w:jc w:val="center"/>
              <w:rPr>
                <w:rFonts w:ascii="宋体"/>
                <w:color w:val="000000"/>
                <w:sz w:val="20"/>
              </w:rPr>
            </w:pPr>
            <w:r w:rsidRPr="00A74BDA">
              <w:rPr>
                <w:rFonts w:ascii="宋体" w:hint="eastAsia"/>
                <w:color w:val="000000"/>
                <w:sz w:val="20"/>
              </w:rPr>
              <w:t>轴设定的最正侧</w:t>
            </w:r>
            <w:r>
              <w:rPr>
                <w:rFonts w:ascii="宋体" w:hint="eastAsia"/>
                <w:color w:val="000000"/>
                <w:sz w:val="20"/>
              </w:rPr>
              <w:t>螺距误差</w:t>
            </w:r>
            <w:r w:rsidRPr="00A74BDA">
              <w:rPr>
                <w:rFonts w:ascii="宋体" w:hint="eastAsia"/>
                <w:color w:val="000000"/>
                <w:sz w:val="20"/>
              </w:rPr>
              <w:t>误差补偿点号</w:t>
            </w:r>
          </w:p>
        </w:tc>
      </w:tr>
    </w:tbl>
    <w:p w:rsidR="0090408A" w:rsidRDefault="0090408A" w:rsidP="0090408A">
      <w:pPr>
        <w:pStyle w:val="o"/>
        <w:spacing w:line="360" w:lineRule="auto"/>
        <w:ind w:firstLineChars="200" w:firstLine="360"/>
        <w:rPr>
          <w:rFonts w:ascii="宋体"/>
          <w:sz w:val="18"/>
          <w:szCs w:val="18"/>
        </w:rPr>
      </w:pPr>
    </w:p>
    <w:p w:rsidR="0090408A" w:rsidRPr="00A74BDA" w:rsidRDefault="0090408A" w:rsidP="0090408A">
      <w:pPr>
        <w:pStyle w:val="o"/>
        <w:spacing w:line="360" w:lineRule="auto"/>
        <w:ind w:firstLineChars="200" w:firstLine="400"/>
        <w:rPr>
          <w:rFonts w:ascii="宋体"/>
          <w:color w:val="000000"/>
          <w:sz w:val="20"/>
        </w:rPr>
      </w:pPr>
      <w:r w:rsidRPr="00A74BDA">
        <w:rPr>
          <w:rFonts w:ascii="宋体" w:hint="eastAsia"/>
          <w:sz w:val="20"/>
        </w:rPr>
        <w:t>系统需维护一个点数为</w:t>
      </w:r>
      <w:r w:rsidRPr="00A74BDA">
        <w:rPr>
          <w:rFonts w:ascii="宋体"/>
          <w:position w:val="-4"/>
          <w:sz w:val="20"/>
        </w:rPr>
        <w:object w:dxaOrig="279" w:dyaOrig="220">
          <v:shape id="_x0000_i1144" type="#_x0000_t75" style="width:13.9pt;height:10.9pt" o:ole="">
            <v:imagedata r:id="rId276" o:title=""/>
          </v:shape>
          <o:OLEObject Type="Embed" ProgID="Equation.DSMT4" ShapeID="_x0000_i1144" DrawAspect="Content" ObjectID="_1654934751" r:id="rId286"/>
        </w:object>
      </w:r>
      <w:r w:rsidRPr="00A74BDA">
        <w:rPr>
          <w:rFonts w:ascii="宋体" w:hint="eastAsia"/>
          <w:sz w:val="20"/>
        </w:rPr>
        <w:t>的</w:t>
      </w:r>
      <w:r>
        <w:rPr>
          <w:rFonts w:ascii="宋体" w:hint="eastAsia"/>
          <w:color w:val="000000"/>
          <w:sz w:val="20"/>
        </w:rPr>
        <w:t>螺距误差</w:t>
      </w:r>
      <w:r w:rsidRPr="00A74BDA">
        <w:rPr>
          <w:rFonts w:ascii="宋体" w:hint="eastAsia"/>
          <w:color w:val="000000"/>
          <w:sz w:val="20"/>
        </w:rPr>
        <w:t>补偿数据表：</w:t>
      </w:r>
    </w:p>
    <w:p w:rsidR="0090408A" w:rsidRDefault="0090408A" w:rsidP="0090408A">
      <w:pPr>
        <w:pStyle w:val="o"/>
        <w:spacing w:line="360" w:lineRule="auto"/>
        <w:jc w:val="center"/>
        <w:rPr>
          <w:rFonts w:ascii="宋体"/>
          <w:color w:val="000000"/>
          <w:sz w:val="18"/>
          <w:szCs w:val="18"/>
        </w:rPr>
      </w:pPr>
      <w:r>
        <w:rPr>
          <w:rFonts w:ascii="宋体" w:hint="eastAsia"/>
          <w:color w:val="000000"/>
          <w:sz w:val="18"/>
          <w:szCs w:val="18"/>
        </w:rPr>
        <w:t>螺距误差补偿数据表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2"/>
        <w:gridCol w:w="896"/>
        <w:gridCol w:w="1090"/>
        <w:gridCol w:w="1036"/>
        <w:gridCol w:w="850"/>
        <w:gridCol w:w="851"/>
        <w:gridCol w:w="903"/>
        <w:gridCol w:w="1111"/>
        <w:gridCol w:w="1013"/>
      </w:tblGrid>
      <w:tr w:rsidR="0090408A" w:rsidRPr="003E2A91" w:rsidTr="00782561">
        <w:trPr>
          <w:jc w:val="center"/>
        </w:trPr>
        <w:tc>
          <w:tcPr>
            <w:tcW w:w="772" w:type="dxa"/>
            <w:vAlign w:val="center"/>
          </w:tcPr>
          <w:p w:rsidR="0090408A" w:rsidRPr="003E2A91" w:rsidRDefault="0090408A" w:rsidP="00782561">
            <w:pPr>
              <w:pStyle w:val="o"/>
              <w:jc w:val="center"/>
              <w:rPr>
                <w:rFonts w:ascii="宋体"/>
                <w:color w:val="000000"/>
                <w:sz w:val="18"/>
                <w:szCs w:val="18"/>
              </w:rPr>
            </w:pPr>
            <w:r w:rsidRPr="003E2A91">
              <w:rPr>
                <w:rFonts w:ascii="宋体" w:hint="eastAsia"/>
                <w:color w:val="000000"/>
                <w:sz w:val="18"/>
                <w:szCs w:val="18"/>
              </w:rPr>
              <w:t>点号</w:t>
            </w:r>
          </w:p>
        </w:tc>
        <w:tc>
          <w:tcPr>
            <w:tcW w:w="896" w:type="dxa"/>
            <w:vAlign w:val="center"/>
          </w:tcPr>
          <w:p w:rsidR="0090408A" w:rsidRPr="003E2A91" w:rsidRDefault="0090408A" w:rsidP="00782561">
            <w:pPr>
              <w:pStyle w:val="o"/>
              <w:jc w:val="center"/>
              <w:rPr>
                <w:rFonts w:ascii="宋体"/>
                <w:color w:val="000000"/>
                <w:sz w:val="18"/>
                <w:szCs w:val="18"/>
              </w:rPr>
            </w:pPr>
            <w:r w:rsidRPr="003E2A91">
              <w:rPr>
                <w:rFonts w:ascii="宋体"/>
                <w:position w:val="-10"/>
                <w:sz w:val="18"/>
                <w:szCs w:val="18"/>
              </w:rPr>
              <w:object w:dxaOrig="300" w:dyaOrig="300">
                <v:shape id="_x0000_i1145" type="#_x0000_t75" style="width:15pt;height:15pt" o:ole="">
                  <v:imagedata r:id="rId287" o:title=""/>
                </v:shape>
                <o:OLEObject Type="Embed" ProgID="Equation.DSMT4" ShapeID="_x0000_i1145" DrawAspect="Content" ObjectID="_1654934752" r:id="rId288"/>
              </w:object>
            </w:r>
          </w:p>
        </w:tc>
        <w:tc>
          <w:tcPr>
            <w:tcW w:w="1090" w:type="dxa"/>
            <w:vAlign w:val="center"/>
          </w:tcPr>
          <w:p w:rsidR="0090408A" w:rsidRPr="003E2A91" w:rsidRDefault="0090408A" w:rsidP="00782561">
            <w:pPr>
              <w:pStyle w:val="o"/>
              <w:jc w:val="center"/>
              <w:rPr>
                <w:rFonts w:ascii="宋体"/>
                <w:color w:val="000000"/>
                <w:sz w:val="18"/>
                <w:szCs w:val="18"/>
              </w:rPr>
            </w:pPr>
            <w:r w:rsidRPr="003E2A91">
              <w:rPr>
                <w:rFonts w:ascii="宋体"/>
                <w:position w:val="-10"/>
                <w:sz w:val="18"/>
                <w:szCs w:val="18"/>
              </w:rPr>
              <w:object w:dxaOrig="279" w:dyaOrig="300">
                <v:shape id="_x0000_i1146" type="#_x0000_t75" style="width:13.9pt;height:15pt" o:ole="">
                  <v:imagedata r:id="rId289" o:title=""/>
                </v:shape>
                <o:OLEObject Type="Embed" ProgID="Equation.DSMT4" ShapeID="_x0000_i1146" DrawAspect="Content" ObjectID="_1654934753" r:id="rId290"/>
              </w:object>
            </w:r>
          </w:p>
        </w:tc>
        <w:tc>
          <w:tcPr>
            <w:tcW w:w="1036" w:type="dxa"/>
            <w:vAlign w:val="center"/>
          </w:tcPr>
          <w:p w:rsidR="0090408A" w:rsidRPr="003E2A91" w:rsidRDefault="0090408A" w:rsidP="00782561">
            <w:pPr>
              <w:pStyle w:val="o"/>
              <w:jc w:val="center"/>
              <w:rPr>
                <w:rFonts w:ascii="宋体"/>
                <w:color w:val="000000"/>
                <w:sz w:val="18"/>
                <w:szCs w:val="18"/>
              </w:rPr>
            </w:pPr>
            <w:r w:rsidRPr="003E2A91">
              <w:rPr>
                <w:rFonts w:ascii="宋体"/>
                <w:position w:val="-10"/>
                <w:sz w:val="18"/>
                <w:szCs w:val="18"/>
              </w:rPr>
              <w:object w:dxaOrig="300" w:dyaOrig="300">
                <v:shape id="_x0000_i1147" type="#_x0000_t75" style="width:15pt;height:15pt" o:ole="">
                  <v:imagedata r:id="rId291" o:title=""/>
                </v:shape>
                <o:OLEObject Type="Embed" ProgID="Equation.DSMT4" ShapeID="_x0000_i1147" DrawAspect="Content" ObjectID="_1654934754" r:id="rId292"/>
              </w:object>
            </w:r>
          </w:p>
        </w:tc>
        <w:tc>
          <w:tcPr>
            <w:tcW w:w="850" w:type="dxa"/>
            <w:vAlign w:val="center"/>
          </w:tcPr>
          <w:p w:rsidR="0090408A" w:rsidRPr="003E2A91" w:rsidRDefault="0090408A" w:rsidP="00782561">
            <w:pPr>
              <w:pStyle w:val="o"/>
              <w:jc w:val="center"/>
              <w:rPr>
                <w:rFonts w:ascii="宋体"/>
                <w:sz w:val="18"/>
                <w:szCs w:val="18"/>
              </w:rPr>
            </w:pPr>
            <w:r w:rsidRPr="003E2A91">
              <w:rPr>
                <w:rFonts w:ascii="宋体"/>
                <w:sz w:val="18"/>
                <w:szCs w:val="18"/>
              </w:rPr>
              <w:t>……</w:t>
            </w:r>
          </w:p>
        </w:tc>
        <w:tc>
          <w:tcPr>
            <w:tcW w:w="851" w:type="dxa"/>
            <w:vAlign w:val="center"/>
          </w:tcPr>
          <w:p w:rsidR="0090408A" w:rsidRPr="003E2A91" w:rsidRDefault="0090408A" w:rsidP="00782561">
            <w:pPr>
              <w:pStyle w:val="o"/>
              <w:jc w:val="center"/>
              <w:rPr>
                <w:rFonts w:ascii="宋体"/>
                <w:sz w:val="18"/>
                <w:szCs w:val="18"/>
              </w:rPr>
            </w:pPr>
            <w:r w:rsidRPr="003E2A91">
              <w:rPr>
                <w:rFonts w:ascii="宋体"/>
                <w:position w:val="-10"/>
                <w:sz w:val="18"/>
                <w:szCs w:val="18"/>
              </w:rPr>
              <w:object w:dxaOrig="260" w:dyaOrig="300">
                <v:shape id="_x0000_i1148" type="#_x0000_t75" style="width:13.15pt;height:15pt" o:ole="">
                  <v:imagedata r:id="rId293" o:title=""/>
                </v:shape>
                <o:OLEObject Type="Embed" ProgID="Equation.DSMT4" ShapeID="_x0000_i1148" DrawAspect="Content" ObjectID="_1654934755" r:id="rId294"/>
              </w:object>
            </w:r>
          </w:p>
        </w:tc>
        <w:tc>
          <w:tcPr>
            <w:tcW w:w="903" w:type="dxa"/>
            <w:vAlign w:val="center"/>
          </w:tcPr>
          <w:p w:rsidR="0090408A" w:rsidRPr="003E2A91" w:rsidRDefault="0090408A" w:rsidP="00782561">
            <w:pPr>
              <w:pStyle w:val="o"/>
              <w:jc w:val="center"/>
              <w:rPr>
                <w:rFonts w:ascii="宋体"/>
                <w:sz w:val="18"/>
                <w:szCs w:val="18"/>
              </w:rPr>
            </w:pPr>
            <w:r w:rsidRPr="003E2A91">
              <w:rPr>
                <w:rFonts w:ascii="宋体"/>
                <w:sz w:val="18"/>
                <w:szCs w:val="18"/>
              </w:rPr>
              <w:t>……</w:t>
            </w:r>
          </w:p>
        </w:tc>
        <w:tc>
          <w:tcPr>
            <w:tcW w:w="1111" w:type="dxa"/>
            <w:vAlign w:val="center"/>
          </w:tcPr>
          <w:p w:rsidR="0090408A" w:rsidRPr="003E2A91" w:rsidRDefault="0090408A" w:rsidP="00782561">
            <w:pPr>
              <w:pStyle w:val="o"/>
              <w:jc w:val="center"/>
              <w:rPr>
                <w:rFonts w:ascii="宋体"/>
                <w:color w:val="000000"/>
                <w:sz w:val="18"/>
                <w:szCs w:val="18"/>
              </w:rPr>
            </w:pPr>
            <w:r w:rsidRPr="003E2A91">
              <w:rPr>
                <w:rFonts w:ascii="宋体"/>
                <w:position w:val="-10"/>
                <w:sz w:val="18"/>
                <w:szCs w:val="18"/>
              </w:rPr>
              <w:object w:dxaOrig="499" w:dyaOrig="300">
                <v:shape id="_x0000_i1149" type="#_x0000_t75" style="width:25.15pt;height:15pt" o:ole="">
                  <v:imagedata r:id="rId295" o:title=""/>
                </v:shape>
                <o:OLEObject Type="Embed" ProgID="Equation.DSMT4" ShapeID="_x0000_i1149" DrawAspect="Content" ObjectID="_1654934756" r:id="rId296"/>
              </w:object>
            </w:r>
          </w:p>
        </w:tc>
        <w:tc>
          <w:tcPr>
            <w:tcW w:w="1013" w:type="dxa"/>
            <w:vAlign w:val="center"/>
          </w:tcPr>
          <w:p w:rsidR="0090408A" w:rsidRPr="003E2A91" w:rsidRDefault="0090408A" w:rsidP="00782561">
            <w:pPr>
              <w:pStyle w:val="o"/>
              <w:jc w:val="center"/>
              <w:rPr>
                <w:rFonts w:ascii="宋体"/>
                <w:color w:val="000000"/>
                <w:sz w:val="18"/>
                <w:szCs w:val="18"/>
              </w:rPr>
            </w:pPr>
            <w:r w:rsidRPr="003E2A91">
              <w:rPr>
                <w:rFonts w:ascii="宋体"/>
                <w:position w:val="-10"/>
                <w:sz w:val="18"/>
                <w:szCs w:val="18"/>
              </w:rPr>
              <w:object w:dxaOrig="460" w:dyaOrig="300">
                <v:shape id="_x0000_i1150" type="#_x0000_t75" style="width:22.9pt;height:15pt" o:ole="">
                  <v:imagedata r:id="rId297" o:title=""/>
                </v:shape>
                <o:OLEObject Type="Embed" ProgID="Equation.DSMT4" ShapeID="_x0000_i1150" DrawAspect="Content" ObjectID="_1654934757" r:id="rId298"/>
              </w:object>
            </w:r>
          </w:p>
        </w:tc>
      </w:tr>
      <w:tr w:rsidR="0090408A" w:rsidRPr="003E2A91" w:rsidTr="00782561">
        <w:trPr>
          <w:trHeight w:val="414"/>
          <w:jc w:val="center"/>
        </w:trPr>
        <w:tc>
          <w:tcPr>
            <w:tcW w:w="772" w:type="dxa"/>
            <w:vAlign w:val="center"/>
          </w:tcPr>
          <w:p w:rsidR="0090408A" w:rsidRPr="003E2A91" w:rsidRDefault="0090408A" w:rsidP="00782561">
            <w:pPr>
              <w:pStyle w:val="o"/>
              <w:jc w:val="center"/>
              <w:rPr>
                <w:rFonts w:ascii="宋体"/>
                <w:color w:val="000000"/>
                <w:sz w:val="18"/>
                <w:szCs w:val="18"/>
              </w:rPr>
            </w:pPr>
            <w:r w:rsidRPr="003E2A91">
              <w:rPr>
                <w:rFonts w:ascii="宋体" w:hint="eastAsia"/>
                <w:color w:val="000000"/>
                <w:sz w:val="18"/>
                <w:szCs w:val="18"/>
              </w:rPr>
              <w:t>补偿值</w:t>
            </w:r>
          </w:p>
        </w:tc>
        <w:tc>
          <w:tcPr>
            <w:tcW w:w="896" w:type="dxa"/>
            <w:vAlign w:val="center"/>
          </w:tcPr>
          <w:p w:rsidR="0090408A" w:rsidRPr="003E2A91" w:rsidRDefault="0090408A" w:rsidP="00782561">
            <w:pPr>
              <w:pStyle w:val="o"/>
              <w:jc w:val="center"/>
              <w:rPr>
                <w:rFonts w:ascii="宋体"/>
                <w:color w:val="000000"/>
                <w:sz w:val="18"/>
                <w:szCs w:val="18"/>
              </w:rPr>
            </w:pPr>
            <w:r w:rsidRPr="003E2A91">
              <w:rPr>
                <w:position w:val="-10"/>
              </w:rPr>
              <w:object w:dxaOrig="420" w:dyaOrig="279">
                <v:shape id="_x0000_i1151" type="#_x0000_t75" style="width:21pt;height:13.9pt" o:ole="">
                  <v:imagedata r:id="rId299" o:title=""/>
                </v:shape>
                <o:OLEObject Type="Embed" ProgID="Equation.DSMT4" ShapeID="_x0000_i1151" DrawAspect="Content" ObjectID="_1654934758" r:id="rId300"/>
              </w:object>
            </w:r>
          </w:p>
        </w:tc>
        <w:tc>
          <w:tcPr>
            <w:tcW w:w="1090" w:type="dxa"/>
            <w:vAlign w:val="center"/>
          </w:tcPr>
          <w:p w:rsidR="0090408A" w:rsidRPr="003E2A91" w:rsidRDefault="0090408A" w:rsidP="00782561">
            <w:pPr>
              <w:pStyle w:val="o"/>
              <w:jc w:val="center"/>
              <w:rPr>
                <w:rFonts w:ascii="宋体"/>
                <w:color w:val="000000"/>
                <w:sz w:val="18"/>
                <w:szCs w:val="18"/>
              </w:rPr>
            </w:pPr>
            <w:r w:rsidRPr="003E2A91">
              <w:rPr>
                <w:position w:val="-10"/>
              </w:rPr>
              <w:object w:dxaOrig="380" w:dyaOrig="279">
                <v:shape id="_x0000_i1152" type="#_x0000_t75" style="width:19.15pt;height:13.9pt" o:ole="">
                  <v:imagedata r:id="rId301" o:title=""/>
                </v:shape>
                <o:OLEObject Type="Embed" ProgID="Equation.DSMT4" ShapeID="_x0000_i1152" DrawAspect="Content" ObjectID="_1654934759" r:id="rId302"/>
              </w:object>
            </w:r>
          </w:p>
        </w:tc>
        <w:tc>
          <w:tcPr>
            <w:tcW w:w="1036" w:type="dxa"/>
            <w:vAlign w:val="center"/>
          </w:tcPr>
          <w:p w:rsidR="0090408A" w:rsidRPr="003E2A91" w:rsidRDefault="0090408A" w:rsidP="00782561">
            <w:pPr>
              <w:pStyle w:val="o"/>
              <w:jc w:val="center"/>
              <w:rPr>
                <w:rFonts w:ascii="宋体"/>
                <w:color w:val="000000"/>
                <w:sz w:val="18"/>
                <w:szCs w:val="18"/>
              </w:rPr>
            </w:pPr>
            <w:r w:rsidRPr="003E2A91">
              <w:rPr>
                <w:position w:val="-10"/>
              </w:rPr>
              <w:object w:dxaOrig="420" w:dyaOrig="279">
                <v:shape id="_x0000_i1153" type="#_x0000_t75" style="width:21pt;height:13.9pt" o:ole="">
                  <v:imagedata r:id="rId303" o:title=""/>
                </v:shape>
                <o:OLEObject Type="Embed" ProgID="Equation.DSMT4" ShapeID="_x0000_i1153" DrawAspect="Content" ObjectID="_1654934760" r:id="rId304"/>
              </w:object>
            </w:r>
          </w:p>
        </w:tc>
        <w:tc>
          <w:tcPr>
            <w:tcW w:w="850" w:type="dxa"/>
            <w:vAlign w:val="center"/>
          </w:tcPr>
          <w:p w:rsidR="0090408A" w:rsidRPr="003E2A91" w:rsidRDefault="0090408A" w:rsidP="00782561">
            <w:pPr>
              <w:pStyle w:val="o"/>
              <w:jc w:val="center"/>
              <w:rPr>
                <w:rFonts w:ascii="宋体"/>
                <w:sz w:val="18"/>
                <w:szCs w:val="18"/>
              </w:rPr>
            </w:pPr>
            <w:r w:rsidRPr="003E2A91">
              <w:rPr>
                <w:rFonts w:ascii="宋体"/>
                <w:sz w:val="18"/>
                <w:szCs w:val="18"/>
              </w:rPr>
              <w:t>……</w:t>
            </w:r>
          </w:p>
        </w:tc>
        <w:tc>
          <w:tcPr>
            <w:tcW w:w="851" w:type="dxa"/>
            <w:vAlign w:val="center"/>
          </w:tcPr>
          <w:p w:rsidR="0090408A" w:rsidRDefault="0090408A" w:rsidP="00782561">
            <w:pPr>
              <w:pStyle w:val="o"/>
              <w:jc w:val="center"/>
            </w:pPr>
            <w:r w:rsidRPr="003E2A91">
              <w:rPr>
                <w:position w:val="-10"/>
              </w:rPr>
              <w:object w:dxaOrig="380" w:dyaOrig="279">
                <v:shape id="_x0000_i1154" type="#_x0000_t75" style="width:19.15pt;height:13.9pt" o:ole="">
                  <v:imagedata r:id="rId305" o:title=""/>
                </v:shape>
                <o:OLEObject Type="Embed" ProgID="Equation.DSMT4" ShapeID="_x0000_i1154" DrawAspect="Content" ObjectID="_1654934761" r:id="rId306"/>
              </w:object>
            </w:r>
          </w:p>
        </w:tc>
        <w:tc>
          <w:tcPr>
            <w:tcW w:w="903" w:type="dxa"/>
            <w:vAlign w:val="center"/>
          </w:tcPr>
          <w:p w:rsidR="0090408A" w:rsidRPr="003E2A91" w:rsidRDefault="0090408A" w:rsidP="00782561">
            <w:pPr>
              <w:pStyle w:val="o"/>
              <w:jc w:val="center"/>
              <w:rPr>
                <w:rFonts w:ascii="宋体"/>
                <w:sz w:val="18"/>
                <w:szCs w:val="18"/>
              </w:rPr>
            </w:pPr>
            <w:r w:rsidRPr="003E2A91">
              <w:rPr>
                <w:rFonts w:ascii="宋体"/>
                <w:sz w:val="18"/>
                <w:szCs w:val="18"/>
              </w:rPr>
              <w:t>……</w:t>
            </w:r>
          </w:p>
        </w:tc>
        <w:tc>
          <w:tcPr>
            <w:tcW w:w="1111" w:type="dxa"/>
            <w:vAlign w:val="center"/>
          </w:tcPr>
          <w:p w:rsidR="0090408A" w:rsidRPr="003E2A91" w:rsidRDefault="0090408A" w:rsidP="00782561">
            <w:pPr>
              <w:pStyle w:val="o"/>
              <w:jc w:val="center"/>
              <w:rPr>
                <w:rFonts w:ascii="宋体"/>
                <w:color w:val="000000"/>
                <w:sz w:val="18"/>
                <w:szCs w:val="18"/>
              </w:rPr>
            </w:pPr>
            <w:r w:rsidRPr="003E2A91">
              <w:rPr>
                <w:position w:val="-10"/>
              </w:rPr>
              <w:object w:dxaOrig="760" w:dyaOrig="300">
                <v:shape id="_x0000_i1155" type="#_x0000_t75" style="width:37.9pt;height:15pt" o:ole="">
                  <v:imagedata r:id="rId307" o:title=""/>
                </v:shape>
                <o:OLEObject Type="Embed" ProgID="Equation.DSMT4" ShapeID="_x0000_i1155" DrawAspect="Content" ObjectID="_1654934762" r:id="rId308"/>
              </w:object>
            </w:r>
          </w:p>
        </w:tc>
        <w:tc>
          <w:tcPr>
            <w:tcW w:w="1013" w:type="dxa"/>
            <w:vAlign w:val="center"/>
          </w:tcPr>
          <w:p w:rsidR="0090408A" w:rsidRPr="003E2A91" w:rsidRDefault="0090408A" w:rsidP="00782561">
            <w:pPr>
              <w:pStyle w:val="o"/>
              <w:jc w:val="center"/>
              <w:rPr>
                <w:rFonts w:ascii="宋体"/>
                <w:color w:val="000000"/>
                <w:sz w:val="18"/>
                <w:szCs w:val="18"/>
              </w:rPr>
            </w:pPr>
            <w:r w:rsidRPr="003E2A91">
              <w:rPr>
                <w:position w:val="-10"/>
              </w:rPr>
              <w:object w:dxaOrig="740" w:dyaOrig="300">
                <v:shape id="_x0000_i1156" type="#_x0000_t75" style="width:37.15pt;height:15pt" o:ole="">
                  <v:imagedata r:id="rId309" o:title=""/>
                </v:shape>
                <o:OLEObject Type="Embed" ProgID="Equation.DSMT4" ShapeID="_x0000_i1156" DrawAspect="Content" ObjectID="_1654934763" r:id="rId310"/>
              </w:object>
            </w:r>
          </w:p>
        </w:tc>
      </w:tr>
    </w:tbl>
    <w:p w:rsidR="0090408A" w:rsidRPr="00A74BDA" w:rsidRDefault="0090408A" w:rsidP="0090408A">
      <w:pPr>
        <w:pStyle w:val="o"/>
        <w:spacing w:line="360" w:lineRule="auto"/>
        <w:ind w:firstLineChars="200" w:firstLine="400"/>
        <w:rPr>
          <w:rFonts w:ascii="宋体"/>
          <w:color w:val="000000"/>
          <w:sz w:val="20"/>
        </w:rPr>
      </w:pPr>
      <w:r w:rsidRPr="00A74BDA">
        <w:rPr>
          <w:rFonts w:ascii="宋体" w:hint="eastAsia"/>
          <w:color w:val="000000"/>
          <w:sz w:val="20"/>
        </w:rPr>
        <w:t>表中数据将使用激光干涉仪或其他工具测量得到。其中，表格中填写的补偿值</w:t>
      </w:r>
      <w:r w:rsidRPr="00A74BDA">
        <w:rPr>
          <w:position w:val="-10"/>
          <w:sz w:val="20"/>
        </w:rPr>
        <w:object w:dxaOrig="620" w:dyaOrig="279">
          <v:shape id="_x0000_i1157" type="#_x0000_t75" style="width:31.15pt;height:13.9pt" o:ole="">
            <v:imagedata r:id="rId311" o:title=""/>
          </v:shape>
          <o:OLEObject Type="Embed" ProgID="Equation.DSMT4" ShapeID="_x0000_i1157" DrawAspect="Content" ObjectID="_1654934764" r:id="rId312"/>
        </w:object>
      </w:r>
      <w:r w:rsidRPr="00A74BDA">
        <w:rPr>
          <w:rFonts w:ascii="宋体" w:hint="eastAsia"/>
          <w:color w:val="000000"/>
          <w:sz w:val="20"/>
        </w:rPr>
        <w:t>为目标位置</w:t>
      </w:r>
      <w:r w:rsidRPr="00A74BDA">
        <w:rPr>
          <w:rFonts w:ascii="宋体"/>
          <w:position w:val="-10"/>
          <w:sz w:val="20"/>
        </w:rPr>
        <w:object w:dxaOrig="220" w:dyaOrig="300">
          <v:shape id="_x0000_i1158" type="#_x0000_t75" style="width:10.9pt;height:15pt" o:ole="">
            <v:imagedata r:id="rId313" o:title=""/>
          </v:shape>
          <o:OLEObject Type="Embed" ProgID="Equation.DSMT4" ShapeID="_x0000_i1158" DrawAspect="Content" ObjectID="_1654934765" r:id="rId314"/>
        </w:object>
      </w:r>
      <w:r w:rsidRPr="00A74BDA">
        <w:rPr>
          <w:rFonts w:ascii="宋体" w:hint="eastAsia"/>
          <w:sz w:val="20"/>
        </w:rPr>
        <w:t>（</w:t>
      </w:r>
      <w:r w:rsidRPr="00A74BDA">
        <w:rPr>
          <w:rFonts w:ascii="宋体"/>
          <w:position w:val="-10"/>
          <w:sz w:val="20"/>
        </w:rPr>
        <w:object w:dxaOrig="900" w:dyaOrig="300">
          <v:shape id="_x0000_i1159" type="#_x0000_t75" style="width:45pt;height:15pt" o:ole="">
            <v:imagedata r:id="rId315" o:title=""/>
          </v:shape>
          <o:OLEObject Type="Embed" ProgID="Equation.DSMT4" ShapeID="_x0000_i1159" DrawAspect="Content" ObjectID="_1654934766" r:id="rId316"/>
        </w:object>
      </w:r>
      <w:r w:rsidRPr="00A74BDA">
        <w:rPr>
          <w:rFonts w:ascii="宋体" w:hint="eastAsia"/>
          <w:sz w:val="20"/>
        </w:rPr>
        <w:t>）</w:t>
      </w:r>
      <w:r w:rsidRPr="00A74BDA">
        <w:rPr>
          <w:rFonts w:ascii="宋体" w:hint="eastAsia"/>
          <w:color w:val="000000"/>
          <w:sz w:val="20"/>
        </w:rPr>
        <w:t>与实际位置</w:t>
      </w:r>
      <w:r w:rsidRPr="00A74BDA">
        <w:rPr>
          <w:rFonts w:ascii="宋体"/>
          <w:position w:val="-10"/>
          <w:sz w:val="20"/>
        </w:rPr>
        <w:object w:dxaOrig="260" w:dyaOrig="380">
          <v:shape id="_x0000_i1160" type="#_x0000_t75" style="width:13.15pt;height:19.15pt" o:ole="">
            <v:imagedata r:id="rId317" o:title=""/>
          </v:shape>
          <o:OLEObject Type="Embed" ProgID="Equation.DSMT4" ShapeID="_x0000_i1160" DrawAspect="Content" ObjectID="_1654934767" r:id="rId318"/>
        </w:object>
      </w:r>
      <w:r w:rsidRPr="00A74BDA">
        <w:rPr>
          <w:rFonts w:ascii="宋体" w:hint="eastAsia"/>
          <w:color w:val="000000"/>
          <w:sz w:val="20"/>
        </w:rPr>
        <w:t>之差：</w:t>
      </w:r>
      <w:r w:rsidRPr="00A74BDA">
        <w:rPr>
          <w:position w:val="-10"/>
          <w:sz w:val="20"/>
        </w:rPr>
        <w:object w:dxaOrig="1100" w:dyaOrig="380">
          <v:shape id="_x0000_i1161" type="#_x0000_t75" style="width:55.15pt;height:19.15pt" o:ole="">
            <v:imagedata r:id="rId319" o:title=""/>
          </v:shape>
          <o:OLEObject Type="Embed" ProgID="Equation.DSMT4" ShapeID="_x0000_i1161" DrawAspect="Content" ObjectID="_1654934768" r:id="rId320"/>
        </w:object>
      </w:r>
      <w:r w:rsidRPr="00A74BDA">
        <w:rPr>
          <w:rFonts w:ascii="宋体" w:hint="eastAsia"/>
          <w:color w:val="000000"/>
          <w:sz w:val="20"/>
        </w:rPr>
        <w:t>。轴实际位置与目标位置，误差与目标位置之间的关系曲线如图1和2，补偿点之间的补偿值都通过线性插值式（1）获得：</w:t>
      </w:r>
    </w:p>
    <w:p w:rsidR="0090408A" w:rsidRPr="00A74BDA" w:rsidRDefault="0090408A" w:rsidP="0090408A">
      <w:pPr>
        <w:pStyle w:val="o"/>
        <w:wordWrap w:val="0"/>
        <w:spacing w:line="360" w:lineRule="auto"/>
        <w:jc w:val="right"/>
        <w:rPr>
          <w:rFonts w:ascii="宋体"/>
          <w:sz w:val="20"/>
        </w:rPr>
      </w:pPr>
      <w:r w:rsidRPr="00A74BDA">
        <w:rPr>
          <w:rFonts w:ascii="宋体"/>
          <w:position w:val="-20"/>
          <w:sz w:val="20"/>
        </w:rPr>
        <w:object w:dxaOrig="4459" w:dyaOrig="600">
          <v:shape id="_x0000_i1162" type="#_x0000_t75" style="width:223.15pt;height:30pt" o:ole="">
            <v:imagedata r:id="rId321" o:title=""/>
          </v:shape>
          <o:OLEObject Type="Embed" ProgID="Equation.DSMT4" ShapeID="_x0000_i1162" DrawAspect="Content" ObjectID="_1654934769" r:id="rId322"/>
        </w:object>
      </w:r>
      <w:r w:rsidRPr="00A74BDA">
        <w:rPr>
          <w:rFonts w:ascii="宋体" w:hint="eastAsia"/>
          <w:sz w:val="20"/>
        </w:rPr>
        <w:t xml:space="preserve">                  （1）</w:t>
      </w:r>
    </w:p>
    <w:p w:rsidR="0090408A" w:rsidRDefault="0090408A" w:rsidP="0090408A">
      <w:pPr>
        <w:pStyle w:val="o"/>
        <w:spacing w:line="360" w:lineRule="auto"/>
        <w:jc w:val="center"/>
        <w:rPr>
          <w:rFonts w:ascii="宋体"/>
          <w:color w:val="000000"/>
          <w:sz w:val="18"/>
          <w:szCs w:val="18"/>
        </w:rPr>
      </w:pPr>
      <w:r>
        <w:rPr>
          <w:rFonts w:ascii="宋体" w:hint="eastAsia"/>
          <w:color w:val="000000"/>
          <w:sz w:val="18"/>
          <w:szCs w:val="18"/>
        </w:rPr>
        <w:drawing>
          <wp:inline distT="0" distB="0" distL="0" distR="0" wp14:anchorId="07C3DC35" wp14:editId="7FE39F1D">
            <wp:extent cx="3156585" cy="2966085"/>
            <wp:effectExtent l="0" t="0" r="5715" b="5715"/>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3156585" cy="2966085"/>
                    </a:xfrm>
                    <a:prstGeom prst="rect">
                      <a:avLst/>
                    </a:prstGeom>
                    <a:noFill/>
                    <a:ln>
                      <a:noFill/>
                    </a:ln>
                  </pic:spPr>
                </pic:pic>
              </a:graphicData>
            </a:graphic>
          </wp:inline>
        </w:drawing>
      </w:r>
    </w:p>
    <w:p w:rsidR="0090408A" w:rsidRPr="00A74BDA" w:rsidRDefault="0090408A" w:rsidP="0090408A">
      <w:pPr>
        <w:pStyle w:val="o"/>
        <w:spacing w:line="360" w:lineRule="auto"/>
        <w:jc w:val="center"/>
        <w:rPr>
          <w:rFonts w:ascii="宋体"/>
          <w:color w:val="000000"/>
          <w:sz w:val="20"/>
        </w:rPr>
      </w:pPr>
      <w:r w:rsidRPr="00A74BDA">
        <w:rPr>
          <w:rFonts w:ascii="宋体" w:hint="eastAsia"/>
          <w:color w:val="000000"/>
          <w:sz w:val="20"/>
        </w:rPr>
        <w:t>轴实际位置与目标位置关系图</w:t>
      </w:r>
    </w:p>
    <w:p w:rsidR="0090408A" w:rsidRDefault="0090408A" w:rsidP="0090408A">
      <w:pPr>
        <w:pStyle w:val="o"/>
        <w:spacing w:line="360" w:lineRule="auto"/>
        <w:jc w:val="center"/>
        <w:rPr>
          <w:rFonts w:ascii="宋体"/>
          <w:color w:val="000000"/>
          <w:sz w:val="18"/>
          <w:szCs w:val="18"/>
        </w:rPr>
      </w:pPr>
      <w:r>
        <w:rPr>
          <w:rFonts w:ascii="宋体" w:hint="eastAsia"/>
          <w:color w:val="000000"/>
          <w:sz w:val="18"/>
          <w:szCs w:val="18"/>
        </w:rPr>
        <w:lastRenderedPageBreak/>
        <w:drawing>
          <wp:inline distT="0" distB="0" distL="0" distR="0" wp14:anchorId="5A5C0EC6" wp14:editId="18AFA9DC">
            <wp:extent cx="4659630" cy="874395"/>
            <wp:effectExtent l="0" t="0" r="7620" b="190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4659630" cy="874395"/>
                    </a:xfrm>
                    <a:prstGeom prst="rect">
                      <a:avLst/>
                    </a:prstGeom>
                    <a:noFill/>
                    <a:ln>
                      <a:noFill/>
                    </a:ln>
                  </pic:spPr>
                </pic:pic>
              </a:graphicData>
            </a:graphic>
          </wp:inline>
        </w:drawing>
      </w:r>
    </w:p>
    <w:p w:rsidR="0090408A" w:rsidRPr="00A74BDA" w:rsidRDefault="0090408A" w:rsidP="0090408A">
      <w:pPr>
        <w:pStyle w:val="o"/>
        <w:spacing w:line="360" w:lineRule="auto"/>
        <w:jc w:val="center"/>
        <w:rPr>
          <w:rFonts w:ascii="宋体"/>
          <w:color w:val="000000"/>
          <w:sz w:val="20"/>
        </w:rPr>
      </w:pPr>
      <w:r w:rsidRPr="00A74BDA">
        <w:rPr>
          <w:rFonts w:ascii="宋体" w:hint="eastAsia"/>
          <w:color w:val="000000"/>
          <w:sz w:val="20"/>
        </w:rPr>
        <w:t>误差与目标位置之间的关系图</w:t>
      </w:r>
    </w:p>
    <w:p w:rsidR="0090408A" w:rsidRPr="00A74BDA" w:rsidRDefault="0090408A" w:rsidP="0090408A">
      <w:pPr>
        <w:pStyle w:val="o"/>
        <w:spacing w:line="360" w:lineRule="auto"/>
        <w:ind w:firstLineChars="200" w:firstLine="400"/>
        <w:rPr>
          <w:rFonts w:ascii="宋体"/>
          <w:color w:val="000000"/>
          <w:sz w:val="20"/>
        </w:rPr>
      </w:pPr>
      <w:r w:rsidRPr="00A74BDA">
        <w:rPr>
          <w:rFonts w:ascii="宋体" w:hint="eastAsia"/>
          <w:color w:val="000000"/>
          <w:sz w:val="20"/>
        </w:rPr>
        <w:t>在控制过程中，若要控制轴移动到位置</w:t>
      </w:r>
      <w:r w:rsidRPr="00A74BDA">
        <w:rPr>
          <w:rFonts w:ascii="宋体"/>
          <w:position w:val="-10"/>
          <w:sz w:val="20"/>
        </w:rPr>
        <w:object w:dxaOrig="580" w:dyaOrig="300">
          <v:shape id="_x0000_i1163" type="#_x0000_t75" style="width:28.9pt;height:15pt" o:ole="">
            <v:imagedata r:id="rId325" o:title=""/>
          </v:shape>
          <o:OLEObject Type="Embed" ProgID="Equation.DSMT4" ShapeID="_x0000_i1163" DrawAspect="Content" ObjectID="_1654934770" r:id="rId326"/>
        </w:object>
      </w:r>
      <w:r w:rsidRPr="00A74BDA">
        <w:rPr>
          <w:rFonts w:ascii="宋体" w:hint="eastAsia"/>
          <w:sz w:val="20"/>
        </w:rPr>
        <w:t>（指令位置），则需通过</w:t>
      </w:r>
      <w:r w:rsidRPr="00A74BDA">
        <w:rPr>
          <w:rFonts w:ascii="宋体" w:hint="eastAsia"/>
          <w:color w:val="000000"/>
          <w:sz w:val="20"/>
        </w:rPr>
        <w:t>轴实际位置与目标位置关系曲线，计算输出到电机的电机指令位置</w:t>
      </w:r>
      <w:r w:rsidRPr="00A74BDA">
        <w:rPr>
          <w:rFonts w:ascii="宋体"/>
          <w:position w:val="-10"/>
          <w:sz w:val="20"/>
        </w:rPr>
        <w:object w:dxaOrig="600" w:dyaOrig="300">
          <v:shape id="_x0000_i1164" type="#_x0000_t75" style="width:30pt;height:15pt" o:ole="">
            <v:imagedata r:id="rId327" o:title=""/>
          </v:shape>
          <o:OLEObject Type="Embed" ProgID="Equation.DSMT4" ShapeID="_x0000_i1164" DrawAspect="Content" ObjectID="_1654934771" r:id="rId328"/>
        </w:object>
      </w:r>
      <w:r w:rsidRPr="00A74BDA">
        <w:rPr>
          <w:rFonts w:ascii="宋体" w:hint="eastAsia"/>
          <w:sz w:val="20"/>
        </w:rPr>
        <w:t>，如下图。</w:t>
      </w:r>
    </w:p>
    <w:p w:rsidR="0090408A" w:rsidRPr="00A74BDA" w:rsidRDefault="0090408A" w:rsidP="0090408A">
      <w:pPr>
        <w:pStyle w:val="o"/>
        <w:spacing w:line="360" w:lineRule="auto"/>
        <w:jc w:val="center"/>
        <w:rPr>
          <w:rFonts w:ascii="宋体"/>
          <w:color w:val="000000"/>
          <w:sz w:val="20"/>
        </w:rPr>
      </w:pPr>
      <w:r w:rsidRPr="00A74BDA">
        <w:rPr>
          <w:rFonts w:ascii="宋体" w:hint="eastAsia"/>
          <w:color w:val="000000"/>
          <w:sz w:val="20"/>
        </w:rPr>
        <w:drawing>
          <wp:inline distT="0" distB="0" distL="0" distR="0" wp14:anchorId="26140DED" wp14:editId="6A670EFE">
            <wp:extent cx="3546475" cy="3331845"/>
            <wp:effectExtent l="0" t="0" r="0" b="190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3546475" cy="3331845"/>
                    </a:xfrm>
                    <a:prstGeom prst="rect">
                      <a:avLst/>
                    </a:prstGeom>
                    <a:noFill/>
                    <a:ln>
                      <a:noFill/>
                    </a:ln>
                  </pic:spPr>
                </pic:pic>
              </a:graphicData>
            </a:graphic>
          </wp:inline>
        </w:drawing>
      </w:r>
    </w:p>
    <w:p w:rsidR="0090408A" w:rsidRPr="00A74BDA" w:rsidRDefault="0090408A" w:rsidP="0090408A">
      <w:pPr>
        <w:pStyle w:val="o"/>
        <w:spacing w:line="360" w:lineRule="auto"/>
        <w:jc w:val="center"/>
        <w:rPr>
          <w:rFonts w:ascii="宋体"/>
          <w:color w:val="000000"/>
          <w:sz w:val="20"/>
        </w:rPr>
      </w:pPr>
      <w:r w:rsidRPr="00A74BDA">
        <w:rPr>
          <w:rFonts w:ascii="宋体" w:hint="eastAsia"/>
          <w:color w:val="000000"/>
          <w:sz w:val="20"/>
        </w:rPr>
        <w:t>根据轴实际位置与目标位置关系曲线获取电机指令位置</w:t>
      </w:r>
    </w:p>
    <w:p w:rsidR="0090408A" w:rsidRPr="00A74BDA" w:rsidRDefault="0090408A" w:rsidP="0090408A">
      <w:pPr>
        <w:pStyle w:val="o"/>
        <w:spacing w:line="360" w:lineRule="auto"/>
        <w:ind w:firstLineChars="200" w:firstLine="400"/>
        <w:rPr>
          <w:rFonts w:ascii="宋体"/>
          <w:color w:val="000000"/>
          <w:sz w:val="20"/>
        </w:rPr>
      </w:pPr>
      <w:r w:rsidRPr="00A74BDA">
        <w:rPr>
          <w:rFonts w:ascii="宋体" w:hint="eastAsia"/>
          <w:color w:val="000000"/>
          <w:sz w:val="20"/>
        </w:rPr>
        <w:t>具体步骤如下：</w:t>
      </w:r>
    </w:p>
    <w:p w:rsidR="0090408A" w:rsidRPr="00A74BDA" w:rsidRDefault="0090408A" w:rsidP="0090408A">
      <w:pPr>
        <w:pStyle w:val="o"/>
        <w:numPr>
          <w:ilvl w:val="0"/>
          <w:numId w:val="14"/>
        </w:numPr>
        <w:spacing w:line="360" w:lineRule="auto"/>
        <w:rPr>
          <w:rFonts w:ascii="宋体"/>
          <w:sz w:val="20"/>
        </w:rPr>
      </w:pPr>
      <w:r w:rsidRPr="00A74BDA">
        <w:rPr>
          <w:rFonts w:ascii="宋体" w:hint="eastAsia"/>
          <w:sz w:val="20"/>
        </w:rPr>
        <w:t>计算</w:t>
      </w:r>
      <w:r w:rsidRPr="00A74BDA">
        <w:rPr>
          <w:rFonts w:ascii="宋体"/>
          <w:position w:val="-10"/>
          <w:sz w:val="20"/>
        </w:rPr>
        <w:object w:dxaOrig="580" w:dyaOrig="300">
          <v:shape id="_x0000_i1165" type="#_x0000_t75" style="width:28.9pt;height:15pt" o:ole="">
            <v:imagedata r:id="rId325" o:title=""/>
          </v:shape>
          <o:OLEObject Type="Embed" ProgID="Equation.DSMT4" ShapeID="_x0000_i1165" DrawAspect="Content" ObjectID="_1654934772" r:id="rId330"/>
        </w:object>
      </w:r>
      <w:r w:rsidRPr="00A74BDA">
        <w:rPr>
          <w:rFonts w:ascii="宋体" w:hint="eastAsia"/>
          <w:sz w:val="20"/>
        </w:rPr>
        <w:t>相对于</w:t>
      </w:r>
      <w:r>
        <w:rPr>
          <w:rFonts w:ascii="宋体" w:hint="eastAsia"/>
          <w:sz w:val="20"/>
        </w:rPr>
        <w:t>螺距误差</w:t>
      </w:r>
      <w:r w:rsidRPr="00A74BDA">
        <w:rPr>
          <w:rFonts w:ascii="宋体" w:hint="eastAsia"/>
          <w:sz w:val="20"/>
        </w:rPr>
        <w:t>补偿表原点的位置</w:t>
      </w:r>
      <w:r w:rsidRPr="00A74BDA">
        <w:rPr>
          <w:rFonts w:ascii="宋体"/>
          <w:position w:val="-10"/>
          <w:sz w:val="20"/>
        </w:rPr>
        <w:object w:dxaOrig="580" w:dyaOrig="300">
          <v:shape id="_x0000_i1166" type="#_x0000_t75" style="width:28.9pt;height:15pt" o:ole="">
            <v:imagedata r:id="rId331" o:title=""/>
          </v:shape>
          <o:OLEObject Type="Embed" ProgID="Equation.DSMT4" ShapeID="_x0000_i1166" DrawAspect="Content" ObjectID="_1654934773" r:id="rId332"/>
        </w:object>
      </w:r>
      <w:r w:rsidRPr="00A74BDA">
        <w:rPr>
          <w:rFonts w:ascii="宋体" w:hint="eastAsia"/>
          <w:sz w:val="20"/>
        </w:rPr>
        <w:t>：</w:t>
      </w:r>
    </w:p>
    <w:p w:rsidR="0090408A" w:rsidRPr="00A74BDA" w:rsidRDefault="0090408A" w:rsidP="0090408A">
      <w:pPr>
        <w:pStyle w:val="o"/>
        <w:spacing w:line="360" w:lineRule="auto"/>
        <w:jc w:val="center"/>
        <w:rPr>
          <w:rFonts w:ascii="宋体"/>
          <w:color w:val="000000"/>
          <w:sz w:val="20"/>
        </w:rPr>
      </w:pPr>
      <w:r w:rsidRPr="00A74BDA">
        <w:rPr>
          <w:rFonts w:ascii="宋体"/>
          <w:position w:val="-10"/>
          <w:sz w:val="20"/>
        </w:rPr>
        <w:object w:dxaOrig="2880" w:dyaOrig="300">
          <v:shape id="_x0000_i1167" type="#_x0000_t75" style="width:2in;height:15pt" o:ole="">
            <v:imagedata r:id="rId333" o:title=""/>
          </v:shape>
          <o:OLEObject Type="Embed" ProgID="Equation.DSMT4" ShapeID="_x0000_i1167" DrawAspect="Content" ObjectID="_1654934774" r:id="rId334"/>
        </w:object>
      </w:r>
    </w:p>
    <w:p w:rsidR="0090408A" w:rsidRPr="00A74BDA" w:rsidRDefault="0090408A" w:rsidP="0090408A">
      <w:pPr>
        <w:pStyle w:val="o"/>
        <w:numPr>
          <w:ilvl w:val="0"/>
          <w:numId w:val="14"/>
        </w:numPr>
        <w:spacing w:line="360" w:lineRule="auto"/>
        <w:rPr>
          <w:rFonts w:ascii="宋体"/>
          <w:color w:val="000000"/>
          <w:sz w:val="20"/>
        </w:rPr>
      </w:pPr>
      <w:r w:rsidRPr="00A74BDA">
        <w:rPr>
          <w:rFonts w:ascii="宋体" w:hint="eastAsia"/>
          <w:color w:val="000000"/>
          <w:sz w:val="20"/>
        </w:rPr>
        <w:t>计算</w:t>
      </w:r>
      <w:r w:rsidRPr="00A74BDA">
        <w:rPr>
          <w:rFonts w:ascii="宋体"/>
          <w:position w:val="-10"/>
          <w:sz w:val="20"/>
        </w:rPr>
        <w:object w:dxaOrig="580" w:dyaOrig="300">
          <v:shape id="_x0000_i1168" type="#_x0000_t75" style="width:28.9pt;height:15pt" o:ole="">
            <v:imagedata r:id="rId331" o:title=""/>
          </v:shape>
          <o:OLEObject Type="Embed" ProgID="Equation.DSMT4" ShapeID="_x0000_i1168" DrawAspect="Content" ObjectID="_1654934775" r:id="rId335"/>
        </w:object>
      </w:r>
      <w:r w:rsidRPr="00A74BDA">
        <w:rPr>
          <w:rFonts w:ascii="宋体" w:hint="eastAsia"/>
          <w:sz w:val="20"/>
        </w:rPr>
        <w:t>处于哪两个补偿点的实际位置之间，即搜索</w:t>
      </w:r>
      <w:r w:rsidRPr="00A74BDA">
        <w:rPr>
          <w:rFonts w:ascii="宋体"/>
          <w:position w:val="-6"/>
          <w:sz w:val="20"/>
        </w:rPr>
        <w:object w:dxaOrig="139" w:dyaOrig="240">
          <v:shape id="_x0000_i1169" type="#_x0000_t75" style="width:7.15pt;height:12pt" o:ole="">
            <v:imagedata r:id="rId336" o:title=""/>
          </v:shape>
          <o:OLEObject Type="Embed" ProgID="Equation.DSMT4" ShapeID="_x0000_i1169" DrawAspect="Content" ObjectID="_1654934776" r:id="rId337"/>
        </w:object>
      </w:r>
      <w:r w:rsidRPr="00A74BDA">
        <w:rPr>
          <w:rFonts w:ascii="宋体" w:hint="eastAsia"/>
          <w:sz w:val="20"/>
        </w:rPr>
        <w:t>，使得：</w:t>
      </w:r>
    </w:p>
    <w:p w:rsidR="0090408A" w:rsidRPr="00A74BDA" w:rsidRDefault="0090408A" w:rsidP="0090408A">
      <w:pPr>
        <w:pStyle w:val="o"/>
        <w:spacing w:line="360" w:lineRule="auto"/>
        <w:jc w:val="center"/>
        <w:rPr>
          <w:rFonts w:ascii="宋体"/>
          <w:color w:val="000000"/>
          <w:sz w:val="20"/>
        </w:rPr>
      </w:pPr>
      <w:r w:rsidRPr="00A74BDA">
        <w:rPr>
          <w:rFonts w:ascii="宋体"/>
          <w:position w:val="-10"/>
          <w:sz w:val="20"/>
        </w:rPr>
        <w:object w:dxaOrig="1500" w:dyaOrig="380">
          <v:shape id="_x0000_i1170" type="#_x0000_t75" style="width:75pt;height:19.15pt" o:ole="">
            <v:imagedata r:id="rId338" o:title=""/>
          </v:shape>
          <o:OLEObject Type="Embed" ProgID="Equation.DSMT4" ShapeID="_x0000_i1170" DrawAspect="Content" ObjectID="_1654934777" r:id="rId339"/>
        </w:object>
      </w:r>
    </w:p>
    <w:p w:rsidR="0090408A" w:rsidRPr="00A74BDA" w:rsidRDefault="0090408A" w:rsidP="0090408A">
      <w:pPr>
        <w:pStyle w:val="o"/>
        <w:spacing w:line="360" w:lineRule="auto"/>
        <w:ind w:left="720"/>
        <w:rPr>
          <w:rFonts w:ascii="宋体"/>
          <w:color w:val="000000"/>
          <w:sz w:val="20"/>
        </w:rPr>
      </w:pPr>
      <w:r w:rsidRPr="00A74BDA">
        <w:rPr>
          <w:rFonts w:ascii="宋体" w:hint="eastAsia"/>
          <w:sz w:val="20"/>
        </w:rPr>
        <w:t>其中，</w:t>
      </w:r>
      <w:r w:rsidRPr="00A74BDA">
        <w:rPr>
          <w:rFonts w:ascii="宋体"/>
          <w:position w:val="-10"/>
          <w:sz w:val="20"/>
        </w:rPr>
        <w:object w:dxaOrig="1120" w:dyaOrig="380">
          <v:shape id="_x0000_i1171" type="#_x0000_t75" style="width:55.9pt;height:19.15pt" o:ole="">
            <v:imagedata r:id="rId340" o:title=""/>
          </v:shape>
          <o:OLEObject Type="Embed" ProgID="Equation.DSMT4" ShapeID="_x0000_i1171" DrawAspect="Content" ObjectID="_1654934778" r:id="rId341"/>
        </w:object>
      </w:r>
      <w:r w:rsidRPr="00A74BDA">
        <w:rPr>
          <w:rFonts w:ascii="宋体" w:hint="eastAsia"/>
          <w:sz w:val="20"/>
        </w:rPr>
        <w:t>。若</w:t>
      </w:r>
      <w:r w:rsidRPr="00A74BDA">
        <w:rPr>
          <w:rFonts w:ascii="宋体"/>
          <w:position w:val="-6"/>
          <w:sz w:val="20"/>
        </w:rPr>
        <w:object w:dxaOrig="139" w:dyaOrig="240">
          <v:shape id="_x0000_i1172" type="#_x0000_t75" style="width:7.15pt;height:12pt" o:ole="">
            <v:imagedata r:id="rId336" o:title=""/>
          </v:shape>
          <o:OLEObject Type="Embed" ProgID="Equation.DSMT4" ShapeID="_x0000_i1172" DrawAspect="Content" ObjectID="_1654934779" r:id="rId342"/>
        </w:object>
      </w:r>
      <w:r w:rsidRPr="00A74BDA">
        <w:rPr>
          <w:rFonts w:ascii="宋体" w:hint="eastAsia"/>
          <w:sz w:val="20"/>
        </w:rPr>
        <w:t>超出</w:t>
      </w:r>
      <w:r w:rsidRPr="00A74BDA">
        <w:rPr>
          <w:rFonts w:ascii="宋体"/>
          <w:position w:val="-6"/>
          <w:sz w:val="20"/>
        </w:rPr>
        <w:object w:dxaOrig="820" w:dyaOrig="240">
          <v:shape id="_x0000_i1173" type="#_x0000_t75" style="width:40.9pt;height:12pt" o:ole="">
            <v:imagedata r:id="rId343" o:title=""/>
          </v:shape>
          <o:OLEObject Type="Embed" ProgID="Equation.DSMT4" ShapeID="_x0000_i1173" DrawAspect="Content" ObjectID="_1654934780" r:id="rId344"/>
        </w:object>
      </w:r>
      <w:r w:rsidRPr="00A74BDA">
        <w:rPr>
          <w:rFonts w:ascii="宋体" w:hint="eastAsia"/>
          <w:sz w:val="20"/>
        </w:rPr>
        <w:t>的范围，则转到3，否则转到4。</w:t>
      </w:r>
    </w:p>
    <w:p w:rsidR="0090408A" w:rsidRPr="00A74BDA" w:rsidRDefault="0090408A" w:rsidP="0090408A">
      <w:pPr>
        <w:pStyle w:val="o"/>
        <w:numPr>
          <w:ilvl w:val="0"/>
          <w:numId w:val="14"/>
        </w:numPr>
        <w:spacing w:line="360" w:lineRule="auto"/>
        <w:rPr>
          <w:rFonts w:ascii="宋体"/>
          <w:color w:val="000000"/>
          <w:sz w:val="20"/>
        </w:rPr>
      </w:pPr>
      <w:r w:rsidRPr="00A74BDA">
        <w:rPr>
          <w:rFonts w:ascii="宋体" w:hint="eastAsia"/>
          <w:color w:val="000000"/>
          <w:sz w:val="20"/>
        </w:rPr>
        <w:t>令</w:t>
      </w:r>
      <w:r w:rsidRPr="00A74BDA">
        <w:rPr>
          <w:rFonts w:ascii="宋体"/>
          <w:position w:val="-10"/>
          <w:sz w:val="20"/>
        </w:rPr>
        <w:object w:dxaOrig="1320" w:dyaOrig="300">
          <v:shape id="_x0000_i1174" type="#_x0000_t75" style="width:66pt;height:15pt" o:ole="">
            <v:imagedata r:id="rId345" o:title=""/>
          </v:shape>
          <o:OLEObject Type="Embed" ProgID="Equation.DSMT4" ShapeID="_x0000_i1174" DrawAspect="Content" ObjectID="_1654934781" r:id="rId346"/>
        </w:object>
      </w:r>
      <w:r w:rsidRPr="00A74BDA">
        <w:rPr>
          <w:rFonts w:ascii="宋体" w:hint="eastAsia"/>
          <w:sz w:val="20"/>
        </w:rPr>
        <w:t>，即无需进行</w:t>
      </w:r>
      <w:r>
        <w:rPr>
          <w:rFonts w:ascii="宋体" w:hint="eastAsia"/>
          <w:sz w:val="20"/>
        </w:rPr>
        <w:t>螺距误差</w:t>
      </w:r>
      <w:r w:rsidRPr="00A74BDA">
        <w:rPr>
          <w:rFonts w:ascii="宋体" w:hint="eastAsia"/>
          <w:sz w:val="20"/>
        </w:rPr>
        <w:t>补偿，结束。</w:t>
      </w:r>
    </w:p>
    <w:p w:rsidR="0090408A" w:rsidRPr="001707D2" w:rsidRDefault="0090408A" w:rsidP="0090408A">
      <w:pPr>
        <w:pStyle w:val="o"/>
        <w:numPr>
          <w:ilvl w:val="0"/>
          <w:numId w:val="14"/>
        </w:numPr>
        <w:spacing w:line="360" w:lineRule="auto"/>
        <w:rPr>
          <w:rFonts w:ascii="宋体"/>
          <w:color w:val="000000"/>
          <w:sz w:val="20"/>
        </w:rPr>
      </w:pPr>
      <w:r w:rsidRPr="00A74BDA">
        <w:rPr>
          <w:rFonts w:ascii="宋体" w:hint="eastAsia"/>
          <w:color w:val="000000"/>
          <w:sz w:val="20"/>
        </w:rPr>
        <w:t>把</w:t>
      </w:r>
      <w:r w:rsidRPr="00A74BDA">
        <w:rPr>
          <w:rFonts w:ascii="宋体"/>
          <w:position w:val="-10"/>
          <w:sz w:val="20"/>
        </w:rPr>
        <w:object w:dxaOrig="580" w:dyaOrig="300">
          <v:shape id="_x0000_i1175" type="#_x0000_t75" style="width:28.9pt;height:15pt" o:ole="">
            <v:imagedata r:id="rId331" o:title=""/>
          </v:shape>
          <o:OLEObject Type="Embed" ProgID="Equation.DSMT4" ShapeID="_x0000_i1175" DrawAspect="Content" ObjectID="_1654934782" r:id="rId347"/>
        </w:object>
      </w:r>
      <w:r w:rsidRPr="00A74BDA">
        <w:rPr>
          <w:rFonts w:ascii="宋体" w:hint="eastAsia"/>
          <w:sz w:val="20"/>
        </w:rPr>
        <w:t>代入</w:t>
      </w:r>
      <w:r w:rsidRPr="00A74BDA">
        <w:rPr>
          <w:rFonts w:ascii="宋体" w:hint="eastAsia"/>
          <w:color w:val="000000"/>
          <w:sz w:val="20"/>
        </w:rPr>
        <w:t>式（1）的反函数</w:t>
      </w:r>
      <w:r w:rsidRPr="00A74BDA">
        <w:rPr>
          <w:position w:val="-10"/>
          <w:sz w:val="20"/>
        </w:rPr>
        <w:object w:dxaOrig="540" w:dyaOrig="320">
          <v:shape id="_x0000_i1176" type="#_x0000_t75" style="width:27pt;height:16.15pt" o:ole="">
            <v:imagedata r:id="rId348" o:title=""/>
          </v:shape>
          <o:OLEObject Type="Embed" ProgID="Equation.DSMT4" ShapeID="_x0000_i1176" DrawAspect="Content" ObjectID="_1654934783" r:id="rId349"/>
        </w:object>
      </w:r>
      <w:r w:rsidRPr="00A74BDA">
        <w:rPr>
          <w:rFonts w:ascii="宋体" w:hint="eastAsia"/>
          <w:color w:val="000000"/>
          <w:sz w:val="20"/>
        </w:rPr>
        <w:t>中计算电机指令相对</w:t>
      </w:r>
      <w:r>
        <w:rPr>
          <w:rFonts w:ascii="宋体" w:hint="eastAsia"/>
          <w:sz w:val="20"/>
        </w:rPr>
        <w:t>螺距误差</w:t>
      </w:r>
      <w:r w:rsidRPr="00A74BDA">
        <w:rPr>
          <w:rFonts w:ascii="宋体" w:hint="eastAsia"/>
          <w:sz w:val="20"/>
        </w:rPr>
        <w:t>补偿表原点的位置</w:t>
      </w:r>
      <w:r w:rsidRPr="00A74BDA">
        <w:rPr>
          <w:rFonts w:ascii="宋体"/>
          <w:position w:val="-10"/>
          <w:sz w:val="20"/>
        </w:rPr>
        <w:object w:dxaOrig="600" w:dyaOrig="300">
          <v:shape id="_x0000_i1177" type="#_x0000_t75" style="width:30pt;height:15pt" o:ole="">
            <v:imagedata r:id="rId350" o:title=""/>
          </v:shape>
          <o:OLEObject Type="Embed" ProgID="Equation.DSMT4" ShapeID="_x0000_i1177" DrawAspect="Content" ObjectID="_1654934784" r:id="rId351"/>
        </w:object>
      </w:r>
      <w:r w:rsidRPr="00A74BDA">
        <w:rPr>
          <w:rFonts w:ascii="宋体" w:hint="eastAsia"/>
          <w:sz w:val="20"/>
        </w:rPr>
        <w:t>：</w:t>
      </w:r>
    </w:p>
    <w:p w:rsidR="0090408A" w:rsidRPr="00A74BDA" w:rsidRDefault="0090408A" w:rsidP="0090408A">
      <w:pPr>
        <w:pStyle w:val="o"/>
        <w:numPr>
          <w:ilvl w:val="0"/>
          <w:numId w:val="14"/>
        </w:numPr>
        <w:spacing w:line="360" w:lineRule="auto"/>
        <w:jc w:val="center"/>
        <w:rPr>
          <w:rFonts w:ascii="宋体"/>
          <w:color w:val="000000"/>
          <w:sz w:val="20"/>
        </w:rPr>
      </w:pPr>
      <w:r w:rsidRPr="00A74BDA">
        <w:rPr>
          <w:rFonts w:ascii="宋体"/>
          <w:position w:val="-30"/>
          <w:sz w:val="20"/>
        </w:rPr>
        <w:object w:dxaOrig="3060" w:dyaOrig="639">
          <v:shape id="_x0000_i1178" type="#_x0000_t75" style="width:153pt;height:31.9pt" o:ole="">
            <v:imagedata r:id="rId352" o:title=""/>
          </v:shape>
          <o:OLEObject Type="Embed" ProgID="Equation.DSMT4" ShapeID="_x0000_i1178" DrawAspect="Content" ObjectID="_1654934785" r:id="rId353"/>
        </w:object>
      </w:r>
    </w:p>
    <w:p w:rsidR="0090408A" w:rsidRPr="001707D2" w:rsidRDefault="0090408A" w:rsidP="0090408A">
      <w:pPr>
        <w:pStyle w:val="o"/>
        <w:numPr>
          <w:ilvl w:val="0"/>
          <w:numId w:val="14"/>
        </w:numPr>
        <w:spacing w:line="360" w:lineRule="auto"/>
        <w:rPr>
          <w:rFonts w:ascii="宋体"/>
          <w:color w:val="000000"/>
          <w:sz w:val="20"/>
        </w:rPr>
      </w:pPr>
      <w:r w:rsidRPr="001707D2">
        <w:rPr>
          <w:rFonts w:ascii="宋体" w:hint="eastAsia"/>
          <w:color w:val="000000"/>
          <w:sz w:val="20"/>
        </w:rPr>
        <w:t>计算电机指令位置：</w:t>
      </w:r>
      <w:r w:rsidRPr="00A74BDA">
        <w:rPr>
          <w:rFonts w:ascii="宋体"/>
          <w:position w:val="-10"/>
          <w:sz w:val="20"/>
        </w:rPr>
        <w:object w:dxaOrig="2920" w:dyaOrig="300">
          <v:shape id="_x0000_i1179" type="#_x0000_t75" style="width:145.9pt;height:15pt" o:ole="">
            <v:imagedata r:id="rId354" o:title=""/>
          </v:shape>
          <o:OLEObject Type="Embed" ProgID="Equation.DSMT4" ShapeID="_x0000_i1179" DrawAspect="Content" ObjectID="_1654934786" r:id="rId355"/>
        </w:object>
      </w:r>
      <w:r w:rsidRPr="001707D2">
        <w:rPr>
          <w:rFonts w:ascii="宋体" w:hint="eastAsia"/>
          <w:sz w:val="20"/>
        </w:rPr>
        <w:t>，结束。</w:t>
      </w:r>
    </w:p>
    <w:p w:rsidR="0090408A" w:rsidRDefault="0090408A" w:rsidP="0090408A">
      <w:pPr>
        <w:pStyle w:val="3"/>
        <w:spacing w:before="156" w:after="156"/>
        <w:ind w:left="964" w:hanging="964"/>
        <w:rPr>
          <w:lang w:eastAsia="zh-CN"/>
        </w:rPr>
      </w:pPr>
      <w:bookmarkStart w:id="112" w:name="_Toc451342854"/>
      <w:r>
        <w:rPr>
          <w:rFonts w:hint="eastAsia"/>
          <w:lang w:eastAsia="zh-CN"/>
        </w:rPr>
        <w:t>反补偿</w:t>
      </w:r>
      <w:bookmarkEnd w:id="112"/>
    </w:p>
    <w:p w:rsidR="0090408A" w:rsidRPr="00A74BDA" w:rsidRDefault="0090408A" w:rsidP="0090408A">
      <w:pPr>
        <w:pStyle w:val="o"/>
        <w:spacing w:line="360" w:lineRule="auto"/>
        <w:ind w:left="840" w:firstLineChars="200" w:firstLine="400"/>
        <w:rPr>
          <w:rFonts w:ascii="宋体"/>
          <w:sz w:val="20"/>
        </w:rPr>
      </w:pPr>
      <w:r w:rsidRPr="00A74BDA">
        <w:rPr>
          <w:rFonts w:ascii="宋体" w:hint="eastAsia"/>
          <w:color w:val="000000"/>
          <w:sz w:val="20"/>
        </w:rPr>
        <w:t>相反的，在控制过程中，若根据反馈获取到电机的实际位置</w:t>
      </w:r>
      <w:r w:rsidRPr="00A74BDA">
        <w:rPr>
          <w:rFonts w:ascii="宋体"/>
          <w:position w:val="-10"/>
          <w:sz w:val="20"/>
        </w:rPr>
        <w:object w:dxaOrig="600" w:dyaOrig="300">
          <v:shape id="_x0000_i1180" type="#_x0000_t75" style="width:30pt;height:15pt" o:ole="">
            <v:imagedata r:id="rId356" o:title=""/>
          </v:shape>
          <o:OLEObject Type="Embed" ProgID="Equation.DSMT4" ShapeID="_x0000_i1180" DrawAspect="Content" ObjectID="_1654934787" r:id="rId357"/>
        </w:object>
      </w:r>
      <w:r w:rsidRPr="00A74BDA">
        <w:rPr>
          <w:rFonts w:ascii="宋体" w:hint="eastAsia"/>
          <w:color w:val="000000"/>
          <w:sz w:val="20"/>
        </w:rPr>
        <w:t>，</w:t>
      </w:r>
      <w:r w:rsidRPr="00A74BDA">
        <w:rPr>
          <w:rFonts w:ascii="宋体" w:hint="eastAsia"/>
          <w:sz w:val="20"/>
        </w:rPr>
        <w:t>则需通过</w:t>
      </w:r>
      <w:r w:rsidRPr="00A74BDA">
        <w:rPr>
          <w:rFonts w:ascii="宋体" w:hint="eastAsia"/>
          <w:color w:val="000000"/>
          <w:sz w:val="20"/>
        </w:rPr>
        <w:t>轴实际位置与目标位置关系曲线，计算轴的实际位置</w:t>
      </w:r>
      <w:r w:rsidRPr="00A74BDA">
        <w:rPr>
          <w:rFonts w:ascii="宋体"/>
          <w:position w:val="-10"/>
          <w:sz w:val="20"/>
        </w:rPr>
        <w:object w:dxaOrig="580" w:dyaOrig="300">
          <v:shape id="_x0000_i1181" type="#_x0000_t75" style="width:28.9pt;height:15pt" o:ole="">
            <v:imagedata r:id="rId358" o:title=""/>
          </v:shape>
          <o:OLEObject Type="Embed" ProgID="Equation.DSMT4" ShapeID="_x0000_i1181" DrawAspect="Content" ObjectID="_1654934788" r:id="rId359"/>
        </w:object>
      </w:r>
      <w:r w:rsidRPr="00A74BDA">
        <w:rPr>
          <w:rFonts w:ascii="宋体" w:hint="eastAsia"/>
          <w:sz w:val="20"/>
        </w:rPr>
        <w:t>，这个计算过程为螺距误差反补尝，如下图。</w:t>
      </w:r>
    </w:p>
    <w:p w:rsidR="0090408A" w:rsidRPr="00A74BDA" w:rsidRDefault="0090408A" w:rsidP="0090408A">
      <w:pPr>
        <w:pStyle w:val="o"/>
        <w:spacing w:line="360" w:lineRule="auto"/>
        <w:jc w:val="center"/>
        <w:rPr>
          <w:rFonts w:ascii="宋体"/>
          <w:color w:val="000000"/>
          <w:sz w:val="20"/>
        </w:rPr>
      </w:pPr>
      <w:r w:rsidRPr="00A74BDA">
        <w:rPr>
          <w:rFonts w:ascii="宋体" w:hint="eastAsia"/>
          <w:color w:val="000000"/>
          <w:sz w:val="20"/>
        </w:rPr>
        <w:drawing>
          <wp:inline distT="0" distB="0" distL="0" distR="0" wp14:anchorId="6A645A4B" wp14:editId="26E8DC6B">
            <wp:extent cx="3903980" cy="3673475"/>
            <wp:effectExtent l="0" t="0" r="1270" b="3175"/>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3903980" cy="3673475"/>
                    </a:xfrm>
                    <a:prstGeom prst="rect">
                      <a:avLst/>
                    </a:prstGeom>
                    <a:noFill/>
                    <a:ln>
                      <a:noFill/>
                    </a:ln>
                  </pic:spPr>
                </pic:pic>
              </a:graphicData>
            </a:graphic>
          </wp:inline>
        </w:drawing>
      </w:r>
    </w:p>
    <w:p w:rsidR="0090408A" w:rsidRPr="00A74BDA" w:rsidRDefault="0090408A" w:rsidP="0090408A">
      <w:pPr>
        <w:pStyle w:val="o"/>
        <w:spacing w:line="360" w:lineRule="auto"/>
        <w:jc w:val="center"/>
        <w:rPr>
          <w:rFonts w:ascii="宋体"/>
          <w:color w:val="000000"/>
          <w:sz w:val="20"/>
        </w:rPr>
      </w:pPr>
      <w:r w:rsidRPr="00A74BDA">
        <w:rPr>
          <w:rFonts w:ascii="宋体" w:hint="eastAsia"/>
          <w:color w:val="000000"/>
          <w:sz w:val="20"/>
        </w:rPr>
        <w:t>根据轴实际位置与目标位置关系曲线获取轴实际位置</w:t>
      </w:r>
    </w:p>
    <w:p w:rsidR="0090408A" w:rsidRPr="00A74BDA" w:rsidRDefault="0090408A" w:rsidP="0090408A">
      <w:pPr>
        <w:pStyle w:val="o"/>
        <w:spacing w:line="360" w:lineRule="auto"/>
        <w:ind w:firstLineChars="200" w:firstLine="400"/>
        <w:rPr>
          <w:rFonts w:ascii="宋体"/>
          <w:color w:val="000000"/>
          <w:sz w:val="20"/>
        </w:rPr>
      </w:pPr>
      <w:r w:rsidRPr="00A74BDA">
        <w:rPr>
          <w:rFonts w:ascii="宋体" w:hint="eastAsia"/>
          <w:color w:val="000000"/>
          <w:sz w:val="20"/>
        </w:rPr>
        <w:t>具体步骤如下：</w:t>
      </w:r>
    </w:p>
    <w:p w:rsidR="0090408A" w:rsidRPr="00A74BDA" w:rsidRDefault="0090408A" w:rsidP="0090408A">
      <w:pPr>
        <w:pStyle w:val="o"/>
        <w:numPr>
          <w:ilvl w:val="0"/>
          <w:numId w:val="15"/>
        </w:numPr>
        <w:spacing w:line="360" w:lineRule="auto"/>
        <w:rPr>
          <w:rFonts w:ascii="宋体"/>
          <w:sz w:val="20"/>
        </w:rPr>
      </w:pPr>
      <w:r w:rsidRPr="00A74BDA">
        <w:rPr>
          <w:rFonts w:ascii="宋体" w:hint="eastAsia"/>
          <w:sz w:val="20"/>
        </w:rPr>
        <w:t>计算</w:t>
      </w:r>
      <w:r w:rsidRPr="00A74BDA">
        <w:rPr>
          <w:rFonts w:ascii="宋体"/>
          <w:position w:val="-10"/>
          <w:sz w:val="20"/>
        </w:rPr>
        <w:object w:dxaOrig="600" w:dyaOrig="300">
          <v:shape id="_x0000_i1182" type="#_x0000_t75" style="width:30pt;height:15pt" o:ole="">
            <v:imagedata r:id="rId356" o:title=""/>
          </v:shape>
          <o:OLEObject Type="Embed" ProgID="Equation.DSMT4" ShapeID="_x0000_i1182" DrawAspect="Content" ObjectID="_1654934789" r:id="rId361"/>
        </w:object>
      </w:r>
      <w:r w:rsidRPr="00A74BDA">
        <w:rPr>
          <w:rFonts w:ascii="宋体" w:hint="eastAsia"/>
          <w:sz w:val="20"/>
        </w:rPr>
        <w:t>相对于</w:t>
      </w:r>
      <w:r>
        <w:rPr>
          <w:rFonts w:ascii="宋体" w:hint="eastAsia"/>
          <w:sz w:val="20"/>
        </w:rPr>
        <w:t>螺距误差</w:t>
      </w:r>
      <w:r w:rsidRPr="00A74BDA">
        <w:rPr>
          <w:rFonts w:ascii="宋体" w:hint="eastAsia"/>
          <w:sz w:val="20"/>
        </w:rPr>
        <w:t>补偿表原点的位置</w:t>
      </w:r>
      <w:r w:rsidRPr="00A74BDA">
        <w:rPr>
          <w:rFonts w:ascii="宋体"/>
          <w:position w:val="-10"/>
          <w:sz w:val="20"/>
        </w:rPr>
        <w:object w:dxaOrig="600" w:dyaOrig="300">
          <v:shape id="_x0000_i1183" type="#_x0000_t75" style="width:30pt;height:15pt" o:ole="">
            <v:imagedata r:id="rId362" o:title=""/>
          </v:shape>
          <o:OLEObject Type="Embed" ProgID="Equation.DSMT4" ShapeID="_x0000_i1183" DrawAspect="Content" ObjectID="_1654934790" r:id="rId363"/>
        </w:object>
      </w:r>
      <w:r w:rsidRPr="00A74BDA">
        <w:rPr>
          <w:rFonts w:ascii="宋体" w:hint="eastAsia"/>
          <w:sz w:val="20"/>
        </w:rPr>
        <w:t>：</w:t>
      </w:r>
    </w:p>
    <w:p w:rsidR="0090408A" w:rsidRPr="00A74BDA" w:rsidRDefault="0090408A" w:rsidP="0090408A">
      <w:pPr>
        <w:pStyle w:val="o"/>
        <w:spacing w:line="360" w:lineRule="auto"/>
        <w:jc w:val="center"/>
        <w:rPr>
          <w:rFonts w:ascii="宋体"/>
          <w:sz w:val="20"/>
        </w:rPr>
      </w:pPr>
      <w:r w:rsidRPr="00A74BDA">
        <w:rPr>
          <w:rFonts w:ascii="宋体"/>
          <w:position w:val="-10"/>
          <w:sz w:val="20"/>
        </w:rPr>
        <w:object w:dxaOrig="2960" w:dyaOrig="300">
          <v:shape id="_x0000_i1184" type="#_x0000_t75" style="width:148.15pt;height:15pt" o:ole="">
            <v:imagedata r:id="rId364" o:title=""/>
          </v:shape>
          <o:OLEObject Type="Embed" ProgID="Equation.DSMT4" ShapeID="_x0000_i1184" DrawAspect="Content" ObjectID="_1654934791" r:id="rId365"/>
        </w:object>
      </w:r>
    </w:p>
    <w:p w:rsidR="0090408A" w:rsidRPr="00A74BDA" w:rsidRDefault="0090408A" w:rsidP="0090408A">
      <w:pPr>
        <w:pStyle w:val="o"/>
        <w:numPr>
          <w:ilvl w:val="0"/>
          <w:numId w:val="15"/>
        </w:numPr>
        <w:spacing w:line="360" w:lineRule="auto"/>
        <w:rPr>
          <w:rFonts w:ascii="宋体"/>
          <w:color w:val="000000"/>
          <w:sz w:val="20"/>
        </w:rPr>
      </w:pPr>
      <w:r w:rsidRPr="00A74BDA">
        <w:rPr>
          <w:rFonts w:ascii="宋体" w:hint="eastAsia"/>
          <w:color w:val="000000"/>
          <w:sz w:val="20"/>
        </w:rPr>
        <w:t>计算</w:t>
      </w:r>
      <w:r w:rsidRPr="00A74BDA">
        <w:rPr>
          <w:rFonts w:ascii="宋体"/>
          <w:position w:val="-10"/>
          <w:sz w:val="20"/>
        </w:rPr>
        <w:object w:dxaOrig="600" w:dyaOrig="300">
          <v:shape id="_x0000_i1185" type="#_x0000_t75" style="width:30pt;height:15pt" o:ole="">
            <v:imagedata r:id="rId362" o:title=""/>
          </v:shape>
          <o:OLEObject Type="Embed" ProgID="Equation.DSMT4" ShapeID="_x0000_i1185" DrawAspect="Content" ObjectID="_1654934792" r:id="rId366"/>
        </w:object>
      </w:r>
      <w:r w:rsidRPr="00A74BDA">
        <w:rPr>
          <w:rFonts w:ascii="宋体" w:hint="eastAsia"/>
          <w:sz w:val="20"/>
        </w:rPr>
        <w:t>处于哪两个补偿点之间：，即搜索</w:t>
      </w:r>
      <w:r w:rsidRPr="00A74BDA">
        <w:rPr>
          <w:rFonts w:ascii="宋体"/>
          <w:position w:val="-6"/>
          <w:sz w:val="20"/>
        </w:rPr>
        <w:object w:dxaOrig="139" w:dyaOrig="240">
          <v:shape id="_x0000_i1186" type="#_x0000_t75" style="width:7.15pt;height:12pt" o:ole="">
            <v:imagedata r:id="rId336" o:title=""/>
          </v:shape>
          <o:OLEObject Type="Embed" ProgID="Equation.DSMT4" ShapeID="_x0000_i1186" DrawAspect="Content" ObjectID="_1654934793" r:id="rId367"/>
        </w:object>
      </w:r>
      <w:r w:rsidRPr="00A74BDA">
        <w:rPr>
          <w:rFonts w:ascii="宋体" w:hint="eastAsia"/>
          <w:sz w:val="20"/>
        </w:rPr>
        <w:t>，使得：</w:t>
      </w:r>
    </w:p>
    <w:p w:rsidR="0090408A" w:rsidRPr="00A74BDA" w:rsidRDefault="0090408A" w:rsidP="0090408A">
      <w:pPr>
        <w:pStyle w:val="o"/>
        <w:spacing w:line="360" w:lineRule="auto"/>
        <w:jc w:val="center"/>
        <w:rPr>
          <w:rFonts w:ascii="宋体"/>
          <w:color w:val="000000"/>
          <w:sz w:val="20"/>
        </w:rPr>
      </w:pPr>
      <w:r w:rsidRPr="00A74BDA">
        <w:rPr>
          <w:rFonts w:ascii="宋体"/>
          <w:position w:val="-10"/>
          <w:sz w:val="20"/>
        </w:rPr>
        <w:object w:dxaOrig="1440" w:dyaOrig="300">
          <v:shape id="_x0000_i1187" type="#_x0000_t75" style="width:1in;height:15pt" o:ole="">
            <v:imagedata r:id="rId368" o:title=""/>
          </v:shape>
          <o:OLEObject Type="Embed" ProgID="Equation.DSMT4" ShapeID="_x0000_i1187" DrawAspect="Content" ObjectID="_1654934794" r:id="rId369"/>
        </w:object>
      </w:r>
    </w:p>
    <w:p w:rsidR="0090408A" w:rsidRPr="00A74BDA" w:rsidRDefault="0090408A" w:rsidP="0090408A">
      <w:pPr>
        <w:pStyle w:val="o"/>
        <w:spacing w:line="360" w:lineRule="auto"/>
        <w:ind w:left="720"/>
        <w:rPr>
          <w:rFonts w:ascii="宋体"/>
          <w:sz w:val="20"/>
        </w:rPr>
      </w:pPr>
      <w:r w:rsidRPr="00A74BDA">
        <w:rPr>
          <w:rFonts w:ascii="宋体" w:hint="eastAsia"/>
          <w:sz w:val="20"/>
        </w:rPr>
        <w:t>若</w:t>
      </w:r>
      <w:r w:rsidRPr="00A74BDA">
        <w:rPr>
          <w:rFonts w:ascii="宋体"/>
          <w:position w:val="-6"/>
          <w:sz w:val="20"/>
        </w:rPr>
        <w:object w:dxaOrig="139" w:dyaOrig="240">
          <v:shape id="_x0000_i1188" type="#_x0000_t75" style="width:7.15pt;height:12pt" o:ole="">
            <v:imagedata r:id="rId336" o:title=""/>
          </v:shape>
          <o:OLEObject Type="Embed" ProgID="Equation.DSMT4" ShapeID="_x0000_i1188" DrawAspect="Content" ObjectID="_1654934795" r:id="rId370"/>
        </w:object>
      </w:r>
      <w:r w:rsidRPr="00A74BDA">
        <w:rPr>
          <w:rFonts w:ascii="宋体" w:hint="eastAsia"/>
          <w:sz w:val="20"/>
        </w:rPr>
        <w:t>超出</w:t>
      </w:r>
      <w:r w:rsidRPr="00A74BDA">
        <w:rPr>
          <w:rFonts w:ascii="宋体"/>
          <w:position w:val="-6"/>
          <w:sz w:val="20"/>
        </w:rPr>
        <w:object w:dxaOrig="820" w:dyaOrig="240">
          <v:shape id="_x0000_i1189" type="#_x0000_t75" style="width:40.9pt;height:12pt" o:ole="">
            <v:imagedata r:id="rId343" o:title=""/>
          </v:shape>
          <o:OLEObject Type="Embed" ProgID="Equation.DSMT4" ShapeID="_x0000_i1189" DrawAspect="Content" ObjectID="_1654934796" r:id="rId371"/>
        </w:object>
      </w:r>
      <w:r w:rsidRPr="00A74BDA">
        <w:rPr>
          <w:rFonts w:ascii="宋体" w:hint="eastAsia"/>
          <w:sz w:val="20"/>
        </w:rPr>
        <w:t>的范围，则转到3，否则转到4。</w:t>
      </w:r>
    </w:p>
    <w:p w:rsidR="0090408A" w:rsidRPr="00A74BDA" w:rsidRDefault="0090408A" w:rsidP="0090408A">
      <w:pPr>
        <w:pStyle w:val="o"/>
        <w:numPr>
          <w:ilvl w:val="0"/>
          <w:numId w:val="15"/>
        </w:numPr>
        <w:spacing w:line="360" w:lineRule="auto"/>
        <w:rPr>
          <w:rFonts w:ascii="宋体"/>
          <w:color w:val="000000"/>
          <w:sz w:val="20"/>
        </w:rPr>
      </w:pPr>
      <w:r w:rsidRPr="00A74BDA">
        <w:rPr>
          <w:rFonts w:ascii="宋体" w:hint="eastAsia"/>
          <w:color w:val="000000"/>
          <w:sz w:val="20"/>
        </w:rPr>
        <w:t>令</w:t>
      </w:r>
      <w:r w:rsidRPr="00A74BDA">
        <w:rPr>
          <w:rFonts w:ascii="宋体"/>
          <w:position w:val="-10"/>
          <w:sz w:val="20"/>
        </w:rPr>
        <w:object w:dxaOrig="1340" w:dyaOrig="300">
          <v:shape id="_x0000_i1190" type="#_x0000_t75" style="width:67.15pt;height:15pt" o:ole="">
            <v:imagedata r:id="rId372" o:title=""/>
          </v:shape>
          <o:OLEObject Type="Embed" ProgID="Equation.DSMT4" ShapeID="_x0000_i1190" DrawAspect="Content" ObjectID="_1654934797" r:id="rId373"/>
        </w:object>
      </w:r>
      <w:r w:rsidRPr="00A74BDA">
        <w:rPr>
          <w:rFonts w:ascii="宋体" w:hint="eastAsia"/>
          <w:sz w:val="20"/>
        </w:rPr>
        <w:t>，即无需进行</w:t>
      </w:r>
      <w:r>
        <w:rPr>
          <w:rFonts w:ascii="宋体" w:hint="eastAsia"/>
          <w:sz w:val="20"/>
        </w:rPr>
        <w:t>螺距误差</w:t>
      </w:r>
      <w:r w:rsidRPr="00A74BDA">
        <w:rPr>
          <w:rFonts w:ascii="宋体" w:hint="eastAsia"/>
          <w:sz w:val="20"/>
        </w:rPr>
        <w:t>补偿，结束。</w:t>
      </w:r>
    </w:p>
    <w:p w:rsidR="0090408A" w:rsidRDefault="0090408A" w:rsidP="0090408A">
      <w:pPr>
        <w:pStyle w:val="o"/>
        <w:numPr>
          <w:ilvl w:val="0"/>
          <w:numId w:val="15"/>
        </w:numPr>
        <w:spacing w:line="360" w:lineRule="auto"/>
        <w:rPr>
          <w:rFonts w:ascii="宋体"/>
          <w:sz w:val="20"/>
        </w:rPr>
      </w:pPr>
      <w:r w:rsidRPr="00A74BDA">
        <w:rPr>
          <w:rFonts w:ascii="宋体" w:hint="eastAsia"/>
          <w:color w:val="000000"/>
          <w:sz w:val="20"/>
        </w:rPr>
        <w:t>把</w:t>
      </w:r>
      <w:r w:rsidRPr="00A74BDA">
        <w:rPr>
          <w:rFonts w:ascii="宋体"/>
          <w:position w:val="-10"/>
          <w:sz w:val="20"/>
        </w:rPr>
        <w:object w:dxaOrig="600" w:dyaOrig="300">
          <v:shape id="_x0000_i1191" type="#_x0000_t75" style="width:30pt;height:15pt" o:ole="">
            <v:imagedata r:id="rId362" o:title=""/>
          </v:shape>
          <o:OLEObject Type="Embed" ProgID="Equation.DSMT4" ShapeID="_x0000_i1191" DrawAspect="Content" ObjectID="_1654934798" r:id="rId374"/>
        </w:object>
      </w:r>
      <w:r w:rsidRPr="00A74BDA">
        <w:rPr>
          <w:rFonts w:ascii="宋体" w:hint="eastAsia"/>
          <w:sz w:val="20"/>
        </w:rPr>
        <w:t>代入</w:t>
      </w:r>
      <w:r w:rsidRPr="00A74BDA">
        <w:rPr>
          <w:rFonts w:ascii="宋体" w:hint="eastAsia"/>
          <w:color w:val="000000"/>
          <w:sz w:val="20"/>
        </w:rPr>
        <w:t>式（1）中计算轴实际位</w:t>
      </w:r>
      <w:r>
        <w:rPr>
          <w:rFonts w:ascii="宋体" w:hint="eastAsia"/>
          <w:color w:val="000000"/>
          <w:sz w:val="20"/>
        </w:rPr>
        <w:t>置</w:t>
      </w:r>
      <w:r w:rsidRPr="00A74BDA">
        <w:rPr>
          <w:rFonts w:ascii="宋体" w:hint="eastAsia"/>
          <w:color w:val="000000"/>
          <w:sz w:val="20"/>
        </w:rPr>
        <w:t>相对置</w:t>
      </w:r>
      <w:r>
        <w:rPr>
          <w:rFonts w:ascii="宋体" w:hint="eastAsia"/>
          <w:sz w:val="20"/>
        </w:rPr>
        <w:t>螺距误差</w:t>
      </w:r>
      <w:r w:rsidRPr="00A74BDA">
        <w:rPr>
          <w:rFonts w:ascii="宋体" w:hint="eastAsia"/>
          <w:sz w:val="20"/>
        </w:rPr>
        <w:t>补偿表原点的位置</w:t>
      </w:r>
      <w:r w:rsidRPr="00A74BDA">
        <w:rPr>
          <w:rFonts w:ascii="宋体"/>
          <w:position w:val="-10"/>
          <w:sz w:val="20"/>
        </w:rPr>
        <w:object w:dxaOrig="580" w:dyaOrig="300">
          <v:shape id="_x0000_i1192" type="#_x0000_t75" style="width:28.9pt;height:15pt" o:ole="">
            <v:imagedata r:id="rId375" o:title=""/>
          </v:shape>
          <o:OLEObject Type="Embed" ProgID="Equation.DSMT4" ShapeID="_x0000_i1192" DrawAspect="Content" ObjectID="_1654934799" r:id="rId376"/>
        </w:object>
      </w:r>
      <w:r w:rsidRPr="00A74BDA">
        <w:rPr>
          <w:rFonts w:ascii="宋体" w:hint="eastAsia"/>
          <w:sz w:val="20"/>
        </w:rPr>
        <w:t>：</w:t>
      </w:r>
    </w:p>
    <w:p w:rsidR="0090408A" w:rsidRPr="00A74BDA" w:rsidRDefault="0090408A" w:rsidP="0090408A">
      <w:pPr>
        <w:pStyle w:val="o"/>
        <w:numPr>
          <w:ilvl w:val="0"/>
          <w:numId w:val="15"/>
        </w:numPr>
        <w:spacing w:line="360" w:lineRule="auto"/>
        <w:jc w:val="center"/>
        <w:rPr>
          <w:rFonts w:ascii="宋体"/>
          <w:color w:val="000000"/>
          <w:sz w:val="20"/>
        </w:rPr>
      </w:pPr>
      <w:r w:rsidRPr="00A74BDA">
        <w:rPr>
          <w:rFonts w:ascii="宋体"/>
          <w:position w:val="-20"/>
          <w:sz w:val="20"/>
        </w:rPr>
        <w:object w:dxaOrig="3100" w:dyaOrig="600">
          <v:shape id="_x0000_i1193" type="#_x0000_t75" style="width:154.9pt;height:30pt" o:ole="">
            <v:imagedata r:id="rId377" o:title=""/>
          </v:shape>
          <o:OLEObject Type="Embed" ProgID="Equation.DSMT4" ShapeID="_x0000_i1193" DrawAspect="Content" ObjectID="_1654934800" r:id="rId378"/>
        </w:object>
      </w:r>
    </w:p>
    <w:p w:rsidR="0090408A" w:rsidRDefault="0090408A" w:rsidP="0090408A">
      <w:pPr>
        <w:pStyle w:val="o"/>
        <w:numPr>
          <w:ilvl w:val="0"/>
          <w:numId w:val="15"/>
        </w:numPr>
        <w:spacing w:line="360" w:lineRule="auto"/>
        <w:rPr>
          <w:rFonts w:ascii="宋体"/>
          <w:sz w:val="20"/>
        </w:rPr>
      </w:pPr>
      <w:r w:rsidRPr="00A74BDA">
        <w:rPr>
          <w:rFonts w:ascii="宋体" w:hint="eastAsia"/>
          <w:color w:val="000000"/>
          <w:sz w:val="20"/>
        </w:rPr>
        <w:t>计算电机指令位置：</w:t>
      </w:r>
      <w:r w:rsidRPr="00A74BDA">
        <w:rPr>
          <w:rFonts w:ascii="宋体"/>
          <w:position w:val="-10"/>
          <w:sz w:val="20"/>
        </w:rPr>
        <w:object w:dxaOrig="2900" w:dyaOrig="300">
          <v:shape id="_x0000_i1194" type="#_x0000_t75" style="width:145.15pt;height:15pt" o:ole="">
            <v:imagedata r:id="rId379" o:title=""/>
          </v:shape>
          <o:OLEObject Type="Embed" ProgID="Equation.DSMT4" ShapeID="_x0000_i1194" DrawAspect="Content" ObjectID="_1654934801" r:id="rId380"/>
        </w:object>
      </w:r>
      <w:r w:rsidRPr="00A74BDA">
        <w:rPr>
          <w:rFonts w:ascii="宋体" w:hint="eastAsia"/>
          <w:sz w:val="20"/>
        </w:rPr>
        <w:t>，结束。</w:t>
      </w:r>
    </w:p>
    <w:p w:rsidR="0090408A" w:rsidRDefault="0090408A" w:rsidP="0090408A">
      <w:pPr>
        <w:pStyle w:val="a0"/>
        <w:ind w:left="840"/>
        <w:rPr>
          <w:lang w:val="en-US" w:eastAsia="zh-CN"/>
        </w:rPr>
      </w:pPr>
    </w:p>
    <w:p w:rsidR="0090408A" w:rsidRPr="001707D2" w:rsidRDefault="0090408A" w:rsidP="0090408A">
      <w:pPr>
        <w:pStyle w:val="a0"/>
        <w:ind w:left="840"/>
        <w:rPr>
          <w:lang w:val="en-US" w:eastAsia="zh-CN"/>
        </w:rPr>
      </w:pPr>
    </w:p>
    <w:p w:rsidR="007C081F" w:rsidRDefault="007C081F">
      <w:pPr>
        <w:ind w:left="840"/>
        <w:rPr>
          <w:lang w:eastAsia="zh-CN"/>
        </w:rPr>
      </w:pPr>
      <w:bookmarkStart w:id="113" w:name="_GoBack"/>
      <w:bookmarkEnd w:id="113"/>
    </w:p>
    <w:sectPr w:rsidR="007C081F" w:rsidSect="00315977">
      <w:headerReference w:type="even" r:id="rId381"/>
      <w:headerReference w:type="default" r:id="rId382"/>
      <w:footerReference w:type="even" r:id="rId383"/>
      <w:footerReference w:type="default" r:id="rId384"/>
      <w:headerReference w:type="first" r:id="rId385"/>
      <w:footerReference w:type="first" r:id="rId386"/>
      <w:pgSz w:w="11906" w:h="16838"/>
      <w:pgMar w:top="1247" w:right="1134" w:bottom="1134" w:left="1134" w:header="0" w:footer="96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209C" w:rsidRDefault="00B6209C" w:rsidP="0090408A">
      <w:pPr>
        <w:ind w:left="840"/>
      </w:pPr>
      <w:r>
        <w:separator/>
      </w:r>
    </w:p>
  </w:endnote>
  <w:endnote w:type="continuationSeparator" w:id="0">
    <w:p w:rsidR="00B6209C" w:rsidRDefault="00B6209C" w:rsidP="0090408A">
      <w:pPr>
        <w:ind w:left="8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80"/>
    <w:family w:val="auto"/>
    <w:pitch w:val="default"/>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DejaVu Sans">
    <w:altName w:val="MS PGothic"/>
    <w:charset w:val="80"/>
    <w:family w:val="swiss"/>
    <w:pitch w:val="default"/>
  </w:font>
  <w:font w:name="Monospace">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199D" w:rsidRDefault="00B6209C" w:rsidP="006150F6">
    <w:pPr>
      <w:pStyle w:val="a5"/>
      <w:ind w:left="84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199D" w:rsidRDefault="00B6209C" w:rsidP="007B101C">
    <w:pPr>
      <w:pStyle w:val="a5"/>
      <w:spacing w:before="120" w:after="120"/>
      <w:ind w:left="84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199D" w:rsidRDefault="00B6209C" w:rsidP="006150F6">
    <w:pPr>
      <w:pStyle w:val="a5"/>
      <w:ind w:left="84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209C" w:rsidRDefault="00B6209C" w:rsidP="0090408A">
      <w:pPr>
        <w:ind w:left="840"/>
      </w:pPr>
      <w:r>
        <w:separator/>
      </w:r>
    </w:p>
  </w:footnote>
  <w:footnote w:type="continuationSeparator" w:id="0">
    <w:p w:rsidR="00B6209C" w:rsidRDefault="00B6209C" w:rsidP="0090408A">
      <w:pPr>
        <w:ind w:left="84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199D" w:rsidRDefault="00B6209C" w:rsidP="006150F6">
    <w:pPr>
      <w:pStyle w:val="a4"/>
      <w:ind w:left="8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199D" w:rsidRDefault="00B6209C" w:rsidP="00315977">
    <w:pPr>
      <w:ind w:leftChars="0" w:left="0"/>
      <w:rPr>
        <w:lang w:eastAsia="zh-CN"/>
      </w:rPr>
    </w:pPr>
  </w:p>
  <w:tbl>
    <w:tblPr>
      <w:tblW w:w="10745"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993"/>
      <w:gridCol w:w="850"/>
      <w:gridCol w:w="880"/>
      <w:gridCol w:w="389"/>
      <w:gridCol w:w="716"/>
      <w:gridCol w:w="663"/>
      <w:gridCol w:w="1321"/>
      <w:gridCol w:w="2693"/>
      <w:gridCol w:w="1106"/>
    </w:tblGrid>
    <w:tr w:rsidR="00BB199D" w:rsidTr="008A60B5">
      <w:trPr>
        <w:trHeight w:val="257"/>
      </w:trPr>
      <w:tc>
        <w:tcPr>
          <w:tcW w:w="3857" w:type="dxa"/>
          <w:gridSpan w:val="4"/>
          <w:tcBorders>
            <w:top w:val="nil"/>
            <w:left w:val="nil"/>
            <w:bottom w:val="nil"/>
            <w:right w:val="nil"/>
          </w:tcBorders>
          <w:shd w:val="clear" w:color="auto" w:fill="auto"/>
        </w:tcPr>
        <w:p w:rsidR="00BB199D" w:rsidRPr="008A60B5" w:rsidRDefault="00B6209C" w:rsidP="008A60B5">
          <w:pPr>
            <w:ind w:leftChars="0" w:left="0"/>
            <w:rPr>
              <w:kern w:val="2"/>
              <w:sz w:val="22"/>
              <w:szCs w:val="22"/>
              <w:lang w:eastAsia="zh-CN"/>
            </w:rPr>
          </w:pPr>
          <w:r w:rsidRPr="008A60B5">
            <w:rPr>
              <w:noProof/>
              <w:kern w:val="2"/>
              <w:sz w:val="22"/>
              <w:szCs w:val="22"/>
              <w:lang w:val="en-US" w:eastAsia="zh-CN"/>
            </w:rPr>
            <w:drawing>
              <wp:inline distT="0" distB="0" distL="0" distR="0" wp14:anchorId="3C144382" wp14:editId="706EB4FB">
                <wp:extent cx="795020" cy="501015"/>
                <wp:effectExtent l="0" t="0" r="5080"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5020" cy="501015"/>
                        </a:xfrm>
                        <a:prstGeom prst="rect">
                          <a:avLst/>
                        </a:prstGeom>
                        <a:noFill/>
                        <a:ln>
                          <a:noFill/>
                        </a:ln>
                      </pic:spPr>
                    </pic:pic>
                  </a:graphicData>
                </a:graphic>
              </wp:inline>
            </w:drawing>
          </w:r>
        </w:p>
      </w:tc>
      <w:tc>
        <w:tcPr>
          <w:tcW w:w="1768" w:type="dxa"/>
          <w:gridSpan w:val="3"/>
          <w:tcBorders>
            <w:top w:val="nil"/>
            <w:left w:val="nil"/>
            <w:bottom w:val="nil"/>
            <w:right w:val="nil"/>
          </w:tcBorders>
          <w:shd w:val="clear" w:color="auto" w:fill="auto"/>
        </w:tcPr>
        <w:p w:rsidR="00BB199D" w:rsidRPr="008A60B5" w:rsidRDefault="00B6209C" w:rsidP="008A60B5">
          <w:pPr>
            <w:ind w:leftChars="0" w:left="0"/>
            <w:rPr>
              <w:kern w:val="2"/>
              <w:sz w:val="20"/>
              <w:szCs w:val="22"/>
              <w:lang w:eastAsia="zh-CN"/>
            </w:rPr>
          </w:pPr>
        </w:p>
      </w:tc>
      <w:tc>
        <w:tcPr>
          <w:tcW w:w="5120" w:type="dxa"/>
          <w:gridSpan w:val="3"/>
          <w:tcBorders>
            <w:top w:val="nil"/>
            <w:left w:val="nil"/>
            <w:bottom w:val="nil"/>
            <w:right w:val="nil"/>
          </w:tcBorders>
          <w:shd w:val="clear" w:color="auto" w:fill="auto"/>
        </w:tcPr>
        <w:p w:rsidR="00BB199D" w:rsidRPr="008A60B5" w:rsidRDefault="00B6209C" w:rsidP="008A60B5">
          <w:pPr>
            <w:ind w:left="840"/>
            <w:jc w:val="right"/>
            <w:rPr>
              <w:rFonts w:ascii="Times New Roman" w:hAnsi="Times New Roman"/>
              <w:kern w:val="2"/>
              <w:szCs w:val="21"/>
              <w:lang w:val="zh-CN" w:eastAsia="zh-CN"/>
            </w:rPr>
          </w:pPr>
          <w:r w:rsidRPr="008A60B5">
            <w:rPr>
              <w:rFonts w:ascii="Times New Roman" w:hAnsi="Times New Roman"/>
              <w:noProof/>
              <w:kern w:val="2"/>
              <w:szCs w:val="21"/>
              <w:lang w:val="en-US" w:eastAsia="zh-CN"/>
            </w:rPr>
            <w:drawing>
              <wp:inline distT="0" distB="0" distL="0" distR="0" wp14:anchorId="6221EA75" wp14:editId="4A2C6C49">
                <wp:extent cx="1359535" cy="532765"/>
                <wp:effectExtent l="0" t="0" r="0" b="635"/>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59535" cy="532765"/>
                        </a:xfrm>
                        <a:prstGeom prst="rect">
                          <a:avLst/>
                        </a:prstGeom>
                        <a:noFill/>
                        <a:ln>
                          <a:noFill/>
                        </a:ln>
                      </pic:spPr>
                    </pic:pic>
                  </a:graphicData>
                </a:graphic>
              </wp:inline>
            </w:drawing>
          </w:r>
        </w:p>
      </w:tc>
    </w:tr>
    <w:tr w:rsidR="00BB199D" w:rsidTr="008A60B5">
      <w:trPr>
        <w:trHeight w:val="257"/>
      </w:trPr>
      <w:tc>
        <w:tcPr>
          <w:tcW w:w="3857" w:type="dxa"/>
          <w:gridSpan w:val="4"/>
          <w:tcBorders>
            <w:top w:val="nil"/>
            <w:left w:val="nil"/>
            <w:bottom w:val="single" w:sz="4" w:space="0" w:color="auto"/>
            <w:right w:val="single" w:sz="4" w:space="0" w:color="auto"/>
          </w:tcBorders>
          <w:shd w:val="clear" w:color="auto" w:fill="auto"/>
        </w:tcPr>
        <w:p w:rsidR="00BB199D" w:rsidRPr="008A60B5" w:rsidRDefault="00B6209C" w:rsidP="008A60B5">
          <w:pPr>
            <w:ind w:leftChars="0" w:left="0"/>
            <w:rPr>
              <w:kern w:val="2"/>
              <w:sz w:val="22"/>
              <w:szCs w:val="22"/>
              <w:lang w:eastAsia="zh-CN"/>
            </w:rPr>
          </w:pPr>
          <w:r w:rsidRPr="008A60B5">
            <w:rPr>
              <w:rFonts w:hint="eastAsia"/>
              <w:kern w:val="2"/>
              <w:sz w:val="22"/>
              <w:szCs w:val="22"/>
            </w:rPr>
            <w:t>北京配天大富精密机械有限公司</w:t>
          </w:r>
        </w:p>
      </w:tc>
      <w:tc>
        <w:tcPr>
          <w:tcW w:w="1768" w:type="dxa"/>
          <w:gridSpan w:val="3"/>
          <w:tcBorders>
            <w:top w:val="nil"/>
            <w:left w:val="single" w:sz="4" w:space="0" w:color="auto"/>
            <w:bottom w:val="single" w:sz="4" w:space="0" w:color="auto"/>
            <w:right w:val="single" w:sz="4" w:space="0" w:color="auto"/>
          </w:tcBorders>
          <w:shd w:val="clear" w:color="auto" w:fill="auto"/>
        </w:tcPr>
        <w:p w:rsidR="00BB199D" w:rsidRPr="008A60B5" w:rsidRDefault="00B6209C" w:rsidP="008A60B5">
          <w:pPr>
            <w:ind w:leftChars="0" w:left="0"/>
            <w:rPr>
              <w:kern w:val="2"/>
              <w:sz w:val="20"/>
              <w:lang w:eastAsia="zh-CN"/>
            </w:rPr>
          </w:pPr>
          <w:r w:rsidRPr="008A60B5">
            <w:rPr>
              <w:rFonts w:hint="eastAsia"/>
              <w:kern w:val="2"/>
              <w:sz w:val="20"/>
            </w:rPr>
            <w:t>机密文件</w:t>
          </w:r>
        </w:p>
      </w:tc>
      <w:tc>
        <w:tcPr>
          <w:tcW w:w="5120" w:type="dxa"/>
          <w:gridSpan w:val="3"/>
          <w:tcBorders>
            <w:top w:val="nil"/>
            <w:left w:val="single" w:sz="4" w:space="0" w:color="auto"/>
            <w:bottom w:val="single" w:sz="4" w:space="0" w:color="auto"/>
            <w:right w:val="single" w:sz="4" w:space="0" w:color="auto"/>
          </w:tcBorders>
          <w:shd w:val="clear" w:color="auto" w:fill="auto"/>
        </w:tcPr>
        <w:p w:rsidR="00BB199D" w:rsidRPr="008A60B5" w:rsidRDefault="00B6209C" w:rsidP="00BA115B">
          <w:pPr>
            <w:ind w:leftChars="0" w:left="0"/>
            <w:rPr>
              <w:rFonts w:ascii="Times New Roman" w:hAnsi="Times New Roman"/>
              <w:kern w:val="2"/>
              <w:sz w:val="20"/>
              <w:lang w:eastAsia="zh-CN"/>
            </w:rPr>
          </w:pPr>
          <w:r w:rsidRPr="008A60B5">
            <w:rPr>
              <w:rFonts w:hint="eastAsia"/>
              <w:kern w:val="2"/>
              <w:sz w:val="20"/>
              <w:lang w:eastAsia="zh-CN"/>
            </w:rPr>
            <w:t>文档名称</w:t>
          </w:r>
          <w:r>
            <w:rPr>
              <w:rFonts w:hint="eastAsia"/>
              <w:kern w:val="2"/>
              <w:sz w:val="20"/>
              <w:lang w:eastAsia="zh-CN"/>
            </w:rPr>
            <w:t>：算法设计</w:t>
          </w:r>
        </w:p>
      </w:tc>
    </w:tr>
    <w:tr w:rsidR="00BB199D" w:rsidTr="003472C5">
      <w:trPr>
        <w:trHeight w:hRule="exact" w:val="340"/>
      </w:trPr>
      <w:tc>
        <w:tcPr>
          <w:tcW w:w="1134" w:type="dxa"/>
          <w:tcBorders>
            <w:right w:val="nil"/>
          </w:tcBorders>
          <w:shd w:val="clear" w:color="auto" w:fill="auto"/>
          <w:vAlign w:val="center"/>
        </w:tcPr>
        <w:p w:rsidR="00BB199D" w:rsidRPr="00EF20F6" w:rsidRDefault="00B6209C" w:rsidP="008A60B5">
          <w:pPr>
            <w:ind w:leftChars="0" w:left="0"/>
            <w:jc w:val="center"/>
            <w:rPr>
              <w:rFonts w:ascii="宋体" w:hAnsi="宋体"/>
              <w:kern w:val="2"/>
              <w:sz w:val="18"/>
              <w:szCs w:val="18"/>
              <w:lang w:eastAsia="zh-CN"/>
            </w:rPr>
          </w:pPr>
          <w:r w:rsidRPr="00EF20F6">
            <w:rPr>
              <w:rFonts w:ascii="宋体" w:hAnsi="宋体" w:hint="eastAsia"/>
              <w:kern w:val="2"/>
              <w:sz w:val="18"/>
              <w:szCs w:val="18"/>
            </w:rPr>
            <w:t>文档作者</w:t>
          </w:r>
          <w:r w:rsidRPr="00EF20F6">
            <w:rPr>
              <w:rFonts w:ascii="宋体" w:hAnsi="宋体" w:hint="eastAsia"/>
              <w:kern w:val="2"/>
              <w:sz w:val="18"/>
              <w:szCs w:val="18"/>
              <w:lang w:eastAsia="zh-CN"/>
            </w:rPr>
            <w:t>：</w:t>
          </w:r>
        </w:p>
      </w:tc>
      <w:tc>
        <w:tcPr>
          <w:tcW w:w="993" w:type="dxa"/>
          <w:tcBorders>
            <w:left w:val="nil"/>
          </w:tcBorders>
          <w:shd w:val="clear" w:color="auto" w:fill="auto"/>
          <w:vAlign w:val="center"/>
        </w:tcPr>
        <w:p w:rsidR="00BB199D" w:rsidRPr="00EF20F6" w:rsidRDefault="00B6209C" w:rsidP="008A60B5">
          <w:pPr>
            <w:ind w:leftChars="0" w:left="0"/>
            <w:rPr>
              <w:rFonts w:ascii="宋体" w:hAnsi="宋体"/>
              <w:kern w:val="2"/>
              <w:sz w:val="18"/>
              <w:szCs w:val="18"/>
              <w:lang w:eastAsia="zh-CN"/>
            </w:rPr>
          </w:pPr>
          <w:r>
            <w:rPr>
              <w:rFonts w:ascii="宋体" w:hAnsi="宋体" w:hint="eastAsia"/>
              <w:kern w:val="2"/>
              <w:sz w:val="18"/>
              <w:szCs w:val="18"/>
              <w:lang w:eastAsia="zh-CN"/>
            </w:rPr>
            <w:t>何敏聪</w:t>
          </w:r>
        </w:p>
      </w:tc>
      <w:tc>
        <w:tcPr>
          <w:tcW w:w="850" w:type="dxa"/>
          <w:tcBorders>
            <w:left w:val="nil"/>
            <w:bottom w:val="single" w:sz="4" w:space="0" w:color="auto"/>
            <w:right w:val="nil"/>
          </w:tcBorders>
          <w:shd w:val="clear" w:color="auto" w:fill="auto"/>
          <w:vAlign w:val="center"/>
        </w:tcPr>
        <w:p w:rsidR="00BB199D" w:rsidRPr="00EF20F6" w:rsidRDefault="00B6209C" w:rsidP="008A60B5">
          <w:pPr>
            <w:ind w:leftChars="0" w:left="0"/>
            <w:rPr>
              <w:rFonts w:ascii="宋体" w:hAnsi="宋体"/>
              <w:kern w:val="2"/>
              <w:sz w:val="18"/>
              <w:szCs w:val="18"/>
              <w:lang w:eastAsia="zh-CN"/>
            </w:rPr>
          </w:pPr>
          <w:r w:rsidRPr="00EF20F6">
            <w:rPr>
              <w:rFonts w:ascii="宋体" w:hAnsi="宋体" w:hint="eastAsia"/>
              <w:kern w:val="2"/>
              <w:sz w:val="18"/>
              <w:szCs w:val="18"/>
            </w:rPr>
            <w:t>审核</w:t>
          </w:r>
          <w:r w:rsidRPr="00EF20F6">
            <w:rPr>
              <w:rFonts w:ascii="宋体" w:hAnsi="宋体" w:hint="eastAsia"/>
              <w:kern w:val="2"/>
              <w:sz w:val="18"/>
              <w:szCs w:val="18"/>
              <w:lang w:eastAsia="zh-CN"/>
            </w:rPr>
            <w:t>：</w:t>
          </w:r>
        </w:p>
      </w:tc>
      <w:tc>
        <w:tcPr>
          <w:tcW w:w="2648" w:type="dxa"/>
          <w:gridSpan w:val="4"/>
          <w:tcBorders>
            <w:left w:val="nil"/>
          </w:tcBorders>
          <w:shd w:val="clear" w:color="auto" w:fill="auto"/>
          <w:vAlign w:val="center"/>
        </w:tcPr>
        <w:p w:rsidR="00BB199D" w:rsidRPr="00EF20F6" w:rsidRDefault="00B6209C" w:rsidP="008A60B5">
          <w:pPr>
            <w:ind w:leftChars="0" w:left="0"/>
            <w:rPr>
              <w:rFonts w:ascii="宋体" w:hAnsi="宋体"/>
              <w:kern w:val="2"/>
              <w:sz w:val="18"/>
              <w:szCs w:val="18"/>
              <w:lang w:eastAsia="zh-CN"/>
            </w:rPr>
          </w:pPr>
        </w:p>
      </w:tc>
      <w:tc>
        <w:tcPr>
          <w:tcW w:w="1321" w:type="dxa"/>
          <w:tcBorders>
            <w:bottom w:val="single" w:sz="4" w:space="0" w:color="auto"/>
            <w:right w:val="nil"/>
          </w:tcBorders>
          <w:shd w:val="clear" w:color="auto" w:fill="auto"/>
          <w:vAlign w:val="center"/>
        </w:tcPr>
        <w:p w:rsidR="00BB199D" w:rsidRPr="00EF20F6" w:rsidRDefault="00B6209C" w:rsidP="008A60B5">
          <w:pPr>
            <w:ind w:leftChars="0" w:left="0"/>
            <w:rPr>
              <w:rFonts w:ascii="宋体" w:hAnsi="宋体"/>
              <w:kern w:val="2"/>
              <w:sz w:val="18"/>
              <w:szCs w:val="18"/>
              <w:lang w:eastAsia="zh-CN"/>
            </w:rPr>
          </w:pPr>
          <w:r w:rsidRPr="00EF20F6">
            <w:rPr>
              <w:rFonts w:ascii="宋体" w:hAnsi="宋体" w:hint="eastAsia"/>
              <w:kern w:val="2"/>
              <w:sz w:val="18"/>
              <w:szCs w:val="18"/>
            </w:rPr>
            <w:t>文档编号</w:t>
          </w:r>
          <w:r w:rsidRPr="00EF20F6">
            <w:rPr>
              <w:rFonts w:ascii="宋体" w:hAnsi="宋体" w:hint="eastAsia"/>
              <w:kern w:val="2"/>
              <w:sz w:val="18"/>
              <w:szCs w:val="18"/>
              <w:lang w:eastAsia="zh-CN"/>
            </w:rPr>
            <w:t>：</w:t>
          </w:r>
        </w:p>
      </w:tc>
      <w:tc>
        <w:tcPr>
          <w:tcW w:w="2693" w:type="dxa"/>
          <w:tcBorders>
            <w:left w:val="nil"/>
          </w:tcBorders>
          <w:shd w:val="clear" w:color="auto" w:fill="auto"/>
          <w:vAlign w:val="center"/>
        </w:tcPr>
        <w:p w:rsidR="00BB199D" w:rsidRPr="00EF20F6" w:rsidRDefault="00B6209C" w:rsidP="008A60B5">
          <w:pPr>
            <w:ind w:leftChars="0" w:left="0"/>
            <w:rPr>
              <w:rFonts w:ascii="宋体" w:hAnsi="宋体"/>
              <w:kern w:val="2"/>
              <w:sz w:val="18"/>
              <w:szCs w:val="18"/>
              <w:lang w:eastAsia="zh-CN"/>
            </w:rPr>
          </w:pPr>
          <w:r w:rsidRPr="00D16D2F">
            <w:rPr>
              <w:rFonts w:ascii="宋体" w:hAnsi="宋体"/>
              <w:kern w:val="2"/>
              <w:sz w:val="18"/>
              <w:szCs w:val="18"/>
              <w:lang w:eastAsia="zh-CN"/>
            </w:rPr>
            <w:t>DS-PC5000000002-005</w:t>
          </w:r>
        </w:p>
      </w:tc>
      <w:tc>
        <w:tcPr>
          <w:tcW w:w="1106" w:type="dxa"/>
          <w:tcBorders>
            <w:left w:val="nil"/>
          </w:tcBorders>
          <w:shd w:val="clear" w:color="auto" w:fill="auto"/>
          <w:vAlign w:val="center"/>
        </w:tcPr>
        <w:p w:rsidR="00BB199D" w:rsidRPr="00EF20F6" w:rsidRDefault="00B6209C" w:rsidP="008A60B5">
          <w:pPr>
            <w:ind w:leftChars="0" w:left="0"/>
            <w:jc w:val="right"/>
            <w:rPr>
              <w:rFonts w:ascii="宋体" w:hAnsi="宋体"/>
              <w:kern w:val="2"/>
              <w:sz w:val="18"/>
              <w:szCs w:val="18"/>
              <w:lang w:eastAsia="zh-CN"/>
            </w:rPr>
          </w:pPr>
          <w:r w:rsidRPr="00EF20F6">
            <w:rPr>
              <w:rFonts w:ascii="宋体" w:hAnsi="宋体"/>
              <w:kern w:val="2"/>
              <w:position w:val="4"/>
              <w:sz w:val="18"/>
              <w:szCs w:val="18"/>
            </w:rPr>
            <w:fldChar w:fldCharType="begin"/>
          </w:r>
          <w:r w:rsidRPr="00EF20F6">
            <w:rPr>
              <w:rFonts w:ascii="宋体" w:hAnsi="宋体"/>
              <w:kern w:val="2"/>
              <w:position w:val="4"/>
              <w:sz w:val="18"/>
              <w:szCs w:val="18"/>
            </w:rPr>
            <w:instrText>\PAGE arab</w:instrText>
          </w:r>
          <w:r w:rsidRPr="00EF20F6">
            <w:rPr>
              <w:rFonts w:ascii="宋体" w:hAnsi="宋体"/>
              <w:kern w:val="2"/>
              <w:position w:val="4"/>
              <w:sz w:val="18"/>
              <w:szCs w:val="18"/>
            </w:rPr>
            <w:fldChar w:fldCharType="separate"/>
          </w:r>
          <w:r w:rsidR="0090408A">
            <w:rPr>
              <w:rFonts w:ascii="宋体" w:hAnsi="宋体"/>
              <w:noProof/>
              <w:kern w:val="2"/>
              <w:position w:val="4"/>
              <w:sz w:val="18"/>
              <w:szCs w:val="18"/>
            </w:rPr>
            <w:t>9</w:t>
          </w:r>
          <w:r w:rsidRPr="00EF20F6">
            <w:rPr>
              <w:rFonts w:ascii="宋体" w:hAnsi="宋体"/>
              <w:kern w:val="2"/>
              <w:position w:val="4"/>
              <w:sz w:val="18"/>
              <w:szCs w:val="18"/>
            </w:rPr>
            <w:fldChar w:fldCharType="end"/>
          </w:r>
          <w:r w:rsidRPr="00EF20F6">
            <w:rPr>
              <w:rFonts w:ascii="宋体" w:hAnsi="宋体"/>
              <w:kern w:val="2"/>
              <w:position w:val="4"/>
              <w:sz w:val="18"/>
              <w:szCs w:val="18"/>
            </w:rPr>
            <w:t xml:space="preserve"> (</w:t>
          </w:r>
          <w:r w:rsidRPr="00EF20F6">
            <w:rPr>
              <w:rFonts w:ascii="宋体" w:hAnsi="宋体"/>
              <w:kern w:val="2"/>
              <w:position w:val="4"/>
              <w:sz w:val="18"/>
              <w:szCs w:val="18"/>
            </w:rPr>
            <w:fldChar w:fldCharType="begin"/>
          </w:r>
          <w:r w:rsidRPr="00EF20F6">
            <w:rPr>
              <w:rFonts w:ascii="宋体" w:hAnsi="宋体"/>
              <w:kern w:val="2"/>
              <w:position w:val="4"/>
              <w:sz w:val="18"/>
              <w:szCs w:val="18"/>
            </w:rPr>
            <w:instrText xml:space="preserve">\NUMPAGES </w:instrText>
          </w:r>
          <w:r w:rsidRPr="00EF20F6">
            <w:rPr>
              <w:rFonts w:ascii="宋体" w:hAnsi="宋体"/>
              <w:kern w:val="2"/>
              <w:position w:val="4"/>
              <w:sz w:val="18"/>
              <w:szCs w:val="18"/>
            </w:rPr>
            <w:fldChar w:fldCharType="separate"/>
          </w:r>
          <w:r w:rsidR="0090408A">
            <w:rPr>
              <w:rFonts w:ascii="宋体" w:hAnsi="宋体"/>
              <w:noProof/>
              <w:kern w:val="2"/>
              <w:position w:val="4"/>
              <w:sz w:val="18"/>
              <w:szCs w:val="18"/>
            </w:rPr>
            <w:t>64</w:t>
          </w:r>
          <w:r w:rsidRPr="00EF20F6">
            <w:rPr>
              <w:rFonts w:ascii="宋体" w:hAnsi="宋体"/>
              <w:kern w:val="2"/>
              <w:position w:val="4"/>
              <w:sz w:val="18"/>
              <w:szCs w:val="18"/>
            </w:rPr>
            <w:fldChar w:fldCharType="end"/>
          </w:r>
          <w:r w:rsidRPr="00EF20F6">
            <w:rPr>
              <w:rFonts w:ascii="宋体" w:hAnsi="宋体"/>
              <w:kern w:val="2"/>
              <w:position w:val="4"/>
              <w:sz w:val="18"/>
              <w:szCs w:val="18"/>
            </w:rPr>
            <w:t>)</w:t>
          </w:r>
        </w:p>
      </w:tc>
    </w:tr>
    <w:tr w:rsidR="00BB199D" w:rsidTr="003472C5">
      <w:trPr>
        <w:trHeight w:hRule="exact" w:val="340"/>
      </w:trPr>
      <w:tc>
        <w:tcPr>
          <w:tcW w:w="1134" w:type="dxa"/>
          <w:tcBorders>
            <w:right w:val="nil"/>
          </w:tcBorders>
          <w:shd w:val="clear" w:color="auto" w:fill="auto"/>
          <w:vAlign w:val="center"/>
        </w:tcPr>
        <w:p w:rsidR="00BB199D" w:rsidRPr="00EF20F6" w:rsidRDefault="00B6209C" w:rsidP="003472C5">
          <w:pPr>
            <w:ind w:leftChars="0" w:left="0"/>
            <w:rPr>
              <w:rFonts w:ascii="宋体" w:hAnsi="宋体"/>
              <w:kern w:val="2"/>
              <w:sz w:val="18"/>
              <w:szCs w:val="18"/>
              <w:lang w:eastAsia="zh-CN"/>
            </w:rPr>
          </w:pPr>
          <w:r w:rsidRPr="00EF20F6">
            <w:rPr>
              <w:rFonts w:ascii="宋体" w:hAnsi="宋体" w:hint="eastAsia"/>
              <w:kern w:val="2"/>
              <w:sz w:val="18"/>
              <w:szCs w:val="18"/>
              <w:lang w:eastAsia="zh-CN"/>
            </w:rPr>
            <w:t>复核：</w:t>
          </w:r>
        </w:p>
      </w:tc>
      <w:tc>
        <w:tcPr>
          <w:tcW w:w="993" w:type="dxa"/>
          <w:tcBorders>
            <w:left w:val="nil"/>
          </w:tcBorders>
          <w:shd w:val="clear" w:color="auto" w:fill="auto"/>
          <w:vAlign w:val="center"/>
        </w:tcPr>
        <w:p w:rsidR="00BB199D" w:rsidRPr="00EF20F6" w:rsidRDefault="00B6209C" w:rsidP="008A60B5">
          <w:pPr>
            <w:ind w:leftChars="0" w:left="0"/>
            <w:rPr>
              <w:rFonts w:ascii="宋体" w:hAnsi="宋体"/>
              <w:kern w:val="2"/>
              <w:sz w:val="18"/>
              <w:szCs w:val="18"/>
              <w:lang w:eastAsia="zh-CN"/>
            </w:rPr>
          </w:pPr>
        </w:p>
      </w:tc>
      <w:tc>
        <w:tcPr>
          <w:tcW w:w="850" w:type="dxa"/>
          <w:tcBorders>
            <w:right w:val="nil"/>
          </w:tcBorders>
          <w:shd w:val="clear" w:color="auto" w:fill="auto"/>
          <w:vAlign w:val="center"/>
        </w:tcPr>
        <w:p w:rsidR="00BB199D" w:rsidRPr="00EF20F6" w:rsidRDefault="00B6209C" w:rsidP="008A60B5">
          <w:pPr>
            <w:ind w:leftChars="0" w:left="0"/>
            <w:rPr>
              <w:rFonts w:ascii="宋体" w:hAnsi="宋体"/>
              <w:kern w:val="2"/>
              <w:sz w:val="18"/>
              <w:szCs w:val="18"/>
              <w:lang w:eastAsia="zh-CN"/>
            </w:rPr>
          </w:pPr>
          <w:r w:rsidRPr="00EF20F6">
            <w:rPr>
              <w:rFonts w:ascii="宋体" w:hAnsi="宋体" w:hint="eastAsia"/>
              <w:kern w:val="2"/>
              <w:sz w:val="18"/>
              <w:szCs w:val="18"/>
            </w:rPr>
            <w:t>日期</w:t>
          </w:r>
          <w:r w:rsidRPr="00EF20F6">
            <w:rPr>
              <w:rFonts w:ascii="宋体" w:hAnsi="宋体" w:hint="eastAsia"/>
              <w:kern w:val="2"/>
              <w:sz w:val="18"/>
              <w:szCs w:val="18"/>
              <w:lang w:eastAsia="zh-CN"/>
            </w:rPr>
            <w:t>：</w:t>
          </w:r>
        </w:p>
      </w:tc>
      <w:tc>
        <w:tcPr>
          <w:tcW w:w="1269" w:type="dxa"/>
          <w:gridSpan w:val="2"/>
          <w:tcBorders>
            <w:left w:val="nil"/>
          </w:tcBorders>
          <w:shd w:val="clear" w:color="auto" w:fill="auto"/>
          <w:vAlign w:val="center"/>
        </w:tcPr>
        <w:p w:rsidR="00BB199D" w:rsidRPr="00EF20F6" w:rsidRDefault="00B6209C" w:rsidP="00BA115B">
          <w:pPr>
            <w:ind w:leftChars="0" w:left="0"/>
            <w:rPr>
              <w:rFonts w:ascii="宋体" w:hAnsi="宋体"/>
              <w:kern w:val="2"/>
              <w:sz w:val="18"/>
              <w:szCs w:val="18"/>
            </w:rPr>
          </w:pPr>
          <w:r w:rsidRPr="00EF20F6">
            <w:rPr>
              <w:rFonts w:ascii="宋体" w:hAnsi="宋体" w:hint="eastAsia"/>
              <w:kern w:val="2"/>
              <w:sz w:val="18"/>
              <w:szCs w:val="18"/>
            </w:rPr>
            <w:t>201</w:t>
          </w:r>
          <w:r>
            <w:rPr>
              <w:rFonts w:ascii="宋体" w:hAnsi="宋体" w:hint="eastAsia"/>
              <w:kern w:val="2"/>
              <w:sz w:val="18"/>
              <w:szCs w:val="18"/>
              <w:lang w:eastAsia="zh-CN"/>
            </w:rPr>
            <w:t>6.05</w:t>
          </w:r>
        </w:p>
      </w:tc>
      <w:tc>
        <w:tcPr>
          <w:tcW w:w="716" w:type="dxa"/>
          <w:tcBorders>
            <w:left w:val="nil"/>
            <w:right w:val="nil"/>
          </w:tcBorders>
          <w:shd w:val="clear" w:color="auto" w:fill="auto"/>
          <w:vAlign w:val="center"/>
        </w:tcPr>
        <w:p w:rsidR="00BB199D" w:rsidRPr="00EF20F6" w:rsidRDefault="00B6209C" w:rsidP="008A60B5">
          <w:pPr>
            <w:ind w:leftChars="0" w:left="0"/>
            <w:rPr>
              <w:rFonts w:ascii="宋体" w:hAnsi="宋体"/>
              <w:kern w:val="2"/>
              <w:sz w:val="18"/>
              <w:szCs w:val="18"/>
              <w:lang w:eastAsia="zh-CN"/>
            </w:rPr>
          </w:pPr>
          <w:r w:rsidRPr="00EF20F6">
            <w:rPr>
              <w:rFonts w:ascii="宋体" w:hAnsi="宋体" w:hint="eastAsia"/>
              <w:kern w:val="2"/>
              <w:sz w:val="18"/>
              <w:szCs w:val="18"/>
              <w:lang w:eastAsia="zh-CN"/>
            </w:rPr>
            <w:t>版本：</w:t>
          </w:r>
        </w:p>
      </w:tc>
      <w:tc>
        <w:tcPr>
          <w:tcW w:w="663" w:type="dxa"/>
          <w:tcBorders>
            <w:left w:val="nil"/>
          </w:tcBorders>
          <w:shd w:val="clear" w:color="auto" w:fill="auto"/>
          <w:vAlign w:val="center"/>
        </w:tcPr>
        <w:p w:rsidR="00BB199D" w:rsidRPr="00EF20F6" w:rsidRDefault="00B6209C" w:rsidP="008A60B5">
          <w:pPr>
            <w:ind w:leftChars="0" w:left="0"/>
            <w:rPr>
              <w:rFonts w:ascii="宋体" w:hAnsi="宋体"/>
              <w:kern w:val="2"/>
              <w:sz w:val="18"/>
              <w:szCs w:val="18"/>
              <w:lang w:eastAsia="zh-CN"/>
            </w:rPr>
          </w:pPr>
          <w:r>
            <w:rPr>
              <w:rFonts w:ascii="宋体" w:hAnsi="宋体" w:hint="eastAsia"/>
              <w:kern w:val="2"/>
              <w:sz w:val="18"/>
              <w:szCs w:val="18"/>
              <w:lang w:eastAsia="zh-CN"/>
            </w:rPr>
            <w:t>R1.0</w:t>
          </w:r>
        </w:p>
      </w:tc>
      <w:tc>
        <w:tcPr>
          <w:tcW w:w="1321" w:type="dxa"/>
          <w:tcBorders>
            <w:right w:val="nil"/>
          </w:tcBorders>
          <w:shd w:val="clear" w:color="auto" w:fill="auto"/>
          <w:vAlign w:val="center"/>
        </w:tcPr>
        <w:p w:rsidR="00BB199D" w:rsidRPr="00EF20F6" w:rsidRDefault="00B6209C" w:rsidP="008A60B5">
          <w:pPr>
            <w:ind w:leftChars="0" w:left="0"/>
            <w:rPr>
              <w:rFonts w:ascii="宋体" w:hAnsi="宋体"/>
              <w:kern w:val="2"/>
              <w:sz w:val="18"/>
              <w:szCs w:val="18"/>
              <w:lang w:eastAsia="zh-CN"/>
            </w:rPr>
          </w:pPr>
          <w:r w:rsidRPr="00EF20F6">
            <w:rPr>
              <w:rFonts w:ascii="宋体" w:hAnsi="宋体" w:hint="eastAsia"/>
              <w:kern w:val="2"/>
              <w:sz w:val="18"/>
              <w:szCs w:val="18"/>
              <w:lang w:eastAsia="zh-CN"/>
            </w:rPr>
            <w:t>备</w:t>
          </w:r>
          <w:r w:rsidRPr="00EF20F6">
            <w:rPr>
              <w:rFonts w:ascii="宋体" w:hAnsi="宋体" w:hint="eastAsia"/>
              <w:kern w:val="2"/>
              <w:sz w:val="18"/>
              <w:szCs w:val="18"/>
              <w:lang w:eastAsia="zh-CN"/>
            </w:rPr>
            <w:t xml:space="preserve"> </w:t>
          </w:r>
          <w:r w:rsidRPr="00EF20F6">
            <w:rPr>
              <w:rFonts w:ascii="宋体" w:hAnsi="宋体" w:hint="eastAsia"/>
              <w:kern w:val="2"/>
              <w:sz w:val="18"/>
              <w:szCs w:val="18"/>
              <w:lang w:eastAsia="zh-CN"/>
            </w:rPr>
            <w:t>注：</w:t>
          </w:r>
        </w:p>
      </w:tc>
      <w:tc>
        <w:tcPr>
          <w:tcW w:w="3799" w:type="dxa"/>
          <w:gridSpan w:val="2"/>
          <w:tcBorders>
            <w:left w:val="nil"/>
          </w:tcBorders>
          <w:shd w:val="clear" w:color="auto" w:fill="auto"/>
          <w:vAlign w:val="center"/>
        </w:tcPr>
        <w:p w:rsidR="00BB199D" w:rsidRPr="00EF20F6" w:rsidRDefault="00B6209C" w:rsidP="008A60B5">
          <w:pPr>
            <w:ind w:leftChars="0" w:left="0"/>
            <w:rPr>
              <w:rFonts w:ascii="宋体" w:hAnsi="宋体"/>
              <w:kern w:val="2"/>
              <w:sz w:val="18"/>
              <w:szCs w:val="18"/>
              <w:lang w:eastAsia="zh-CN"/>
            </w:rPr>
          </w:pPr>
        </w:p>
      </w:tc>
    </w:tr>
  </w:tbl>
  <w:p w:rsidR="00BB199D" w:rsidRPr="00E31435" w:rsidRDefault="00B6209C" w:rsidP="00837CF4">
    <w:pPr>
      <w:ind w:leftChars="0" w:left="0"/>
      <w:rPr>
        <w:lang w:eastAsia="zh-C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199D" w:rsidRDefault="00B6209C" w:rsidP="006150F6">
    <w:pPr>
      <w:pStyle w:val="a4"/>
      <w:ind w:left="8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6E02D214"/>
    <w:lvl w:ilvl="0">
      <w:start w:val="1"/>
      <w:numFmt w:val="decimal"/>
      <w:lvlText w:val="%1"/>
      <w:lvlJc w:val="left"/>
      <w:pPr>
        <w:ind w:left="1667" w:hanging="420"/>
      </w:pPr>
      <w:rPr>
        <w:rFonts w:hint="eastAsia"/>
        <w:u w:val="none"/>
        <w:lang w:val="en-US"/>
      </w:rPr>
    </w:lvl>
    <w:lvl w:ilvl="1">
      <w:start w:val="1"/>
      <w:numFmt w:val="decimal"/>
      <w:lvlText w:val="%1.%2"/>
      <w:lvlJc w:val="left"/>
      <w:pPr>
        <w:tabs>
          <w:tab w:val="num" w:pos="0"/>
        </w:tabs>
        <w:ind w:left="2551" w:hanging="1304"/>
      </w:pPr>
      <w:rPr>
        <w:rFonts w:hint="default"/>
        <w:u w:val="none"/>
      </w:rPr>
    </w:lvl>
    <w:lvl w:ilvl="2">
      <w:start w:val="1"/>
      <w:numFmt w:val="decimal"/>
      <w:lvlText w:val="%1.%2.%3"/>
      <w:lvlJc w:val="left"/>
      <w:pPr>
        <w:tabs>
          <w:tab w:val="num" w:pos="0"/>
        </w:tabs>
        <w:ind w:left="2551" w:hanging="1304"/>
      </w:pPr>
      <w:rPr>
        <w:rFonts w:hint="default"/>
        <w:u w:val="none"/>
      </w:rPr>
    </w:lvl>
    <w:lvl w:ilvl="3">
      <w:start w:val="1"/>
      <w:numFmt w:val="decimal"/>
      <w:lvlText w:val="%1.%2.%3.%4"/>
      <w:lvlJc w:val="left"/>
      <w:pPr>
        <w:tabs>
          <w:tab w:val="num" w:pos="0"/>
        </w:tabs>
        <w:ind w:left="2551" w:hanging="1304"/>
      </w:pPr>
      <w:rPr>
        <w:rFonts w:hint="default"/>
        <w:u w:val="none"/>
      </w:rPr>
    </w:lvl>
    <w:lvl w:ilvl="4">
      <w:start w:val="1"/>
      <w:numFmt w:val="decimal"/>
      <w:lvlText w:val="%1.%2.%3.%4.%5"/>
      <w:lvlJc w:val="left"/>
      <w:pPr>
        <w:tabs>
          <w:tab w:val="num" w:pos="0"/>
        </w:tabs>
        <w:ind w:left="2552" w:hanging="1248"/>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
    <w:nsid w:val="00000001"/>
    <w:multiLevelType w:val="multilevel"/>
    <w:tmpl w:val="00000001"/>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3"/>
    <w:multiLevelType w:val="multilevel"/>
    <w:tmpl w:val="00000003"/>
    <w:name w:val="WW8Num3"/>
    <w:lvl w:ilvl="0">
      <w:start w:val="1"/>
      <w:numFmt w:val="bullet"/>
      <w:lvlText w:val=""/>
      <w:lvlJc w:val="left"/>
      <w:pPr>
        <w:tabs>
          <w:tab w:val="num" w:pos="1140"/>
        </w:tabs>
        <w:ind w:left="1140" w:hanging="360"/>
      </w:pPr>
      <w:rPr>
        <w:rFonts w:ascii="Symbol" w:hAnsi="Symbol" w:cs="OpenSymbol"/>
      </w:rPr>
    </w:lvl>
    <w:lvl w:ilvl="1">
      <w:start w:val="1"/>
      <w:numFmt w:val="bullet"/>
      <w:lvlText w:val="◦"/>
      <w:lvlJc w:val="left"/>
      <w:pPr>
        <w:tabs>
          <w:tab w:val="num" w:pos="1500"/>
        </w:tabs>
        <w:ind w:left="1500" w:hanging="360"/>
      </w:pPr>
      <w:rPr>
        <w:rFonts w:ascii="OpenSymbol" w:hAnsi="OpenSymbol" w:cs="OpenSymbol"/>
        <w:sz w:val="24"/>
        <w:szCs w:val="24"/>
      </w:rPr>
    </w:lvl>
    <w:lvl w:ilvl="2">
      <w:start w:val="1"/>
      <w:numFmt w:val="bullet"/>
      <w:lvlText w:val="▪"/>
      <w:lvlJc w:val="left"/>
      <w:pPr>
        <w:tabs>
          <w:tab w:val="num" w:pos="1860"/>
        </w:tabs>
        <w:ind w:left="1860" w:hanging="360"/>
      </w:pPr>
      <w:rPr>
        <w:rFonts w:ascii="OpenSymbol" w:hAnsi="OpenSymbol" w:cs="OpenSymbol"/>
        <w:sz w:val="24"/>
        <w:szCs w:val="24"/>
      </w:rPr>
    </w:lvl>
    <w:lvl w:ilvl="3">
      <w:start w:val="1"/>
      <w:numFmt w:val="bullet"/>
      <w:lvlText w:val=""/>
      <w:lvlJc w:val="left"/>
      <w:pPr>
        <w:tabs>
          <w:tab w:val="num" w:pos="2220"/>
        </w:tabs>
        <w:ind w:left="2220" w:hanging="360"/>
      </w:pPr>
      <w:rPr>
        <w:rFonts w:ascii="Symbol" w:hAnsi="Symbol" w:cs="OpenSymbol"/>
      </w:rPr>
    </w:lvl>
    <w:lvl w:ilvl="4">
      <w:start w:val="1"/>
      <w:numFmt w:val="bullet"/>
      <w:lvlText w:val="◦"/>
      <w:lvlJc w:val="left"/>
      <w:pPr>
        <w:tabs>
          <w:tab w:val="num" w:pos="2580"/>
        </w:tabs>
        <w:ind w:left="2580" w:hanging="360"/>
      </w:pPr>
      <w:rPr>
        <w:rFonts w:ascii="OpenSymbol" w:hAnsi="OpenSymbol" w:cs="OpenSymbol"/>
        <w:sz w:val="24"/>
        <w:szCs w:val="24"/>
      </w:rPr>
    </w:lvl>
    <w:lvl w:ilvl="5">
      <w:start w:val="1"/>
      <w:numFmt w:val="bullet"/>
      <w:lvlText w:val="▪"/>
      <w:lvlJc w:val="left"/>
      <w:pPr>
        <w:tabs>
          <w:tab w:val="num" w:pos="2940"/>
        </w:tabs>
        <w:ind w:left="2940" w:hanging="360"/>
      </w:pPr>
      <w:rPr>
        <w:rFonts w:ascii="OpenSymbol" w:hAnsi="OpenSymbol" w:cs="OpenSymbol"/>
        <w:sz w:val="24"/>
        <w:szCs w:val="24"/>
      </w:rPr>
    </w:lvl>
    <w:lvl w:ilvl="6">
      <w:start w:val="1"/>
      <w:numFmt w:val="bullet"/>
      <w:lvlText w:val=""/>
      <w:lvlJc w:val="left"/>
      <w:pPr>
        <w:tabs>
          <w:tab w:val="num" w:pos="3300"/>
        </w:tabs>
        <w:ind w:left="3300" w:hanging="360"/>
      </w:pPr>
      <w:rPr>
        <w:rFonts w:ascii="Symbol" w:hAnsi="Symbol" w:cs="OpenSymbol"/>
      </w:rPr>
    </w:lvl>
    <w:lvl w:ilvl="7">
      <w:start w:val="1"/>
      <w:numFmt w:val="bullet"/>
      <w:lvlText w:val="◦"/>
      <w:lvlJc w:val="left"/>
      <w:pPr>
        <w:tabs>
          <w:tab w:val="num" w:pos="3660"/>
        </w:tabs>
        <w:ind w:left="3660" w:hanging="360"/>
      </w:pPr>
      <w:rPr>
        <w:rFonts w:ascii="OpenSymbol" w:hAnsi="OpenSymbol" w:cs="OpenSymbol"/>
        <w:sz w:val="24"/>
        <w:szCs w:val="24"/>
      </w:rPr>
    </w:lvl>
    <w:lvl w:ilvl="8">
      <w:start w:val="1"/>
      <w:numFmt w:val="bullet"/>
      <w:lvlText w:val="▪"/>
      <w:lvlJc w:val="left"/>
      <w:pPr>
        <w:tabs>
          <w:tab w:val="num" w:pos="4020"/>
        </w:tabs>
        <w:ind w:left="4020" w:hanging="360"/>
      </w:pPr>
      <w:rPr>
        <w:rFonts w:ascii="OpenSymbol" w:hAnsi="OpenSymbol" w:cs="OpenSymbol"/>
        <w:sz w:val="24"/>
        <w:szCs w:val="24"/>
      </w:rPr>
    </w:lvl>
  </w:abstractNum>
  <w:abstractNum w:abstractNumId="4">
    <w:nsid w:val="00000004"/>
    <w:multiLevelType w:val="multilevel"/>
    <w:tmpl w:val="00000004"/>
    <w:name w:val="WW8Num4"/>
    <w:lvl w:ilvl="0">
      <w:start w:val="1"/>
      <w:numFmt w:val="bullet"/>
      <w:lvlText w:val=""/>
      <w:lvlJc w:val="left"/>
      <w:pPr>
        <w:tabs>
          <w:tab w:val="num" w:pos="1140"/>
        </w:tabs>
        <w:ind w:left="1140" w:hanging="360"/>
      </w:pPr>
      <w:rPr>
        <w:rFonts w:ascii="Symbol" w:hAnsi="Symbol" w:cs="OpenSymbol"/>
        <w:sz w:val="24"/>
        <w:szCs w:val="24"/>
      </w:rPr>
    </w:lvl>
    <w:lvl w:ilvl="1">
      <w:start w:val="1"/>
      <w:numFmt w:val="bullet"/>
      <w:lvlText w:val="◦"/>
      <w:lvlJc w:val="left"/>
      <w:pPr>
        <w:tabs>
          <w:tab w:val="num" w:pos="1500"/>
        </w:tabs>
        <w:ind w:left="1500" w:hanging="360"/>
      </w:pPr>
      <w:rPr>
        <w:rFonts w:ascii="OpenSymbol" w:hAnsi="OpenSymbol" w:cs="OpenSymbol"/>
        <w:sz w:val="24"/>
        <w:szCs w:val="24"/>
      </w:rPr>
    </w:lvl>
    <w:lvl w:ilvl="2">
      <w:start w:val="1"/>
      <w:numFmt w:val="bullet"/>
      <w:lvlText w:val="▪"/>
      <w:lvlJc w:val="left"/>
      <w:pPr>
        <w:tabs>
          <w:tab w:val="num" w:pos="1860"/>
        </w:tabs>
        <w:ind w:left="1860" w:hanging="360"/>
      </w:pPr>
      <w:rPr>
        <w:rFonts w:ascii="OpenSymbol" w:hAnsi="OpenSymbol" w:cs="OpenSymbol"/>
        <w:sz w:val="24"/>
        <w:szCs w:val="24"/>
      </w:rPr>
    </w:lvl>
    <w:lvl w:ilvl="3">
      <w:start w:val="1"/>
      <w:numFmt w:val="bullet"/>
      <w:lvlText w:val=""/>
      <w:lvlJc w:val="left"/>
      <w:pPr>
        <w:tabs>
          <w:tab w:val="num" w:pos="2220"/>
        </w:tabs>
        <w:ind w:left="2220" w:hanging="360"/>
      </w:pPr>
      <w:rPr>
        <w:rFonts w:ascii="Symbol" w:hAnsi="Symbol" w:cs="OpenSymbol"/>
        <w:sz w:val="24"/>
        <w:szCs w:val="24"/>
      </w:rPr>
    </w:lvl>
    <w:lvl w:ilvl="4">
      <w:start w:val="1"/>
      <w:numFmt w:val="bullet"/>
      <w:lvlText w:val="◦"/>
      <w:lvlJc w:val="left"/>
      <w:pPr>
        <w:tabs>
          <w:tab w:val="num" w:pos="2580"/>
        </w:tabs>
        <w:ind w:left="2580" w:hanging="360"/>
      </w:pPr>
      <w:rPr>
        <w:rFonts w:ascii="OpenSymbol" w:hAnsi="OpenSymbol" w:cs="OpenSymbol"/>
        <w:sz w:val="24"/>
        <w:szCs w:val="24"/>
      </w:rPr>
    </w:lvl>
    <w:lvl w:ilvl="5">
      <w:start w:val="1"/>
      <w:numFmt w:val="bullet"/>
      <w:lvlText w:val="▪"/>
      <w:lvlJc w:val="left"/>
      <w:pPr>
        <w:tabs>
          <w:tab w:val="num" w:pos="2940"/>
        </w:tabs>
        <w:ind w:left="2940" w:hanging="360"/>
      </w:pPr>
      <w:rPr>
        <w:rFonts w:ascii="OpenSymbol" w:hAnsi="OpenSymbol" w:cs="OpenSymbol"/>
        <w:sz w:val="24"/>
        <w:szCs w:val="24"/>
      </w:rPr>
    </w:lvl>
    <w:lvl w:ilvl="6">
      <w:start w:val="1"/>
      <w:numFmt w:val="bullet"/>
      <w:lvlText w:val=""/>
      <w:lvlJc w:val="left"/>
      <w:pPr>
        <w:tabs>
          <w:tab w:val="num" w:pos="3300"/>
        </w:tabs>
        <w:ind w:left="3300" w:hanging="360"/>
      </w:pPr>
      <w:rPr>
        <w:rFonts w:ascii="Symbol" w:hAnsi="Symbol" w:cs="OpenSymbol"/>
        <w:sz w:val="24"/>
        <w:szCs w:val="24"/>
      </w:rPr>
    </w:lvl>
    <w:lvl w:ilvl="7">
      <w:start w:val="1"/>
      <w:numFmt w:val="bullet"/>
      <w:lvlText w:val="◦"/>
      <w:lvlJc w:val="left"/>
      <w:pPr>
        <w:tabs>
          <w:tab w:val="num" w:pos="3660"/>
        </w:tabs>
        <w:ind w:left="3660" w:hanging="360"/>
      </w:pPr>
      <w:rPr>
        <w:rFonts w:ascii="OpenSymbol" w:hAnsi="OpenSymbol" w:cs="OpenSymbol"/>
        <w:sz w:val="24"/>
        <w:szCs w:val="24"/>
      </w:rPr>
    </w:lvl>
    <w:lvl w:ilvl="8">
      <w:start w:val="1"/>
      <w:numFmt w:val="bullet"/>
      <w:lvlText w:val="▪"/>
      <w:lvlJc w:val="left"/>
      <w:pPr>
        <w:tabs>
          <w:tab w:val="num" w:pos="4020"/>
        </w:tabs>
        <w:ind w:left="4020" w:hanging="360"/>
      </w:pPr>
      <w:rPr>
        <w:rFonts w:ascii="OpenSymbol" w:hAnsi="OpenSymbol" w:cs="OpenSymbol"/>
        <w:sz w:val="24"/>
        <w:szCs w:val="24"/>
      </w:rPr>
    </w:lvl>
  </w:abstractNum>
  <w:abstractNum w:abstractNumId="5">
    <w:nsid w:val="00000005"/>
    <w:multiLevelType w:val="multilevel"/>
    <w:tmpl w:val="00000005"/>
    <w:name w:val="WW8Num5"/>
    <w:lvl w:ilvl="0">
      <w:start w:val="1"/>
      <w:numFmt w:val="lowerLetter"/>
      <w:lvlText w:val="%1."/>
      <w:lvlJc w:val="left"/>
      <w:pPr>
        <w:tabs>
          <w:tab w:val="num" w:pos="1560"/>
        </w:tabs>
        <w:ind w:left="1560" w:hanging="360"/>
      </w:pPr>
    </w:lvl>
    <w:lvl w:ilvl="1">
      <w:start w:val="1"/>
      <w:numFmt w:val="decimal"/>
      <w:lvlText w:val="%2."/>
      <w:lvlJc w:val="left"/>
      <w:pPr>
        <w:tabs>
          <w:tab w:val="num" w:pos="1920"/>
        </w:tabs>
        <w:ind w:left="1920" w:hanging="360"/>
      </w:pPr>
    </w:lvl>
    <w:lvl w:ilvl="2">
      <w:start w:val="1"/>
      <w:numFmt w:val="decimal"/>
      <w:lvlText w:val="%3."/>
      <w:lvlJc w:val="left"/>
      <w:pPr>
        <w:tabs>
          <w:tab w:val="num" w:pos="2280"/>
        </w:tabs>
        <w:ind w:left="2280" w:hanging="360"/>
      </w:pPr>
    </w:lvl>
    <w:lvl w:ilvl="3">
      <w:start w:val="1"/>
      <w:numFmt w:val="decimal"/>
      <w:lvlText w:val="%4."/>
      <w:lvlJc w:val="left"/>
      <w:pPr>
        <w:tabs>
          <w:tab w:val="num" w:pos="2640"/>
        </w:tabs>
        <w:ind w:left="2640" w:hanging="360"/>
      </w:pPr>
    </w:lvl>
    <w:lvl w:ilvl="4">
      <w:start w:val="1"/>
      <w:numFmt w:val="decimal"/>
      <w:lvlText w:val="%5."/>
      <w:lvlJc w:val="left"/>
      <w:pPr>
        <w:tabs>
          <w:tab w:val="num" w:pos="3000"/>
        </w:tabs>
        <w:ind w:left="3000" w:hanging="360"/>
      </w:pPr>
    </w:lvl>
    <w:lvl w:ilvl="5">
      <w:start w:val="1"/>
      <w:numFmt w:val="decimal"/>
      <w:lvlText w:val="%6."/>
      <w:lvlJc w:val="left"/>
      <w:pPr>
        <w:tabs>
          <w:tab w:val="num" w:pos="3360"/>
        </w:tabs>
        <w:ind w:left="3360" w:hanging="360"/>
      </w:pPr>
    </w:lvl>
    <w:lvl w:ilvl="6">
      <w:start w:val="1"/>
      <w:numFmt w:val="decimal"/>
      <w:lvlText w:val="%7."/>
      <w:lvlJc w:val="left"/>
      <w:pPr>
        <w:tabs>
          <w:tab w:val="num" w:pos="3720"/>
        </w:tabs>
        <w:ind w:left="3720" w:hanging="360"/>
      </w:pPr>
    </w:lvl>
    <w:lvl w:ilvl="7">
      <w:start w:val="1"/>
      <w:numFmt w:val="decimal"/>
      <w:lvlText w:val="%8."/>
      <w:lvlJc w:val="left"/>
      <w:pPr>
        <w:tabs>
          <w:tab w:val="num" w:pos="4080"/>
        </w:tabs>
        <w:ind w:left="4080" w:hanging="360"/>
      </w:pPr>
    </w:lvl>
    <w:lvl w:ilvl="8">
      <w:start w:val="1"/>
      <w:numFmt w:val="decimal"/>
      <w:lvlText w:val="%9."/>
      <w:lvlJc w:val="left"/>
      <w:pPr>
        <w:tabs>
          <w:tab w:val="num" w:pos="4440"/>
        </w:tabs>
        <w:ind w:left="4440" w:hanging="360"/>
      </w:pPr>
    </w:lvl>
  </w:abstractNum>
  <w:abstractNum w:abstractNumId="6">
    <w:nsid w:val="00000006"/>
    <w:multiLevelType w:val="multilevel"/>
    <w:tmpl w:val="00000006"/>
    <w:name w:val="WW8Num6"/>
    <w:lvl w:ilvl="0">
      <w:start w:val="1"/>
      <w:numFmt w:val="bullet"/>
      <w:lvlText w:val=""/>
      <w:lvlJc w:val="left"/>
      <w:pPr>
        <w:tabs>
          <w:tab w:val="num" w:pos="1140"/>
        </w:tabs>
        <w:ind w:left="1140" w:hanging="360"/>
      </w:pPr>
      <w:rPr>
        <w:rFonts w:ascii="Symbol" w:hAnsi="Symbol" w:cs="OpenSymbol"/>
      </w:rPr>
    </w:lvl>
    <w:lvl w:ilvl="1">
      <w:start w:val="1"/>
      <w:numFmt w:val="bullet"/>
      <w:lvlText w:val="◦"/>
      <w:lvlJc w:val="left"/>
      <w:pPr>
        <w:tabs>
          <w:tab w:val="num" w:pos="1500"/>
        </w:tabs>
        <w:ind w:left="1500" w:hanging="360"/>
      </w:pPr>
      <w:rPr>
        <w:rFonts w:ascii="OpenSymbol" w:hAnsi="OpenSymbol" w:cs="OpenSymbol"/>
        <w:sz w:val="24"/>
        <w:szCs w:val="24"/>
      </w:rPr>
    </w:lvl>
    <w:lvl w:ilvl="2">
      <w:start w:val="1"/>
      <w:numFmt w:val="bullet"/>
      <w:lvlText w:val="▪"/>
      <w:lvlJc w:val="left"/>
      <w:pPr>
        <w:tabs>
          <w:tab w:val="num" w:pos="1860"/>
        </w:tabs>
        <w:ind w:left="1860" w:hanging="360"/>
      </w:pPr>
      <w:rPr>
        <w:rFonts w:ascii="OpenSymbol" w:hAnsi="OpenSymbol" w:cs="OpenSymbol"/>
        <w:sz w:val="24"/>
        <w:szCs w:val="24"/>
      </w:rPr>
    </w:lvl>
    <w:lvl w:ilvl="3">
      <w:start w:val="1"/>
      <w:numFmt w:val="bullet"/>
      <w:lvlText w:val=""/>
      <w:lvlJc w:val="left"/>
      <w:pPr>
        <w:tabs>
          <w:tab w:val="num" w:pos="2220"/>
        </w:tabs>
        <w:ind w:left="2220" w:hanging="360"/>
      </w:pPr>
      <w:rPr>
        <w:rFonts w:ascii="Symbol" w:hAnsi="Symbol" w:cs="OpenSymbol"/>
      </w:rPr>
    </w:lvl>
    <w:lvl w:ilvl="4">
      <w:start w:val="1"/>
      <w:numFmt w:val="bullet"/>
      <w:lvlText w:val="◦"/>
      <w:lvlJc w:val="left"/>
      <w:pPr>
        <w:tabs>
          <w:tab w:val="num" w:pos="2580"/>
        </w:tabs>
        <w:ind w:left="2580" w:hanging="360"/>
      </w:pPr>
      <w:rPr>
        <w:rFonts w:ascii="OpenSymbol" w:hAnsi="OpenSymbol" w:cs="OpenSymbol"/>
        <w:sz w:val="24"/>
        <w:szCs w:val="24"/>
      </w:rPr>
    </w:lvl>
    <w:lvl w:ilvl="5">
      <w:start w:val="1"/>
      <w:numFmt w:val="bullet"/>
      <w:lvlText w:val="▪"/>
      <w:lvlJc w:val="left"/>
      <w:pPr>
        <w:tabs>
          <w:tab w:val="num" w:pos="2940"/>
        </w:tabs>
        <w:ind w:left="2940" w:hanging="360"/>
      </w:pPr>
      <w:rPr>
        <w:rFonts w:ascii="OpenSymbol" w:hAnsi="OpenSymbol" w:cs="OpenSymbol"/>
        <w:sz w:val="24"/>
        <w:szCs w:val="24"/>
      </w:rPr>
    </w:lvl>
    <w:lvl w:ilvl="6">
      <w:start w:val="1"/>
      <w:numFmt w:val="bullet"/>
      <w:lvlText w:val=""/>
      <w:lvlJc w:val="left"/>
      <w:pPr>
        <w:tabs>
          <w:tab w:val="num" w:pos="3300"/>
        </w:tabs>
        <w:ind w:left="3300" w:hanging="360"/>
      </w:pPr>
      <w:rPr>
        <w:rFonts w:ascii="Symbol" w:hAnsi="Symbol" w:cs="OpenSymbol"/>
      </w:rPr>
    </w:lvl>
    <w:lvl w:ilvl="7">
      <w:start w:val="1"/>
      <w:numFmt w:val="bullet"/>
      <w:lvlText w:val="◦"/>
      <w:lvlJc w:val="left"/>
      <w:pPr>
        <w:tabs>
          <w:tab w:val="num" w:pos="3660"/>
        </w:tabs>
        <w:ind w:left="3660" w:hanging="360"/>
      </w:pPr>
      <w:rPr>
        <w:rFonts w:ascii="OpenSymbol" w:hAnsi="OpenSymbol" w:cs="OpenSymbol"/>
        <w:sz w:val="24"/>
        <w:szCs w:val="24"/>
      </w:rPr>
    </w:lvl>
    <w:lvl w:ilvl="8">
      <w:start w:val="1"/>
      <w:numFmt w:val="bullet"/>
      <w:lvlText w:val="▪"/>
      <w:lvlJc w:val="left"/>
      <w:pPr>
        <w:tabs>
          <w:tab w:val="num" w:pos="4020"/>
        </w:tabs>
        <w:ind w:left="4020" w:hanging="360"/>
      </w:pPr>
      <w:rPr>
        <w:rFonts w:ascii="OpenSymbol" w:hAnsi="OpenSymbol" w:cs="OpenSymbol"/>
        <w:sz w:val="24"/>
        <w:szCs w:val="24"/>
      </w:rPr>
    </w:lvl>
  </w:abstractNum>
  <w:abstractNum w:abstractNumId="7">
    <w:nsid w:val="00000007"/>
    <w:multiLevelType w:val="multilevel"/>
    <w:tmpl w:val="00000007"/>
    <w:name w:val="WW8Num7"/>
    <w:lvl w:ilvl="0">
      <w:start w:val="1"/>
      <w:numFmt w:val="bullet"/>
      <w:lvlText w:val=""/>
      <w:lvlJc w:val="left"/>
      <w:pPr>
        <w:tabs>
          <w:tab w:val="num" w:pos="1560"/>
        </w:tabs>
        <w:ind w:left="1560" w:hanging="360"/>
      </w:pPr>
      <w:rPr>
        <w:rFonts w:ascii="Symbol" w:hAnsi="Symbol" w:cs="OpenSymbol"/>
      </w:rPr>
    </w:lvl>
    <w:lvl w:ilvl="1">
      <w:start w:val="1"/>
      <w:numFmt w:val="bullet"/>
      <w:lvlText w:val="◦"/>
      <w:lvlJc w:val="left"/>
      <w:pPr>
        <w:tabs>
          <w:tab w:val="num" w:pos="1920"/>
        </w:tabs>
        <w:ind w:left="1920" w:hanging="360"/>
      </w:pPr>
      <w:rPr>
        <w:rFonts w:ascii="OpenSymbol" w:hAnsi="OpenSymbol" w:cs="OpenSymbol"/>
      </w:rPr>
    </w:lvl>
    <w:lvl w:ilvl="2">
      <w:start w:val="1"/>
      <w:numFmt w:val="bullet"/>
      <w:lvlText w:val="▪"/>
      <w:lvlJc w:val="left"/>
      <w:pPr>
        <w:tabs>
          <w:tab w:val="num" w:pos="2280"/>
        </w:tabs>
        <w:ind w:left="2280" w:hanging="360"/>
      </w:pPr>
      <w:rPr>
        <w:rFonts w:ascii="OpenSymbol" w:hAnsi="OpenSymbol" w:cs="OpenSymbol"/>
      </w:rPr>
    </w:lvl>
    <w:lvl w:ilvl="3">
      <w:start w:val="1"/>
      <w:numFmt w:val="bullet"/>
      <w:lvlText w:val=""/>
      <w:lvlJc w:val="left"/>
      <w:pPr>
        <w:tabs>
          <w:tab w:val="num" w:pos="2640"/>
        </w:tabs>
        <w:ind w:left="2640" w:hanging="360"/>
      </w:pPr>
      <w:rPr>
        <w:rFonts w:ascii="Symbol" w:hAnsi="Symbol" w:cs="OpenSymbol"/>
      </w:rPr>
    </w:lvl>
    <w:lvl w:ilvl="4">
      <w:start w:val="1"/>
      <w:numFmt w:val="bullet"/>
      <w:lvlText w:val="◦"/>
      <w:lvlJc w:val="left"/>
      <w:pPr>
        <w:tabs>
          <w:tab w:val="num" w:pos="3000"/>
        </w:tabs>
        <w:ind w:left="3000" w:hanging="360"/>
      </w:pPr>
      <w:rPr>
        <w:rFonts w:ascii="OpenSymbol" w:hAnsi="OpenSymbol" w:cs="OpenSymbol"/>
      </w:rPr>
    </w:lvl>
    <w:lvl w:ilvl="5">
      <w:start w:val="1"/>
      <w:numFmt w:val="bullet"/>
      <w:lvlText w:val="▪"/>
      <w:lvlJc w:val="left"/>
      <w:pPr>
        <w:tabs>
          <w:tab w:val="num" w:pos="3360"/>
        </w:tabs>
        <w:ind w:left="3360" w:hanging="360"/>
      </w:pPr>
      <w:rPr>
        <w:rFonts w:ascii="OpenSymbol" w:hAnsi="OpenSymbol" w:cs="OpenSymbol"/>
      </w:rPr>
    </w:lvl>
    <w:lvl w:ilvl="6">
      <w:start w:val="1"/>
      <w:numFmt w:val="bullet"/>
      <w:lvlText w:val=""/>
      <w:lvlJc w:val="left"/>
      <w:pPr>
        <w:tabs>
          <w:tab w:val="num" w:pos="3720"/>
        </w:tabs>
        <w:ind w:left="3720" w:hanging="360"/>
      </w:pPr>
      <w:rPr>
        <w:rFonts w:ascii="Symbol" w:hAnsi="Symbol" w:cs="OpenSymbol"/>
      </w:rPr>
    </w:lvl>
    <w:lvl w:ilvl="7">
      <w:start w:val="1"/>
      <w:numFmt w:val="bullet"/>
      <w:lvlText w:val="◦"/>
      <w:lvlJc w:val="left"/>
      <w:pPr>
        <w:tabs>
          <w:tab w:val="num" w:pos="4080"/>
        </w:tabs>
        <w:ind w:left="4080" w:hanging="360"/>
      </w:pPr>
      <w:rPr>
        <w:rFonts w:ascii="OpenSymbol" w:hAnsi="OpenSymbol" w:cs="OpenSymbol"/>
      </w:rPr>
    </w:lvl>
    <w:lvl w:ilvl="8">
      <w:start w:val="1"/>
      <w:numFmt w:val="bullet"/>
      <w:lvlText w:val="▪"/>
      <w:lvlJc w:val="left"/>
      <w:pPr>
        <w:tabs>
          <w:tab w:val="num" w:pos="4440"/>
        </w:tabs>
        <w:ind w:left="4440" w:hanging="360"/>
      </w:pPr>
      <w:rPr>
        <w:rFonts w:ascii="OpenSymbol" w:hAnsi="OpenSymbol" w:cs="OpenSymbol"/>
      </w:rPr>
    </w:lvl>
  </w:abstractNum>
  <w:abstractNum w:abstractNumId="8">
    <w:nsid w:val="00000008"/>
    <w:multiLevelType w:val="multilevel"/>
    <w:tmpl w:val="00000008"/>
    <w:name w:val="WW8Num8"/>
    <w:lvl w:ilvl="0">
      <w:start w:val="1"/>
      <w:numFmt w:val="decimal"/>
      <w:lvlText w:val="%1."/>
      <w:lvlJc w:val="left"/>
      <w:pPr>
        <w:tabs>
          <w:tab w:val="num" w:pos="1560"/>
        </w:tabs>
        <w:ind w:left="1560" w:hanging="360"/>
      </w:pPr>
    </w:lvl>
    <w:lvl w:ilvl="1">
      <w:start w:val="1"/>
      <w:numFmt w:val="decimal"/>
      <w:lvlText w:val="%2."/>
      <w:lvlJc w:val="left"/>
      <w:pPr>
        <w:tabs>
          <w:tab w:val="num" w:pos="1920"/>
        </w:tabs>
        <w:ind w:left="1920" w:hanging="360"/>
      </w:pPr>
    </w:lvl>
    <w:lvl w:ilvl="2">
      <w:start w:val="1"/>
      <w:numFmt w:val="decimal"/>
      <w:lvlText w:val="%3."/>
      <w:lvlJc w:val="left"/>
      <w:pPr>
        <w:tabs>
          <w:tab w:val="num" w:pos="2280"/>
        </w:tabs>
        <w:ind w:left="2280" w:hanging="360"/>
      </w:pPr>
    </w:lvl>
    <w:lvl w:ilvl="3">
      <w:start w:val="1"/>
      <w:numFmt w:val="decimal"/>
      <w:lvlText w:val="%4."/>
      <w:lvlJc w:val="left"/>
      <w:pPr>
        <w:tabs>
          <w:tab w:val="num" w:pos="2640"/>
        </w:tabs>
        <w:ind w:left="2640" w:hanging="360"/>
      </w:pPr>
    </w:lvl>
    <w:lvl w:ilvl="4">
      <w:start w:val="1"/>
      <w:numFmt w:val="decimal"/>
      <w:lvlText w:val="%5."/>
      <w:lvlJc w:val="left"/>
      <w:pPr>
        <w:tabs>
          <w:tab w:val="num" w:pos="3000"/>
        </w:tabs>
        <w:ind w:left="3000" w:hanging="360"/>
      </w:pPr>
    </w:lvl>
    <w:lvl w:ilvl="5">
      <w:start w:val="1"/>
      <w:numFmt w:val="decimal"/>
      <w:lvlText w:val="%6."/>
      <w:lvlJc w:val="left"/>
      <w:pPr>
        <w:tabs>
          <w:tab w:val="num" w:pos="3360"/>
        </w:tabs>
        <w:ind w:left="3360" w:hanging="360"/>
      </w:pPr>
    </w:lvl>
    <w:lvl w:ilvl="6">
      <w:start w:val="1"/>
      <w:numFmt w:val="decimal"/>
      <w:lvlText w:val="%7."/>
      <w:lvlJc w:val="left"/>
      <w:pPr>
        <w:tabs>
          <w:tab w:val="num" w:pos="3720"/>
        </w:tabs>
        <w:ind w:left="3720" w:hanging="360"/>
      </w:pPr>
    </w:lvl>
    <w:lvl w:ilvl="7">
      <w:start w:val="1"/>
      <w:numFmt w:val="decimal"/>
      <w:lvlText w:val="%8."/>
      <w:lvlJc w:val="left"/>
      <w:pPr>
        <w:tabs>
          <w:tab w:val="num" w:pos="4080"/>
        </w:tabs>
        <w:ind w:left="4080" w:hanging="360"/>
      </w:pPr>
    </w:lvl>
    <w:lvl w:ilvl="8">
      <w:start w:val="1"/>
      <w:numFmt w:val="decimal"/>
      <w:lvlText w:val="%9."/>
      <w:lvlJc w:val="left"/>
      <w:pPr>
        <w:tabs>
          <w:tab w:val="num" w:pos="4440"/>
        </w:tabs>
        <w:ind w:left="4440" w:hanging="360"/>
      </w:pPr>
    </w:lvl>
  </w:abstractNum>
  <w:abstractNum w:abstractNumId="9">
    <w:nsid w:val="00000009"/>
    <w:multiLevelType w:val="multilevel"/>
    <w:tmpl w:val="00000009"/>
    <w:name w:val="WW8Num9"/>
    <w:lvl w:ilvl="0">
      <w:start w:val="1"/>
      <w:numFmt w:val="lowerLetter"/>
      <w:lvlText w:val="%1."/>
      <w:lvlJc w:val="left"/>
      <w:pPr>
        <w:tabs>
          <w:tab w:val="num" w:pos="1560"/>
        </w:tabs>
        <w:ind w:left="1560" w:hanging="360"/>
      </w:pPr>
    </w:lvl>
    <w:lvl w:ilvl="1">
      <w:start w:val="1"/>
      <w:numFmt w:val="decimal"/>
      <w:lvlText w:val="%2."/>
      <w:lvlJc w:val="left"/>
      <w:pPr>
        <w:tabs>
          <w:tab w:val="num" w:pos="1920"/>
        </w:tabs>
        <w:ind w:left="1920" w:hanging="360"/>
      </w:pPr>
    </w:lvl>
    <w:lvl w:ilvl="2">
      <w:start w:val="1"/>
      <w:numFmt w:val="decimal"/>
      <w:lvlText w:val="%3."/>
      <w:lvlJc w:val="left"/>
      <w:pPr>
        <w:tabs>
          <w:tab w:val="num" w:pos="2280"/>
        </w:tabs>
        <w:ind w:left="2280" w:hanging="360"/>
      </w:pPr>
    </w:lvl>
    <w:lvl w:ilvl="3">
      <w:start w:val="1"/>
      <w:numFmt w:val="decimal"/>
      <w:lvlText w:val="%4."/>
      <w:lvlJc w:val="left"/>
      <w:pPr>
        <w:tabs>
          <w:tab w:val="num" w:pos="2640"/>
        </w:tabs>
        <w:ind w:left="2640" w:hanging="360"/>
      </w:pPr>
    </w:lvl>
    <w:lvl w:ilvl="4">
      <w:start w:val="1"/>
      <w:numFmt w:val="decimal"/>
      <w:lvlText w:val="%5."/>
      <w:lvlJc w:val="left"/>
      <w:pPr>
        <w:tabs>
          <w:tab w:val="num" w:pos="3000"/>
        </w:tabs>
        <w:ind w:left="3000" w:hanging="360"/>
      </w:pPr>
    </w:lvl>
    <w:lvl w:ilvl="5">
      <w:start w:val="1"/>
      <w:numFmt w:val="decimal"/>
      <w:lvlText w:val="%6."/>
      <w:lvlJc w:val="left"/>
      <w:pPr>
        <w:tabs>
          <w:tab w:val="num" w:pos="3360"/>
        </w:tabs>
        <w:ind w:left="3360" w:hanging="360"/>
      </w:pPr>
    </w:lvl>
    <w:lvl w:ilvl="6">
      <w:start w:val="1"/>
      <w:numFmt w:val="decimal"/>
      <w:lvlText w:val="%7."/>
      <w:lvlJc w:val="left"/>
      <w:pPr>
        <w:tabs>
          <w:tab w:val="num" w:pos="3720"/>
        </w:tabs>
        <w:ind w:left="3720" w:hanging="360"/>
      </w:pPr>
    </w:lvl>
    <w:lvl w:ilvl="7">
      <w:start w:val="1"/>
      <w:numFmt w:val="decimal"/>
      <w:lvlText w:val="%8."/>
      <w:lvlJc w:val="left"/>
      <w:pPr>
        <w:tabs>
          <w:tab w:val="num" w:pos="4080"/>
        </w:tabs>
        <w:ind w:left="4080" w:hanging="360"/>
      </w:pPr>
    </w:lvl>
    <w:lvl w:ilvl="8">
      <w:start w:val="1"/>
      <w:numFmt w:val="decimal"/>
      <w:lvlText w:val="%9."/>
      <w:lvlJc w:val="left"/>
      <w:pPr>
        <w:tabs>
          <w:tab w:val="num" w:pos="4440"/>
        </w:tabs>
        <w:ind w:left="4440" w:hanging="360"/>
      </w:pPr>
    </w:lvl>
  </w:abstractNum>
  <w:abstractNum w:abstractNumId="10">
    <w:nsid w:val="014C6B2B"/>
    <w:multiLevelType w:val="hybridMultilevel"/>
    <w:tmpl w:val="2A763D58"/>
    <w:lvl w:ilvl="0" w:tplc="B4F0EB6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1A304C5"/>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nsid w:val="173D260E"/>
    <w:multiLevelType w:val="hybridMultilevel"/>
    <w:tmpl w:val="74C07020"/>
    <w:lvl w:ilvl="0" w:tplc="08AE7DF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1A270CD8"/>
    <w:multiLevelType w:val="hybridMultilevel"/>
    <w:tmpl w:val="782A58C4"/>
    <w:lvl w:ilvl="0" w:tplc="C34CC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1A8351C0"/>
    <w:multiLevelType w:val="hybridMultilevel"/>
    <w:tmpl w:val="C6B8FE82"/>
    <w:lvl w:ilvl="0" w:tplc="E23A7040">
      <w:start w:val="1"/>
      <w:numFmt w:val="decimal"/>
      <w:lvlText w:val="%1．"/>
      <w:lvlJc w:val="left"/>
      <w:pPr>
        <w:ind w:left="720" w:hanging="360"/>
      </w:pPr>
      <w:rPr>
        <w:rFonts w:hint="default"/>
        <w:color w:val="00000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1ABE31A6"/>
    <w:multiLevelType w:val="hybridMultilevel"/>
    <w:tmpl w:val="74C07020"/>
    <w:lvl w:ilvl="0" w:tplc="08AE7DF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nsid w:val="23B21A74"/>
    <w:multiLevelType w:val="hybridMultilevel"/>
    <w:tmpl w:val="74C07020"/>
    <w:lvl w:ilvl="0" w:tplc="08AE7DF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nsid w:val="3FC821BA"/>
    <w:multiLevelType w:val="hybridMultilevel"/>
    <w:tmpl w:val="8B1C260A"/>
    <w:lvl w:ilvl="0" w:tplc="E23A7040">
      <w:start w:val="1"/>
      <w:numFmt w:val="decimal"/>
      <w:lvlText w:val="%1．"/>
      <w:lvlJc w:val="left"/>
      <w:pPr>
        <w:ind w:left="720" w:hanging="360"/>
      </w:pPr>
      <w:rPr>
        <w:rFonts w:hint="default"/>
        <w:color w:val="00000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4A6B411A"/>
    <w:multiLevelType w:val="hybridMultilevel"/>
    <w:tmpl w:val="A3F47476"/>
    <w:lvl w:ilvl="0" w:tplc="77D4711E">
      <w:start w:val="1"/>
      <w:numFmt w:val="decimal"/>
      <w:lvlText w:val="%1."/>
      <w:lvlJc w:val="left"/>
      <w:pPr>
        <w:tabs>
          <w:tab w:val="num" w:pos="720"/>
        </w:tabs>
        <w:ind w:left="720" w:hanging="360"/>
      </w:pPr>
    </w:lvl>
    <w:lvl w:ilvl="1" w:tplc="2E528916" w:tentative="1">
      <w:start w:val="1"/>
      <w:numFmt w:val="decimal"/>
      <w:lvlText w:val="%2."/>
      <w:lvlJc w:val="left"/>
      <w:pPr>
        <w:tabs>
          <w:tab w:val="num" w:pos="1440"/>
        </w:tabs>
        <w:ind w:left="1440" w:hanging="360"/>
      </w:pPr>
    </w:lvl>
    <w:lvl w:ilvl="2" w:tplc="72884584" w:tentative="1">
      <w:start w:val="1"/>
      <w:numFmt w:val="decimal"/>
      <w:lvlText w:val="%3."/>
      <w:lvlJc w:val="left"/>
      <w:pPr>
        <w:tabs>
          <w:tab w:val="num" w:pos="2160"/>
        </w:tabs>
        <w:ind w:left="2160" w:hanging="360"/>
      </w:pPr>
    </w:lvl>
    <w:lvl w:ilvl="3" w:tplc="5F86251E" w:tentative="1">
      <w:start w:val="1"/>
      <w:numFmt w:val="decimal"/>
      <w:lvlText w:val="%4."/>
      <w:lvlJc w:val="left"/>
      <w:pPr>
        <w:tabs>
          <w:tab w:val="num" w:pos="2880"/>
        </w:tabs>
        <w:ind w:left="2880" w:hanging="360"/>
      </w:pPr>
    </w:lvl>
    <w:lvl w:ilvl="4" w:tplc="313C1A7A" w:tentative="1">
      <w:start w:val="1"/>
      <w:numFmt w:val="decimal"/>
      <w:lvlText w:val="%5."/>
      <w:lvlJc w:val="left"/>
      <w:pPr>
        <w:tabs>
          <w:tab w:val="num" w:pos="3600"/>
        </w:tabs>
        <w:ind w:left="3600" w:hanging="360"/>
      </w:pPr>
    </w:lvl>
    <w:lvl w:ilvl="5" w:tplc="41720F60" w:tentative="1">
      <w:start w:val="1"/>
      <w:numFmt w:val="decimal"/>
      <w:lvlText w:val="%6."/>
      <w:lvlJc w:val="left"/>
      <w:pPr>
        <w:tabs>
          <w:tab w:val="num" w:pos="4320"/>
        </w:tabs>
        <w:ind w:left="4320" w:hanging="360"/>
      </w:pPr>
    </w:lvl>
    <w:lvl w:ilvl="6" w:tplc="1AA6B324" w:tentative="1">
      <w:start w:val="1"/>
      <w:numFmt w:val="decimal"/>
      <w:lvlText w:val="%7."/>
      <w:lvlJc w:val="left"/>
      <w:pPr>
        <w:tabs>
          <w:tab w:val="num" w:pos="5040"/>
        </w:tabs>
        <w:ind w:left="5040" w:hanging="360"/>
      </w:pPr>
    </w:lvl>
    <w:lvl w:ilvl="7" w:tplc="DA5A46FA" w:tentative="1">
      <w:start w:val="1"/>
      <w:numFmt w:val="decimal"/>
      <w:lvlText w:val="%8."/>
      <w:lvlJc w:val="left"/>
      <w:pPr>
        <w:tabs>
          <w:tab w:val="num" w:pos="5760"/>
        </w:tabs>
        <w:ind w:left="5760" w:hanging="360"/>
      </w:pPr>
    </w:lvl>
    <w:lvl w:ilvl="8" w:tplc="544C4CD0" w:tentative="1">
      <w:start w:val="1"/>
      <w:numFmt w:val="decimal"/>
      <w:lvlText w:val="%9."/>
      <w:lvlJc w:val="left"/>
      <w:pPr>
        <w:tabs>
          <w:tab w:val="num" w:pos="6480"/>
        </w:tabs>
        <w:ind w:left="6480" w:hanging="360"/>
      </w:pPr>
    </w:lvl>
  </w:abstractNum>
  <w:abstractNum w:abstractNumId="19">
    <w:nsid w:val="507A1209"/>
    <w:multiLevelType w:val="hybridMultilevel"/>
    <w:tmpl w:val="02B2E796"/>
    <w:lvl w:ilvl="0" w:tplc="ABFA05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56653366"/>
    <w:multiLevelType w:val="hybridMultilevel"/>
    <w:tmpl w:val="20E666B2"/>
    <w:lvl w:ilvl="0" w:tplc="E4A2A62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53E4F9A"/>
    <w:multiLevelType w:val="hybridMultilevel"/>
    <w:tmpl w:val="E61A30E6"/>
    <w:lvl w:ilvl="0" w:tplc="DEC829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78F1C17"/>
    <w:multiLevelType w:val="hybridMultilevel"/>
    <w:tmpl w:val="16ECD76C"/>
    <w:lvl w:ilvl="0" w:tplc="BF8A826E">
      <w:start w:val="1"/>
      <w:numFmt w:val="decimal"/>
      <w:lvlText w:val="（%1）"/>
      <w:lvlJc w:val="left"/>
      <w:pPr>
        <w:ind w:left="919" w:hanging="72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23">
    <w:nsid w:val="783255D0"/>
    <w:multiLevelType w:val="hybridMultilevel"/>
    <w:tmpl w:val="F210E9EA"/>
    <w:lvl w:ilvl="0" w:tplc="2486753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10"/>
  </w:num>
  <w:num w:numId="3">
    <w:abstractNumId w:val="0"/>
  </w:num>
  <w:num w:numId="4">
    <w:abstractNumId w:val="23"/>
  </w:num>
  <w:num w:numId="5">
    <w:abstractNumId w:val="11"/>
  </w:num>
  <w:num w:numId="6">
    <w:abstractNumId w:val="2"/>
  </w:num>
  <w:num w:numId="7">
    <w:abstractNumId w:val="3"/>
  </w:num>
  <w:num w:numId="8">
    <w:abstractNumId w:val="4"/>
  </w:num>
  <w:num w:numId="9">
    <w:abstractNumId w:val="5"/>
  </w:num>
  <w:num w:numId="10">
    <w:abstractNumId w:val="6"/>
  </w:num>
  <w:num w:numId="11">
    <w:abstractNumId w:val="7"/>
  </w:num>
  <w:num w:numId="12">
    <w:abstractNumId w:val="8"/>
  </w:num>
  <w:num w:numId="13">
    <w:abstractNumId w:val="9"/>
  </w:num>
  <w:num w:numId="14">
    <w:abstractNumId w:val="14"/>
  </w:num>
  <w:num w:numId="15">
    <w:abstractNumId w:val="17"/>
  </w:num>
  <w:num w:numId="16">
    <w:abstractNumId w:val="22"/>
  </w:num>
  <w:num w:numId="17">
    <w:abstractNumId w:val="13"/>
  </w:num>
  <w:num w:numId="18">
    <w:abstractNumId w:val="16"/>
  </w:num>
  <w:num w:numId="19">
    <w:abstractNumId w:val="12"/>
  </w:num>
  <w:num w:numId="20">
    <w:abstractNumId w:val="15"/>
  </w:num>
  <w:num w:numId="21">
    <w:abstractNumId w:val="19"/>
  </w:num>
  <w:num w:numId="22">
    <w:abstractNumId w:val="21"/>
  </w:num>
  <w:num w:numId="23">
    <w:abstractNumId w:val="18"/>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1793"/>
    <w:rsid w:val="00421793"/>
    <w:rsid w:val="007C081F"/>
    <w:rsid w:val="0090408A"/>
    <w:rsid w:val="00960A34"/>
    <w:rsid w:val="00B620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E38963B-F94B-40CE-8D7F-D4C3C9F4C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90408A"/>
    <w:pPr>
      <w:ind w:leftChars="400" w:left="400"/>
    </w:pPr>
    <w:rPr>
      <w:rFonts w:ascii="Arial" w:eastAsia="宋体" w:hAnsi="Arial" w:cs="Times New Roman"/>
      <w:kern w:val="0"/>
      <w:szCs w:val="20"/>
      <w:lang w:val="en-GB" w:eastAsia="en-US"/>
    </w:rPr>
  </w:style>
  <w:style w:type="paragraph" w:styleId="1">
    <w:name w:val="heading 1"/>
    <w:next w:val="a0"/>
    <w:link w:val="1Char"/>
    <w:qFormat/>
    <w:rsid w:val="0090408A"/>
    <w:pPr>
      <w:keepNext/>
      <w:numPr>
        <w:numId w:val="5"/>
      </w:numPr>
      <w:tabs>
        <w:tab w:val="left" w:pos="840"/>
        <w:tab w:val="left" w:pos="1304"/>
        <w:tab w:val="left" w:pos="2552"/>
        <w:tab w:val="left" w:pos="3856"/>
        <w:tab w:val="left" w:pos="5216"/>
        <w:tab w:val="left" w:pos="6464"/>
        <w:tab w:val="left" w:pos="7768"/>
        <w:tab w:val="left" w:pos="9072"/>
        <w:tab w:val="left" w:pos="10206"/>
      </w:tabs>
      <w:spacing w:beforeLines="50" w:before="50" w:afterLines="50" w:after="50"/>
      <w:ind w:left="0" w:hangingChars="400" w:hanging="431"/>
      <w:outlineLvl w:val="0"/>
    </w:pPr>
    <w:rPr>
      <w:rFonts w:ascii="Arial" w:eastAsia="宋体" w:hAnsi="Arial" w:cs="Times New Roman"/>
      <w:b/>
      <w:kern w:val="28"/>
      <w:sz w:val="30"/>
      <w:szCs w:val="20"/>
      <w:lang w:eastAsia="en-US"/>
    </w:rPr>
  </w:style>
  <w:style w:type="paragraph" w:styleId="2">
    <w:name w:val="heading 2"/>
    <w:next w:val="a0"/>
    <w:link w:val="2Char"/>
    <w:qFormat/>
    <w:rsid w:val="0090408A"/>
    <w:pPr>
      <w:numPr>
        <w:ilvl w:val="1"/>
        <w:numId w:val="5"/>
      </w:numPr>
      <w:tabs>
        <w:tab w:val="left" w:pos="840"/>
      </w:tabs>
      <w:spacing w:beforeLines="50" w:before="50" w:afterLines="50" w:after="50"/>
      <w:ind w:left="0" w:hangingChars="400" w:hanging="578"/>
      <w:outlineLvl w:val="1"/>
    </w:pPr>
    <w:rPr>
      <w:rFonts w:ascii="Arial" w:eastAsia="宋体" w:hAnsi="Arial" w:cs="Times New Roman"/>
      <w:b/>
      <w:kern w:val="28"/>
      <w:sz w:val="28"/>
      <w:szCs w:val="20"/>
      <w:lang w:eastAsia="en-US"/>
    </w:rPr>
  </w:style>
  <w:style w:type="paragraph" w:styleId="3">
    <w:name w:val="heading 3"/>
    <w:next w:val="a0"/>
    <w:link w:val="3Char"/>
    <w:qFormat/>
    <w:rsid w:val="0090408A"/>
    <w:pPr>
      <w:numPr>
        <w:ilvl w:val="2"/>
        <w:numId w:val="5"/>
      </w:numPr>
      <w:tabs>
        <w:tab w:val="left" w:pos="840"/>
      </w:tabs>
      <w:spacing w:beforeLines="50" w:before="50" w:afterLines="50" w:after="50"/>
      <w:ind w:left="0" w:hangingChars="400" w:hanging="839"/>
      <w:outlineLvl w:val="2"/>
    </w:pPr>
    <w:rPr>
      <w:rFonts w:ascii="Arial" w:eastAsia="宋体" w:hAnsi="Arial" w:cs="Times New Roman"/>
      <w:b/>
      <w:kern w:val="28"/>
      <w:sz w:val="24"/>
      <w:szCs w:val="20"/>
      <w:lang w:eastAsia="en-US"/>
    </w:rPr>
  </w:style>
  <w:style w:type="paragraph" w:styleId="4">
    <w:name w:val="heading 4"/>
    <w:next w:val="a0"/>
    <w:link w:val="4Char"/>
    <w:qFormat/>
    <w:rsid w:val="0090408A"/>
    <w:pPr>
      <w:numPr>
        <w:ilvl w:val="3"/>
        <w:numId w:val="5"/>
      </w:numPr>
      <w:tabs>
        <w:tab w:val="left" w:pos="840"/>
      </w:tabs>
      <w:spacing w:beforeLines="100" w:before="100" w:afterLines="100" w:after="100"/>
      <w:ind w:left="0" w:hangingChars="400" w:hanging="839"/>
      <w:outlineLvl w:val="3"/>
    </w:pPr>
    <w:rPr>
      <w:rFonts w:ascii="Arial" w:eastAsia="宋体" w:hAnsi="Arial" w:cs="Times New Roman"/>
      <w:kern w:val="28"/>
      <w:sz w:val="24"/>
      <w:szCs w:val="20"/>
      <w:lang w:eastAsia="en-US"/>
    </w:rPr>
  </w:style>
  <w:style w:type="paragraph" w:styleId="5">
    <w:name w:val="heading 5"/>
    <w:next w:val="a0"/>
    <w:link w:val="5Char"/>
    <w:qFormat/>
    <w:rsid w:val="0090408A"/>
    <w:pPr>
      <w:numPr>
        <w:ilvl w:val="4"/>
        <w:numId w:val="5"/>
      </w:numPr>
      <w:tabs>
        <w:tab w:val="left" w:pos="840"/>
      </w:tabs>
      <w:spacing w:beforeLines="100" w:before="100" w:afterLines="100" w:after="100"/>
      <w:ind w:left="0" w:hangingChars="400" w:hanging="1009"/>
      <w:outlineLvl w:val="4"/>
    </w:pPr>
    <w:rPr>
      <w:rFonts w:ascii="Arial" w:eastAsia="宋体" w:hAnsi="Arial" w:cs="Times New Roman"/>
      <w:bCs/>
      <w:iCs/>
      <w:kern w:val="28"/>
      <w:szCs w:val="26"/>
      <w:lang w:eastAsia="en-US"/>
    </w:rPr>
  </w:style>
  <w:style w:type="paragraph" w:styleId="6">
    <w:name w:val="heading 6"/>
    <w:basedOn w:val="a"/>
    <w:next w:val="a"/>
    <w:link w:val="6Char"/>
    <w:semiHidden/>
    <w:unhideWhenUsed/>
    <w:rsid w:val="0090408A"/>
    <w:pPr>
      <w:keepNext/>
      <w:keepLines/>
      <w:numPr>
        <w:ilvl w:val="5"/>
        <w:numId w:val="5"/>
      </w:numPr>
      <w:spacing w:before="240" w:after="64" w:line="320" w:lineRule="auto"/>
      <w:ind w:leftChars="0" w:left="0"/>
      <w:outlineLvl w:val="5"/>
    </w:pPr>
    <w:rPr>
      <w:rFonts w:ascii="Cambria" w:hAnsi="Cambria"/>
      <w:b/>
      <w:bCs/>
      <w:sz w:val="24"/>
      <w:szCs w:val="24"/>
    </w:rPr>
  </w:style>
  <w:style w:type="paragraph" w:styleId="7">
    <w:name w:val="heading 7"/>
    <w:basedOn w:val="a"/>
    <w:next w:val="a"/>
    <w:link w:val="7Char"/>
    <w:semiHidden/>
    <w:unhideWhenUsed/>
    <w:qFormat/>
    <w:rsid w:val="0090408A"/>
    <w:pPr>
      <w:keepNext/>
      <w:keepLines/>
      <w:numPr>
        <w:ilvl w:val="6"/>
        <w:numId w:val="5"/>
      </w:numPr>
      <w:spacing w:before="240" w:after="64" w:line="320" w:lineRule="auto"/>
      <w:ind w:leftChars="0" w:left="0"/>
      <w:outlineLvl w:val="6"/>
    </w:pPr>
    <w:rPr>
      <w:b/>
      <w:bCs/>
      <w:sz w:val="24"/>
      <w:szCs w:val="24"/>
    </w:rPr>
  </w:style>
  <w:style w:type="paragraph" w:styleId="8">
    <w:name w:val="heading 8"/>
    <w:basedOn w:val="a"/>
    <w:next w:val="a"/>
    <w:link w:val="8Char"/>
    <w:semiHidden/>
    <w:unhideWhenUsed/>
    <w:qFormat/>
    <w:rsid w:val="0090408A"/>
    <w:pPr>
      <w:keepNext/>
      <w:keepLines/>
      <w:numPr>
        <w:ilvl w:val="7"/>
        <w:numId w:val="5"/>
      </w:numPr>
      <w:spacing w:before="240" w:after="64" w:line="320" w:lineRule="auto"/>
      <w:ind w:leftChars="0" w:left="0"/>
      <w:outlineLvl w:val="7"/>
    </w:pPr>
    <w:rPr>
      <w:rFonts w:ascii="Cambria" w:hAnsi="Cambria"/>
      <w:sz w:val="24"/>
      <w:szCs w:val="24"/>
    </w:rPr>
  </w:style>
  <w:style w:type="paragraph" w:styleId="9">
    <w:name w:val="heading 9"/>
    <w:basedOn w:val="a"/>
    <w:next w:val="a"/>
    <w:link w:val="9Char"/>
    <w:semiHidden/>
    <w:unhideWhenUsed/>
    <w:qFormat/>
    <w:rsid w:val="0090408A"/>
    <w:pPr>
      <w:keepNext/>
      <w:keepLines/>
      <w:numPr>
        <w:ilvl w:val="8"/>
        <w:numId w:val="5"/>
      </w:numPr>
      <w:spacing w:before="240" w:after="64" w:line="320" w:lineRule="auto"/>
      <w:ind w:leftChars="0" w:left="0"/>
      <w:outlineLvl w:val="8"/>
    </w:pPr>
    <w:rPr>
      <w:rFonts w:ascii="Cambria" w:hAnsi="Cambria"/>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90408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90408A"/>
    <w:rPr>
      <w:sz w:val="18"/>
      <w:szCs w:val="18"/>
    </w:rPr>
  </w:style>
  <w:style w:type="paragraph" w:styleId="a5">
    <w:name w:val="footer"/>
    <w:basedOn w:val="a"/>
    <w:link w:val="Char0"/>
    <w:uiPriority w:val="99"/>
    <w:unhideWhenUsed/>
    <w:rsid w:val="0090408A"/>
    <w:pPr>
      <w:tabs>
        <w:tab w:val="center" w:pos="4153"/>
        <w:tab w:val="right" w:pos="8306"/>
      </w:tabs>
      <w:snapToGrid w:val="0"/>
    </w:pPr>
    <w:rPr>
      <w:sz w:val="18"/>
      <w:szCs w:val="18"/>
    </w:rPr>
  </w:style>
  <w:style w:type="character" w:customStyle="1" w:styleId="Char0">
    <w:name w:val="页脚 Char"/>
    <w:basedOn w:val="a1"/>
    <w:link w:val="a5"/>
    <w:uiPriority w:val="99"/>
    <w:rsid w:val="0090408A"/>
    <w:rPr>
      <w:sz w:val="18"/>
      <w:szCs w:val="18"/>
    </w:rPr>
  </w:style>
  <w:style w:type="character" w:customStyle="1" w:styleId="1Char">
    <w:name w:val="标题 1 Char"/>
    <w:basedOn w:val="a1"/>
    <w:link w:val="1"/>
    <w:rsid w:val="0090408A"/>
    <w:rPr>
      <w:rFonts w:ascii="Arial" w:eastAsia="宋体" w:hAnsi="Arial" w:cs="Times New Roman"/>
      <w:b/>
      <w:kern w:val="28"/>
      <w:sz w:val="30"/>
      <w:szCs w:val="20"/>
      <w:lang w:eastAsia="en-US"/>
    </w:rPr>
  </w:style>
  <w:style w:type="character" w:customStyle="1" w:styleId="2Char">
    <w:name w:val="标题 2 Char"/>
    <w:basedOn w:val="a1"/>
    <w:link w:val="2"/>
    <w:rsid w:val="0090408A"/>
    <w:rPr>
      <w:rFonts w:ascii="Arial" w:eastAsia="宋体" w:hAnsi="Arial" w:cs="Times New Roman"/>
      <w:b/>
      <w:kern w:val="28"/>
      <w:sz w:val="28"/>
      <w:szCs w:val="20"/>
      <w:lang w:eastAsia="en-US"/>
    </w:rPr>
  </w:style>
  <w:style w:type="character" w:customStyle="1" w:styleId="3Char">
    <w:name w:val="标题 3 Char"/>
    <w:basedOn w:val="a1"/>
    <w:link w:val="3"/>
    <w:rsid w:val="0090408A"/>
    <w:rPr>
      <w:rFonts w:ascii="Arial" w:eastAsia="宋体" w:hAnsi="Arial" w:cs="Times New Roman"/>
      <w:b/>
      <w:kern w:val="28"/>
      <w:sz w:val="24"/>
      <w:szCs w:val="20"/>
      <w:lang w:eastAsia="en-US"/>
    </w:rPr>
  </w:style>
  <w:style w:type="character" w:customStyle="1" w:styleId="4Char">
    <w:name w:val="标题 4 Char"/>
    <w:basedOn w:val="a1"/>
    <w:link w:val="4"/>
    <w:rsid w:val="0090408A"/>
    <w:rPr>
      <w:rFonts w:ascii="Arial" w:eastAsia="宋体" w:hAnsi="Arial" w:cs="Times New Roman"/>
      <w:kern w:val="28"/>
      <w:sz w:val="24"/>
      <w:szCs w:val="20"/>
      <w:lang w:eastAsia="en-US"/>
    </w:rPr>
  </w:style>
  <w:style w:type="character" w:customStyle="1" w:styleId="5Char">
    <w:name w:val="标题 5 Char"/>
    <w:basedOn w:val="a1"/>
    <w:link w:val="5"/>
    <w:rsid w:val="0090408A"/>
    <w:rPr>
      <w:rFonts w:ascii="Arial" w:eastAsia="宋体" w:hAnsi="Arial" w:cs="Times New Roman"/>
      <w:bCs/>
      <w:iCs/>
      <w:kern w:val="28"/>
      <w:szCs w:val="26"/>
      <w:lang w:eastAsia="en-US"/>
    </w:rPr>
  </w:style>
  <w:style w:type="character" w:customStyle="1" w:styleId="6Char">
    <w:name w:val="标题 6 Char"/>
    <w:basedOn w:val="a1"/>
    <w:link w:val="6"/>
    <w:semiHidden/>
    <w:rsid w:val="0090408A"/>
    <w:rPr>
      <w:rFonts w:ascii="Cambria" w:eastAsia="宋体" w:hAnsi="Cambria" w:cs="Times New Roman"/>
      <w:b/>
      <w:bCs/>
      <w:kern w:val="0"/>
      <w:sz w:val="24"/>
      <w:szCs w:val="24"/>
      <w:lang w:val="en-GB" w:eastAsia="en-US"/>
    </w:rPr>
  </w:style>
  <w:style w:type="character" w:customStyle="1" w:styleId="7Char">
    <w:name w:val="标题 7 Char"/>
    <w:basedOn w:val="a1"/>
    <w:link w:val="7"/>
    <w:semiHidden/>
    <w:rsid w:val="0090408A"/>
    <w:rPr>
      <w:rFonts w:ascii="Arial" w:eastAsia="宋体" w:hAnsi="Arial" w:cs="Times New Roman"/>
      <w:b/>
      <w:bCs/>
      <w:kern w:val="0"/>
      <w:sz w:val="24"/>
      <w:szCs w:val="24"/>
      <w:lang w:val="en-GB" w:eastAsia="en-US"/>
    </w:rPr>
  </w:style>
  <w:style w:type="character" w:customStyle="1" w:styleId="8Char">
    <w:name w:val="标题 8 Char"/>
    <w:basedOn w:val="a1"/>
    <w:link w:val="8"/>
    <w:semiHidden/>
    <w:rsid w:val="0090408A"/>
    <w:rPr>
      <w:rFonts w:ascii="Cambria" w:eastAsia="宋体" w:hAnsi="Cambria" w:cs="Times New Roman"/>
      <w:kern w:val="0"/>
      <w:sz w:val="24"/>
      <w:szCs w:val="24"/>
      <w:lang w:val="en-GB" w:eastAsia="en-US"/>
    </w:rPr>
  </w:style>
  <w:style w:type="character" w:customStyle="1" w:styleId="9Char">
    <w:name w:val="标题 9 Char"/>
    <w:basedOn w:val="a1"/>
    <w:link w:val="9"/>
    <w:semiHidden/>
    <w:rsid w:val="0090408A"/>
    <w:rPr>
      <w:rFonts w:ascii="Cambria" w:eastAsia="宋体" w:hAnsi="Cambria" w:cs="Times New Roman"/>
      <w:kern w:val="0"/>
      <w:szCs w:val="21"/>
      <w:lang w:val="en-GB" w:eastAsia="en-US"/>
    </w:rPr>
  </w:style>
  <w:style w:type="paragraph" w:customStyle="1" w:styleId="10">
    <w:name w:val="标题1"/>
    <w:basedOn w:val="a"/>
    <w:next w:val="1"/>
    <w:link w:val="1Char0"/>
    <w:autoRedefine/>
    <w:rsid w:val="0090408A"/>
  </w:style>
  <w:style w:type="character" w:customStyle="1" w:styleId="1Char0">
    <w:name w:val="标题1 Char"/>
    <w:basedOn w:val="a1"/>
    <w:link w:val="10"/>
    <w:rsid w:val="0090408A"/>
    <w:rPr>
      <w:rFonts w:ascii="Arial" w:eastAsia="宋体" w:hAnsi="Arial" w:cs="Times New Roman"/>
      <w:kern w:val="0"/>
      <w:szCs w:val="20"/>
      <w:lang w:val="en-GB" w:eastAsia="en-US"/>
    </w:rPr>
  </w:style>
  <w:style w:type="paragraph" w:styleId="a0">
    <w:name w:val="Body Text"/>
    <w:basedOn w:val="a"/>
    <w:link w:val="Char1"/>
    <w:uiPriority w:val="99"/>
    <w:unhideWhenUsed/>
    <w:rsid w:val="0090408A"/>
    <w:pPr>
      <w:spacing w:after="120"/>
    </w:pPr>
    <w:rPr>
      <w:sz w:val="22"/>
    </w:rPr>
  </w:style>
  <w:style w:type="character" w:customStyle="1" w:styleId="Char1">
    <w:name w:val="正文文本 Char"/>
    <w:basedOn w:val="a1"/>
    <w:link w:val="a0"/>
    <w:uiPriority w:val="99"/>
    <w:rsid w:val="0090408A"/>
    <w:rPr>
      <w:rFonts w:ascii="Arial" w:eastAsia="宋体" w:hAnsi="Arial" w:cs="Times New Roman"/>
      <w:kern w:val="0"/>
      <w:sz w:val="22"/>
      <w:szCs w:val="20"/>
      <w:lang w:val="en-GB" w:eastAsia="en-US"/>
    </w:rPr>
  </w:style>
  <w:style w:type="paragraph" w:styleId="a6">
    <w:name w:val="caption"/>
    <w:basedOn w:val="a"/>
    <w:next w:val="a"/>
    <w:qFormat/>
    <w:rsid w:val="0090408A"/>
    <w:rPr>
      <w:b/>
      <w:bCs/>
      <w:sz w:val="20"/>
      <w:lang w:val="en-US"/>
    </w:rPr>
  </w:style>
  <w:style w:type="paragraph" w:styleId="a7">
    <w:name w:val="Title"/>
    <w:next w:val="a0"/>
    <w:link w:val="Char2"/>
    <w:qFormat/>
    <w:rsid w:val="0090408A"/>
    <w:pPr>
      <w:spacing w:before="240"/>
      <w:ind w:left="1281" w:hanging="442"/>
    </w:pPr>
    <w:rPr>
      <w:rFonts w:ascii="Arial" w:eastAsia="宋体" w:hAnsi="Arial" w:cs="Times New Roman"/>
      <w:b/>
      <w:kern w:val="0"/>
      <w:sz w:val="36"/>
      <w:szCs w:val="20"/>
      <w:lang w:eastAsia="en-US"/>
    </w:rPr>
  </w:style>
  <w:style w:type="character" w:customStyle="1" w:styleId="Char2">
    <w:name w:val="标题 Char"/>
    <w:basedOn w:val="a1"/>
    <w:link w:val="a7"/>
    <w:rsid w:val="0090408A"/>
    <w:rPr>
      <w:rFonts w:ascii="Arial" w:eastAsia="宋体" w:hAnsi="Arial" w:cs="Times New Roman"/>
      <w:b/>
      <w:kern w:val="0"/>
      <w:sz w:val="36"/>
      <w:szCs w:val="20"/>
      <w:lang w:eastAsia="en-US"/>
    </w:rPr>
  </w:style>
  <w:style w:type="paragraph" w:styleId="a8">
    <w:name w:val="List Paragraph"/>
    <w:basedOn w:val="a"/>
    <w:link w:val="Char3"/>
    <w:uiPriority w:val="34"/>
    <w:qFormat/>
    <w:rsid w:val="0090408A"/>
    <w:pPr>
      <w:ind w:firstLineChars="200" w:firstLine="420"/>
    </w:pPr>
  </w:style>
  <w:style w:type="table" w:styleId="a9">
    <w:name w:val="Table Grid"/>
    <w:basedOn w:val="a2"/>
    <w:uiPriority w:val="59"/>
    <w:rsid w:val="0090408A"/>
    <w:rPr>
      <w:rFonts w:ascii="Calibri" w:eastAsia="宋体"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90408A"/>
    <w:pPr>
      <w:spacing w:before="120" w:after="120"/>
      <w:ind w:left="0"/>
    </w:pPr>
    <w:rPr>
      <w:rFonts w:ascii="Calibri" w:hAnsi="Calibri" w:cs="Calibri"/>
      <w:b/>
      <w:bCs/>
      <w:caps/>
      <w:sz w:val="20"/>
    </w:rPr>
  </w:style>
  <w:style w:type="paragraph" w:styleId="20">
    <w:name w:val="toc 2"/>
    <w:basedOn w:val="a"/>
    <w:next w:val="a"/>
    <w:autoRedefine/>
    <w:uiPriority w:val="39"/>
    <w:unhideWhenUsed/>
    <w:rsid w:val="0090408A"/>
    <w:pPr>
      <w:ind w:left="210"/>
    </w:pPr>
    <w:rPr>
      <w:rFonts w:ascii="Calibri" w:hAnsi="Calibri" w:cs="Calibri"/>
      <w:smallCaps/>
      <w:sz w:val="20"/>
    </w:rPr>
  </w:style>
  <w:style w:type="paragraph" w:styleId="30">
    <w:name w:val="toc 3"/>
    <w:basedOn w:val="a"/>
    <w:next w:val="a"/>
    <w:autoRedefine/>
    <w:uiPriority w:val="39"/>
    <w:unhideWhenUsed/>
    <w:rsid w:val="0090408A"/>
    <w:pPr>
      <w:ind w:left="420"/>
    </w:pPr>
    <w:rPr>
      <w:rFonts w:ascii="Calibri" w:hAnsi="Calibri" w:cs="Calibri"/>
      <w:i/>
      <w:iCs/>
      <w:sz w:val="20"/>
    </w:rPr>
  </w:style>
  <w:style w:type="paragraph" w:styleId="40">
    <w:name w:val="toc 4"/>
    <w:basedOn w:val="a"/>
    <w:next w:val="a"/>
    <w:autoRedefine/>
    <w:uiPriority w:val="39"/>
    <w:unhideWhenUsed/>
    <w:rsid w:val="0090408A"/>
    <w:pPr>
      <w:ind w:left="630"/>
    </w:pPr>
    <w:rPr>
      <w:rFonts w:ascii="Calibri" w:hAnsi="Calibri" w:cs="Calibri"/>
      <w:sz w:val="18"/>
      <w:szCs w:val="18"/>
    </w:rPr>
  </w:style>
  <w:style w:type="paragraph" w:styleId="50">
    <w:name w:val="toc 5"/>
    <w:basedOn w:val="a"/>
    <w:next w:val="a"/>
    <w:autoRedefine/>
    <w:uiPriority w:val="39"/>
    <w:unhideWhenUsed/>
    <w:rsid w:val="0090408A"/>
    <w:pPr>
      <w:ind w:left="840"/>
    </w:pPr>
    <w:rPr>
      <w:rFonts w:ascii="Calibri" w:hAnsi="Calibri" w:cs="Calibri"/>
      <w:sz w:val="18"/>
      <w:szCs w:val="18"/>
    </w:rPr>
  </w:style>
  <w:style w:type="paragraph" w:styleId="60">
    <w:name w:val="toc 6"/>
    <w:basedOn w:val="a"/>
    <w:next w:val="a"/>
    <w:autoRedefine/>
    <w:uiPriority w:val="39"/>
    <w:unhideWhenUsed/>
    <w:rsid w:val="0090408A"/>
    <w:pPr>
      <w:ind w:left="1050"/>
    </w:pPr>
    <w:rPr>
      <w:rFonts w:ascii="Calibri" w:hAnsi="Calibri" w:cs="Calibri"/>
      <w:sz w:val="18"/>
      <w:szCs w:val="18"/>
    </w:rPr>
  </w:style>
  <w:style w:type="paragraph" w:styleId="70">
    <w:name w:val="toc 7"/>
    <w:basedOn w:val="a"/>
    <w:next w:val="a"/>
    <w:autoRedefine/>
    <w:uiPriority w:val="39"/>
    <w:unhideWhenUsed/>
    <w:rsid w:val="0090408A"/>
    <w:pPr>
      <w:ind w:left="1260"/>
    </w:pPr>
    <w:rPr>
      <w:rFonts w:ascii="Calibri" w:hAnsi="Calibri" w:cs="Calibri"/>
      <w:sz w:val="18"/>
      <w:szCs w:val="18"/>
    </w:rPr>
  </w:style>
  <w:style w:type="paragraph" w:styleId="80">
    <w:name w:val="toc 8"/>
    <w:basedOn w:val="a"/>
    <w:next w:val="a"/>
    <w:autoRedefine/>
    <w:uiPriority w:val="39"/>
    <w:unhideWhenUsed/>
    <w:rsid w:val="0090408A"/>
    <w:pPr>
      <w:ind w:left="1470"/>
    </w:pPr>
    <w:rPr>
      <w:rFonts w:ascii="Calibri" w:hAnsi="Calibri" w:cs="Calibri"/>
      <w:sz w:val="18"/>
      <w:szCs w:val="18"/>
    </w:rPr>
  </w:style>
  <w:style w:type="paragraph" w:styleId="90">
    <w:name w:val="toc 9"/>
    <w:basedOn w:val="a"/>
    <w:next w:val="a"/>
    <w:autoRedefine/>
    <w:uiPriority w:val="39"/>
    <w:unhideWhenUsed/>
    <w:rsid w:val="0090408A"/>
    <w:pPr>
      <w:ind w:left="1680"/>
    </w:pPr>
    <w:rPr>
      <w:rFonts w:ascii="Calibri" w:hAnsi="Calibri" w:cs="Calibri"/>
      <w:sz w:val="18"/>
      <w:szCs w:val="18"/>
    </w:rPr>
  </w:style>
  <w:style w:type="character" w:styleId="aa">
    <w:name w:val="Hyperlink"/>
    <w:uiPriority w:val="99"/>
    <w:unhideWhenUsed/>
    <w:rsid w:val="0090408A"/>
    <w:rPr>
      <w:color w:val="0000FF"/>
      <w:u w:val="single"/>
    </w:rPr>
  </w:style>
  <w:style w:type="paragraph" w:styleId="ab">
    <w:name w:val="Balloon Text"/>
    <w:basedOn w:val="a"/>
    <w:link w:val="Char4"/>
    <w:uiPriority w:val="99"/>
    <w:semiHidden/>
    <w:unhideWhenUsed/>
    <w:rsid w:val="0090408A"/>
    <w:rPr>
      <w:sz w:val="18"/>
      <w:szCs w:val="18"/>
    </w:rPr>
  </w:style>
  <w:style w:type="character" w:customStyle="1" w:styleId="Char4">
    <w:name w:val="批注框文本 Char"/>
    <w:basedOn w:val="a1"/>
    <w:link w:val="ab"/>
    <w:uiPriority w:val="99"/>
    <w:semiHidden/>
    <w:rsid w:val="0090408A"/>
    <w:rPr>
      <w:rFonts w:ascii="Arial" w:eastAsia="宋体" w:hAnsi="Arial" w:cs="Times New Roman"/>
      <w:kern w:val="0"/>
      <w:sz w:val="18"/>
      <w:szCs w:val="18"/>
      <w:lang w:val="en-GB" w:eastAsia="en-US"/>
    </w:rPr>
  </w:style>
  <w:style w:type="paragraph" w:customStyle="1" w:styleId="ac">
    <w:name w:val="正文样式"/>
    <w:basedOn w:val="a8"/>
    <w:link w:val="Char5"/>
    <w:qFormat/>
    <w:rsid w:val="0090408A"/>
    <w:pPr>
      <w:spacing w:before="120" w:after="120" w:line="360" w:lineRule="exact"/>
      <w:ind w:firstLineChars="0" w:firstLine="0"/>
    </w:pPr>
    <w:rPr>
      <w:szCs w:val="21"/>
    </w:rPr>
  </w:style>
  <w:style w:type="paragraph" w:customStyle="1" w:styleId="ad">
    <w:name w:val="表头"/>
    <w:basedOn w:val="a"/>
    <w:link w:val="Char6"/>
    <w:qFormat/>
    <w:rsid w:val="0090408A"/>
    <w:pPr>
      <w:ind w:leftChars="0" w:left="0"/>
      <w:jc w:val="center"/>
    </w:pPr>
    <w:rPr>
      <w:b/>
      <w:kern w:val="2"/>
      <w:szCs w:val="22"/>
    </w:rPr>
  </w:style>
  <w:style w:type="character" w:customStyle="1" w:styleId="Char3">
    <w:name w:val="列出段落 Char"/>
    <w:link w:val="a8"/>
    <w:uiPriority w:val="34"/>
    <w:rsid w:val="0090408A"/>
    <w:rPr>
      <w:rFonts w:ascii="Arial" w:eastAsia="宋体" w:hAnsi="Arial" w:cs="Times New Roman"/>
      <w:kern w:val="0"/>
      <w:szCs w:val="20"/>
      <w:lang w:val="en-GB" w:eastAsia="en-US"/>
    </w:rPr>
  </w:style>
  <w:style w:type="character" w:customStyle="1" w:styleId="Char5">
    <w:name w:val="正文样式 Char"/>
    <w:link w:val="ac"/>
    <w:rsid w:val="0090408A"/>
    <w:rPr>
      <w:rFonts w:ascii="Arial" w:eastAsia="宋体" w:hAnsi="Arial" w:cs="Times New Roman"/>
      <w:kern w:val="0"/>
      <w:szCs w:val="21"/>
      <w:lang w:val="en-GB" w:eastAsia="en-US"/>
    </w:rPr>
  </w:style>
  <w:style w:type="paragraph" w:customStyle="1" w:styleId="ae">
    <w:name w:val="表格"/>
    <w:basedOn w:val="ad"/>
    <w:link w:val="Char7"/>
    <w:qFormat/>
    <w:rsid w:val="0090408A"/>
    <w:rPr>
      <w:b w:val="0"/>
    </w:rPr>
  </w:style>
  <w:style w:type="character" w:customStyle="1" w:styleId="Char6">
    <w:name w:val="表头 Char"/>
    <w:link w:val="ad"/>
    <w:rsid w:val="0090408A"/>
    <w:rPr>
      <w:rFonts w:ascii="Arial" w:eastAsia="宋体" w:hAnsi="Arial" w:cs="Times New Roman"/>
      <w:b/>
      <w:lang w:val="en-GB" w:eastAsia="en-US"/>
    </w:rPr>
  </w:style>
  <w:style w:type="paragraph" w:customStyle="1" w:styleId="af">
    <w:name w:val="表首"/>
    <w:basedOn w:val="a8"/>
    <w:link w:val="Char8"/>
    <w:qFormat/>
    <w:rsid w:val="0090408A"/>
    <w:pPr>
      <w:spacing w:before="40" w:after="40"/>
      <w:ind w:leftChars="0" w:left="0" w:firstLineChars="0" w:firstLine="0"/>
      <w:jc w:val="center"/>
    </w:pPr>
    <w:rPr>
      <w:b/>
    </w:rPr>
  </w:style>
  <w:style w:type="character" w:customStyle="1" w:styleId="Char7">
    <w:name w:val="表格 Char"/>
    <w:link w:val="ae"/>
    <w:rsid w:val="0090408A"/>
    <w:rPr>
      <w:rFonts w:ascii="Arial" w:eastAsia="宋体" w:hAnsi="Arial" w:cs="Times New Roman"/>
      <w:lang w:val="en-GB" w:eastAsia="en-US"/>
    </w:rPr>
  </w:style>
  <w:style w:type="paragraph" w:customStyle="1" w:styleId="af0">
    <w:name w:val="图首"/>
    <w:basedOn w:val="a"/>
    <w:link w:val="Char9"/>
    <w:qFormat/>
    <w:rsid w:val="0090408A"/>
    <w:pPr>
      <w:spacing w:before="156" w:after="156"/>
      <w:ind w:left="840"/>
      <w:jc w:val="center"/>
    </w:pPr>
    <w:rPr>
      <w:b/>
      <w:lang w:eastAsia="x-none"/>
    </w:rPr>
  </w:style>
  <w:style w:type="character" w:customStyle="1" w:styleId="Char8">
    <w:name w:val="表首 Char"/>
    <w:link w:val="af"/>
    <w:rsid w:val="0090408A"/>
    <w:rPr>
      <w:rFonts w:ascii="Arial" w:eastAsia="宋体" w:hAnsi="Arial" w:cs="Times New Roman"/>
      <w:b/>
      <w:kern w:val="0"/>
      <w:szCs w:val="20"/>
      <w:lang w:val="en-GB" w:eastAsia="en-US"/>
    </w:rPr>
  </w:style>
  <w:style w:type="paragraph" w:customStyle="1" w:styleId="af1">
    <w:name w:val="图"/>
    <w:basedOn w:val="af0"/>
    <w:next w:val="ac"/>
    <w:link w:val="Chara"/>
    <w:qFormat/>
    <w:rsid w:val="0090408A"/>
    <w:rPr>
      <w:noProof/>
    </w:rPr>
  </w:style>
  <w:style w:type="character" w:customStyle="1" w:styleId="Char9">
    <w:name w:val="图首 Char"/>
    <w:link w:val="af0"/>
    <w:rsid w:val="0090408A"/>
    <w:rPr>
      <w:rFonts w:ascii="Arial" w:eastAsia="宋体" w:hAnsi="Arial" w:cs="Times New Roman"/>
      <w:b/>
      <w:kern w:val="0"/>
      <w:szCs w:val="20"/>
      <w:lang w:val="en-GB" w:eastAsia="x-none"/>
    </w:rPr>
  </w:style>
  <w:style w:type="character" w:customStyle="1" w:styleId="Chara">
    <w:name w:val="图 Char"/>
    <w:link w:val="af1"/>
    <w:rsid w:val="0090408A"/>
    <w:rPr>
      <w:rFonts w:ascii="Arial" w:eastAsia="宋体" w:hAnsi="Arial" w:cs="Times New Roman"/>
      <w:b/>
      <w:noProof/>
      <w:kern w:val="0"/>
      <w:szCs w:val="20"/>
      <w:lang w:val="en-GB" w:eastAsia="x-none"/>
    </w:rPr>
  </w:style>
  <w:style w:type="paragraph" w:customStyle="1" w:styleId="af2">
    <w:name w:val="！正文"/>
    <w:basedOn w:val="ac"/>
    <w:link w:val="Charb"/>
    <w:rsid w:val="0090408A"/>
    <w:rPr>
      <w:b/>
    </w:rPr>
  </w:style>
  <w:style w:type="paragraph" w:customStyle="1" w:styleId="21">
    <w:name w:val="样式2"/>
    <w:basedOn w:val="ac"/>
    <w:link w:val="2Char0"/>
    <w:rsid w:val="0090408A"/>
  </w:style>
  <w:style w:type="character" w:customStyle="1" w:styleId="Charb">
    <w:name w:val="！正文 Char"/>
    <w:link w:val="af2"/>
    <w:rsid w:val="0090408A"/>
    <w:rPr>
      <w:rFonts w:ascii="Arial" w:eastAsia="宋体" w:hAnsi="Arial" w:cs="Times New Roman"/>
      <w:b/>
      <w:kern w:val="0"/>
      <w:szCs w:val="21"/>
      <w:lang w:val="en-GB" w:eastAsia="en-US"/>
    </w:rPr>
  </w:style>
  <w:style w:type="character" w:customStyle="1" w:styleId="2Char0">
    <w:name w:val="样式2 Char"/>
    <w:link w:val="21"/>
    <w:rsid w:val="0090408A"/>
    <w:rPr>
      <w:rFonts w:ascii="Arial" w:eastAsia="宋体" w:hAnsi="Arial" w:cs="Times New Roman"/>
      <w:kern w:val="0"/>
      <w:szCs w:val="21"/>
      <w:lang w:val="en-GB" w:eastAsia="en-US"/>
    </w:rPr>
  </w:style>
  <w:style w:type="character" w:styleId="af3">
    <w:name w:val="Placeholder Text"/>
    <w:uiPriority w:val="99"/>
    <w:semiHidden/>
    <w:rsid w:val="0090408A"/>
    <w:rPr>
      <w:color w:val="808080"/>
    </w:rPr>
  </w:style>
  <w:style w:type="paragraph" w:styleId="af4">
    <w:name w:val="No Spacing"/>
    <w:uiPriority w:val="1"/>
    <w:qFormat/>
    <w:rsid w:val="0090408A"/>
    <w:pPr>
      <w:ind w:leftChars="400" w:left="400"/>
    </w:pPr>
    <w:rPr>
      <w:rFonts w:ascii="Arial" w:eastAsia="宋体" w:hAnsi="Arial" w:cs="Times New Roman"/>
      <w:kern w:val="0"/>
      <w:szCs w:val="20"/>
      <w:lang w:val="en-GB" w:eastAsia="en-US"/>
    </w:rPr>
  </w:style>
  <w:style w:type="character" w:styleId="af5">
    <w:name w:val="Emphasis"/>
    <w:qFormat/>
    <w:rsid w:val="0090408A"/>
    <w:rPr>
      <w:i/>
      <w:iCs/>
    </w:rPr>
  </w:style>
  <w:style w:type="paragraph" w:styleId="af6">
    <w:name w:val="Document Map"/>
    <w:basedOn w:val="a"/>
    <w:link w:val="Charc"/>
    <w:uiPriority w:val="99"/>
    <w:semiHidden/>
    <w:unhideWhenUsed/>
    <w:rsid w:val="0090408A"/>
    <w:rPr>
      <w:rFonts w:ascii="宋体"/>
      <w:sz w:val="18"/>
      <w:szCs w:val="18"/>
    </w:rPr>
  </w:style>
  <w:style w:type="character" w:customStyle="1" w:styleId="Charc">
    <w:name w:val="文档结构图 Char"/>
    <w:basedOn w:val="a1"/>
    <w:link w:val="af6"/>
    <w:uiPriority w:val="99"/>
    <w:semiHidden/>
    <w:rsid w:val="0090408A"/>
    <w:rPr>
      <w:rFonts w:ascii="宋体" w:eastAsia="宋体" w:hAnsi="Arial" w:cs="Times New Roman"/>
      <w:kern w:val="0"/>
      <w:sz w:val="18"/>
      <w:szCs w:val="18"/>
      <w:lang w:val="en-GB" w:eastAsia="en-US"/>
    </w:rPr>
  </w:style>
  <w:style w:type="paragraph" w:customStyle="1" w:styleId="TableContents">
    <w:name w:val="Table Contents"/>
    <w:basedOn w:val="a"/>
    <w:rsid w:val="0090408A"/>
    <w:pPr>
      <w:widowControl w:val="0"/>
      <w:suppressLineNumbers/>
      <w:suppressAutoHyphens/>
      <w:spacing w:line="360" w:lineRule="auto"/>
      <w:ind w:leftChars="0" w:left="420" w:firstLine="420"/>
      <w:jc w:val="both"/>
    </w:pPr>
    <w:rPr>
      <w:rFonts w:ascii="Times New Roman" w:hAnsi="Times New Roman"/>
      <w:kern w:val="1"/>
      <w:szCs w:val="24"/>
      <w:lang w:val="en-US" w:eastAsia="ar-SA"/>
    </w:rPr>
  </w:style>
  <w:style w:type="paragraph" w:customStyle="1" w:styleId="o">
    <w:name w:val="????????¨¬???????????¨¬???????????¡ì??????????¨¬????????¨¬??????????¨¬???o???????????¡ì??????????¨¬????????¨¬???"/>
    <w:basedOn w:val="a"/>
    <w:rsid w:val="0090408A"/>
    <w:pPr>
      <w:overflowPunct w:val="0"/>
      <w:autoSpaceDE w:val="0"/>
      <w:autoSpaceDN w:val="0"/>
      <w:adjustRightInd w:val="0"/>
      <w:ind w:leftChars="0" w:left="0"/>
      <w:textAlignment w:val="baseline"/>
    </w:pPr>
    <w:rPr>
      <w:rFonts w:ascii="Times New Roman" w:hAnsi="Times New Roman"/>
      <w:noProof/>
      <w:sz w:val="24"/>
      <w:lang w:val="en-US" w:eastAsia="zh-CN"/>
    </w:rPr>
  </w:style>
  <w:style w:type="paragraph" w:styleId="af7">
    <w:name w:val="Normal (Web)"/>
    <w:basedOn w:val="a"/>
    <w:uiPriority w:val="99"/>
    <w:semiHidden/>
    <w:unhideWhenUsed/>
    <w:rsid w:val="0090408A"/>
    <w:pPr>
      <w:spacing w:before="100" w:beforeAutospacing="1" w:after="100" w:afterAutospacing="1"/>
      <w:ind w:leftChars="0" w:left="0"/>
    </w:pPr>
    <w:rPr>
      <w:rFonts w:ascii="宋体" w:hAnsi="宋体" w:cs="宋体"/>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99" Type="http://schemas.openxmlformats.org/officeDocument/2006/relationships/image" Target="media/image167.wmf"/><Relationship Id="rId21" Type="http://schemas.openxmlformats.org/officeDocument/2006/relationships/oleObject" Target="embeddings/oleObject1.bin"/><Relationship Id="rId42" Type="http://schemas.openxmlformats.org/officeDocument/2006/relationships/oleObject" Target="embeddings/oleObject10.bin"/><Relationship Id="rId63" Type="http://schemas.openxmlformats.org/officeDocument/2006/relationships/image" Target="media/image38.wmf"/><Relationship Id="rId84" Type="http://schemas.openxmlformats.org/officeDocument/2006/relationships/image" Target="media/image46.wmf"/><Relationship Id="rId138" Type="http://schemas.openxmlformats.org/officeDocument/2006/relationships/image" Target="media/image72.wmf"/><Relationship Id="rId159" Type="http://schemas.openxmlformats.org/officeDocument/2006/relationships/image" Target="media/image82.png"/><Relationship Id="rId324" Type="http://schemas.openxmlformats.org/officeDocument/2006/relationships/image" Target="media/image180.png"/><Relationship Id="rId345" Type="http://schemas.openxmlformats.org/officeDocument/2006/relationships/image" Target="media/image190.wmf"/><Relationship Id="rId366" Type="http://schemas.openxmlformats.org/officeDocument/2006/relationships/oleObject" Target="embeddings/oleObject158.bin"/><Relationship Id="rId387" Type="http://schemas.openxmlformats.org/officeDocument/2006/relationships/fontTable" Target="fontTable.xml"/><Relationship Id="rId170" Type="http://schemas.openxmlformats.org/officeDocument/2006/relationships/image" Target="media/image91.png"/><Relationship Id="rId191" Type="http://schemas.openxmlformats.org/officeDocument/2006/relationships/image" Target="media/image103.wmf"/><Relationship Id="rId205" Type="http://schemas.openxmlformats.org/officeDocument/2006/relationships/oleObject" Target="embeddings/oleObject89.bin"/><Relationship Id="rId226" Type="http://schemas.openxmlformats.org/officeDocument/2006/relationships/image" Target="media/image118.wmf"/><Relationship Id="rId247" Type="http://schemas.openxmlformats.org/officeDocument/2006/relationships/image" Target="media/image131.wmf"/><Relationship Id="rId107" Type="http://schemas.openxmlformats.org/officeDocument/2006/relationships/oleObject" Target="embeddings/oleObject45.bin"/><Relationship Id="rId268" Type="http://schemas.openxmlformats.org/officeDocument/2006/relationships/image" Target="media/image148.png"/><Relationship Id="rId289" Type="http://schemas.openxmlformats.org/officeDocument/2006/relationships/image" Target="media/image162.wmf"/><Relationship Id="rId11" Type="http://schemas.openxmlformats.org/officeDocument/2006/relationships/image" Target="media/image5.wmf"/><Relationship Id="rId32" Type="http://schemas.openxmlformats.org/officeDocument/2006/relationships/oleObject" Target="embeddings/oleObject5.bin"/><Relationship Id="rId53" Type="http://schemas.openxmlformats.org/officeDocument/2006/relationships/image" Target="media/image32.wmf"/><Relationship Id="rId74" Type="http://schemas.openxmlformats.org/officeDocument/2006/relationships/oleObject" Target="embeddings/oleObject25.bin"/><Relationship Id="rId128" Type="http://schemas.openxmlformats.org/officeDocument/2006/relationships/image" Target="media/image69.wmf"/><Relationship Id="rId149" Type="http://schemas.openxmlformats.org/officeDocument/2006/relationships/oleObject" Target="embeddings/oleObject65.bin"/><Relationship Id="rId314" Type="http://schemas.openxmlformats.org/officeDocument/2006/relationships/oleObject" Target="embeddings/oleObject131.bin"/><Relationship Id="rId335" Type="http://schemas.openxmlformats.org/officeDocument/2006/relationships/oleObject" Target="embeddings/oleObject141.bin"/><Relationship Id="rId356" Type="http://schemas.openxmlformats.org/officeDocument/2006/relationships/image" Target="media/image195.wmf"/><Relationship Id="rId377" Type="http://schemas.openxmlformats.org/officeDocument/2006/relationships/image" Target="media/image203.wmf"/><Relationship Id="rId5" Type="http://schemas.openxmlformats.org/officeDocument/2006/relationships/footnotes" Target="footnotes.xml"/><Relationship Id="rId95" Type="http://schemas.openxmlformats.org/officeDocument/2006/relationships/oleObject" Target="embeddings/oleObject38.bin"/><Relationship Id="rId160" Type="http://schemas.openxmlformats.org/officeDocument/2006/relationships/image" Target="media/image83.png"/><Relationship Id="rId181" Type="http://schemas.openxmlformats.org/officeDocument/2006/relationships/image" Target="media/image99.wmf"/><Relationship Id="rId216" Type="http://schemas.openxmlformats.org/officeDocument/2006/relationships/oleObject" Target="embeddings/oleObject95.bin"/><Relationship Id="rId237" Type="http://schemas.openxmlformats.org/officeDocument/2006/relationships/image" Target="media/image125.png"/><Relationship Id="rId258" Type="http://schemas.openxmlformats.org/officeDocument/2006/relationships/image" Target="media/image138.png"/><Relationship Id="rId279" Type="http://schemas.openxmlformats.org/officeDocument/2006/relationships/oleObject" Target="embeddings/oleObject113.bin"/><Relationship Id="rId22" Type="http://schemas.openxmlformats.org/officeDocument/2006/relationships/image" Target="media/image15.wmf"/><Relationship Id="rId43" Type="http://schemas.openxmlformats.org/officeDocument/2006/relationships/image" Target="media/image26.wmf"/><Relationship Id="rId64" Type="http://schemas.openxmlformats.org/officeDocument/2006/relationships/oleObject" Target="embeddings/oleObject19.bin"/><Relationship Id="rId118" Type="http://schemas.openxmlformats.org/officeDocument/2006/relationships/image" Target="media/image64.wmf"/><Relationship Id="rId139" Type="http://schemas.openxmlformats.org/officeDocument/2006/relationships/oleObject" Target="embeddings/oleObject60.bin"/><Relationship Id="rId290" Type="http://schemas.openxmlformats.org/officeDocument/2006/relationships/oleObject" Target="embeddings/oleObject119.bin"/><Relationship Id="rId304" Type="http://schemas.openxmlformats.org/officeDocument/2006/relationships/oleObject" Target="embeddings/oleObject126.bin"/><Relationship Id="rId325" Type="http://schemas.openxmlformats.org/officeDocument/2006/relationships/image" Target="media/image181.wmf"/><Relationship Id="rId346" Type="http://schemas.openxmlformats.org/officeDocument/2006/relationships/oleObject" Target="embeddings/oleObject147.bin"/><Relationship Id="rId367" Type="http://schemas.openxmlformats.org/officeDocument/2006/relationships/oleObject" Target="embeddings/oleObject159.bin"/><Relationship Id="rId388" Type="http://schemas.openxmlformats.org/officeDocument/2006/relationships/theme" Target="theme/theme1.xml"/><Relationship Id="rId85" Type="http://schemas.openxmlformats.org/officeDocument/2006/relationships/oleObject" Target="embeddings/oleObject32.bin"/><Relationship Id="rId150" Type="http://schemas.openxmlformats.org/officeDocument/2006/relationships/oleObject" Target="embeddings/oleObject66.bin"/><Relationship Id="rId171" Type="http://schemas.openxmlformats.org/officeDocument/2006/relationships/image" Target="media/image92.wmf"/><Relationship Id="rId192" Type="http://schemas.openxmlformats.org/officeDocument/2006/relationships/oleObject" Target="embeddings/oleObject82.bin"/><Relationship Id="rId206" Type="http://schemas.openxmlformats.org/officeDocument/2006/relationships/image" Target="media/image110.wmf"/><Relationship Id="rId227" Type="http://schemas.openxmlformats.org/officeDocument/2006/relationships/oleObject" Target="embeddings/oleObject102.bin"/><Relationship Id="rId248" Type="http://schemas.openxmlformats.org/officeDocument/2006/relationships/oleObject" Target="embeddings/oleObject110.bin"/><Relationship Id="rId269" Type="http://schemas.openxmlformats.org/officeDocument/2006/relationships/image" Target="media/image149.png"/><Relationship Id="rId12" Type="http://schemas.openxmlformats.org/officeDocument/2006/relationships/image" Target="media/image6.wmf"/><Relationship Id="rId33" Type="http://schemas.openxmlformats.org/officeDocument/2006/relationships/image" Target="media/image21.wmf"/><Relationship Id="rId108" Type="http://schemas.openxmlformats.org/officeDocument/2006/relationships/image" Target="media/image56.wmf"/><Relationship Id="rId129" Type="http://schemas.openxmlformats.org/officeDocument/2006/relationships/oleObject" Target="embeddings/oleObject53.bin"/><Relationship Id="rId280" Type="http://schemas.openxmlformats.org/officeDocument/2006/relationships/image" Target="media/image158.wmf"/><Relationship Id="rId315" Type="http://schemas.openxmlformats.org/officeDocument/2006/relationships/image" Target="media/image175.wmf"/><Relationship Id="rId336" Type="http://schemas.openxmlformats.org/officeDocument/2006/relationships/image" Target="media/image186.wmf"/><Relationship Id="rId357" Type="http://schemas.openxmlformats.org/officeDocument/2006/relationships/oleObject" Target="embeddings/oleObject153.bin"/><Relationship Id="rId54" Type="http://schemas.openxmlformats.org/officeDocument/2006/relationships/image" Target="media/image33.wmf"/><Relationship Id="rId75" Type="http://schemas.openxmlformats.org/officeDocument/2006/relationships/image" Target="media/image43.wmf"/><Relationship Id="rId96" Type="http://schemas.openxmlformats.org/officeDocument/2006/relationships/image" Target="media/image51.wmf"/><Relationship Id="rId140" Type="http://schemas.openxmlformats.org/officeDocument/2006/relationships/image" Target="media/image73.wmf"/><Relationship Id="rId161" Type="http://schemas.openxmlformats.org/officeDocument/2006/relationships/image" Target="media/image84.png"/><Relationship Id="rId182" Type="http://schemas.openxmlformats.org/officeDocument/2006/relationships/oleObject" Target="embeddings/oleObject76.bin"/><Relationship Id="rId217" Type="http://schemas.openxmlformats.org/officeDocument/2006/relationships/image" Target="media/image115.wmf"/><Relationship Id="rId378" Type="http://schemas.openxmlformats.org/officeDocument/2006/relationships/oleObject" Target="embeddings/oleObject166.bin"/><Relationship Id="rId6" Type="http://schemas.openxmlformats.org/officeDocument/2006/relationships/endnotes" Target="endnotes.xml"/><Relationship Id="rId238" Type="http://schemas.openxmlformats.org/officeDocument/2006/relationships/image" Target="media/image126.wmf"/><Relationship Id="rId259" Type="http://schemas.openxmlformats.org/officeDocument/2006/relationships/image" Target="media/image139.png"/><Relationship Id="rId23" Type="http://schemas.openxmlformats.org/officeDocument/2006/relationships/oleObject" Target="embeddings/oleObject2.bin"/><Relationship Id="rId119" Type="http://schemas.openxmlformats.org/officeDocument/2006/relationships/oleObject" Target="embeddings/oleObject48.bin"/><Relationship Id="rId270" Type="http://schemas.openxmlformats.org/officeDocument/2006/relationships/image" Target="media/image150.png"/><Relationship Id="rId291" Type="http://schemas.openxmlformats.org/officeDocument/2006/relationships/image" Target="media/image163.wmf"/><Relationship Id="rId305" Type="http://schemas.openxmlformats.org/officeDocument/2006/relationships/image" Target="media/image170.wmf"/><Relationship Id="rId326" Type="http://schemas.openxmlformats.org/officeDocument/2006/relationships/oleObject" Target="embeddings/oleObject136.bin"/><Relationship Id="rId347" Type="http://schemas.openxmlformats.org/officeDocument/2006/relationships/oleObject" Target="embeddings/oleObject148.bin"/><Relationship Id="rId44" Type="http://schemas.openxmlformats.org/officeDocument/2006/relationships/oleObject" Target="embeddings/oleObject11.bin"/><Relationship Id="rId65" Type="http://schemas.openxmlformats.org/officeDocument/2006/relationships/image" Target="media/image39.wmf"/><Relationship Id="rId86" Type="http://schemas.openxmlformats.org/officeDocument/2006/relationships/oleObject" Target="embeddings/oleObject33.bin"/><Relationship Id="rId130" Type="http://schemas.openxmlformats.org/officeDocument/2006/relationships/image" Target="media/image70.wmf"/><Relationship Id="rId151" Type="http://schemas.openxmlformats.org/officeDocument/2006/relationships/image" Target="media/image78.wmf"/><Relationship Id="rId368" Type="http://schemas.openxmlformats.org/officeDocument/2006/relationships/image" Target="media/image200.wmf"/><Relationship Id="rId172" Type="http://schemas.openxmlformats.org/officeDocument/2006/relationships/image" Target="media/image93.wmf"/><Relationship Id="rId193" Type="http://schemas.openxmlformats.org/officeDocument/2006/relationships/image" Target="media/image104.wmf"/><Relationship Id="rId207" Type="http://schemas.openxmlformats.org/officeDocument/2006/relationships/oleObject" Target="embeddings/oleObject90.bin"/><Relationship Id="rId228" Type="http://schemas.openxmlformats.org/officeDocument/2006/relationships/image" Target="media/image119.wmf"/><Relationship Id="rId249" Type="http://schemas.openxmlformats.org/officeDocument/2006/relationships/image" Target="media/image132.wmf"/><Relationship Id="rId13" Type="http://schemas.openxmlformats.org/officeDocument/2006/relationships/image" Target="media/image7.wmf"/><Relationship Id="rId109" Type="http://schemas.openxmlformats.org/officeDocument/2006/relationships/image" Target="media/image57.wmf"/><Relationship Id="rId260" Type="http://schemas.openxmlformats.org/officeDocument/2006/relationships/image" Target="media/image140.png"/><Relationship Id="rId281" Type="http://schemas.openxmlformats.org/officeDocument/2006/relationships/oleObject" Target="embeddings/oleObject114.bin"/><Relationship Id="rId316" Type="http://schemas.openxmlformats.org/officeDocument/2006/relationships/oleObject" Target="embeddings/oleObject132.bin"/><Relationship Id="rId337" Type="http://schemas.openxmlformats.org/officeDocument/2006/relationships/oleObject" Target="embeddings/oleObject142.bin"/><Relationship Id="rId34" Type="http://schemas.openxmlformats.org/officeDocument/2006/relationships/oleObject" Target="embeddings/oleObject6.bin"/><Relationship Id="rId55" Type="http://schemas.openxmlformats.org/officeDocument/2006/relationships/image" Target="media/image34.wmf"/><Relationship Id="rId76" Type="http://schemas.openxmlformats.org/officeDocument/2006/relationships/oleObject" Target="embeddings/oleObject26.bin"/><Relationship Id="rId97" Type="http://schemas.openxmlformats.org/officeDocument/2006/relationships/oleObject" Target="embeddings/oleObject39.bin"/><Relationship Id="rId120" Type="http://schemas.openxmlformats.org/officeDocument/2006/relationships/image" Target="media/image65.wmf"/><Relationship Id="rId141" Type="http://schemas.openxmlformats.org/officeDocument/2006/relationships/oleObject" Target="embeddings/oleObject61.bin"/><Relationship Id="rId358" Type="http://schemas.openxmlformats.org/officeDocument/2006/relationships/image" Target="media/image196.wmf"/><Relationship Id="rId379" Type="http://schemas.openxmlformats.org/officeDocument/2006/relationships/image" Target="media/image204.wmf"/><Relationship Id="rId7" Type="http://schemas.openxmlformats.org/officeDocument/2006/relationships/image" Target="media/image1.png"/><Relationship Id="rId162" Type="http://schemas.openxmlformats.org/officeDocument/2006/relationships/image" Target="media/image85.wmf"/><Relationship Id="rId183" Type="http://schemas.openxmlformats.org/officeDocument/2006/relationships/image" Target="media/image100.wmf"/><Relationship Id="rId218" Type="http://schemas.openxmlformats.org/officeDocument/2006/relationships/oleObject" Target="embeddings/oleObject96.bin"/><Relationship Id="rId239" Type="http://schemas.openxmlformats.org/officeDocument/2006/relationships/oleObject" Target="embeddings/oleObject106.bin"/><Relationship Id="rId250" Type="http://schemas.openxmlformats.org/officeDocument/2006/relationships/oleObject" Target="embeddings/oleObject111.bin"/><Relationship Id="rId271" Type="http://schemas.openxmlformats.org/officeDocument/2006/relationships/image" Target="media/image151.png"/><Relationship Id="rId292" Type="http://schemas.openxmlformats.org/officeDocument/2006/relationships/oleObject" Target="embeddings/oleObject120.bin"/><Relationship Id="rId306" Type="http://schemas.openxmlformats.org/officeDocument/2006/relationships/oleObject" Target="embeddings/oleObject127.bin"/><Relationship Id="rId24" Type="http://schemas.openxmlformats.org/officeDocument/2006/relationships/image" Target="media/image16.emf"/><Relationship Id="rId45" Type="http://schemas.openxmlformats.org/officeDocument/2006/relationships/image" Target="media/image27.wmf"/><Relationship Id="rId66" Type="http://schemas.openxmlformats.org/officeDocument/2006/relationships/oleObject" Target="embeddings/oleObject20.bin"/><Relationship Id="rId87" Type="http://schemas.openxmlformats.org/officeDocument/2006/relationships/image" Target="media/image47.wmf"/><Relationship Id="rId110" Type="http://schemas.openxmlformats.org/officeDocument/2006/relationships/image" Target="media/image58.wmf"/><Relationship Id="rId131" Type="http://schemas.openxmlformats.org/officeDocument/2006/relationships/oleObject" Target="embeddings/oleObject54.bin"/><Relationship Id="rId327" Type="http://schemas.openxmlformats.org/officeDocument/2006/relationships/image" Target="media/image182.wmf"/><Relationship Id="rId348" Type="http://schemas.openxmlformats.org/officeDocument/2006/relationships/image" Target="media/image191.wmf"/><Relationship Id="rId369" Type="http://schemas.openxmlformats.org/officeDocument/2006/relationships/oleObject" Target="embeddings/oleObject160.bin"/><Relationship Id="rId152" Type="http://schemas.openxmlformats.org/officeDocument/2006/relationships/oleObject" Target="embeddings/oleObject67.bin"/><Relationship Id="rId173" Type="http://schemas.openxmlformats.org/officeDocument/2006/relationships/image" Target="media/image94.wmf"/><Relationship Id="rId194" Type="http://schemas.openxmlformats.org/officeDocument/2006/relationships/oleObject" Target="embeddings/oleObject83.bin"/><Relationship Id="rId208" Type="http://schemas.openxmlformats.org/officeDocument/2006/relationships/image" Target="media/image111.wmf"/><Relationship Id="rId229" Type="http://schemas.openxmlformats.org/officeDocument/2006/relationships/oleObject" Target="embeddings/oleObject103.bin"/><Relationship Id="rId380" Type="http://schemas.openxmlformats.org/officeDocument/2006/relationships/oleObject" Target="embeddings/oleObject167.bin"/><Relationship Id="rId240" Type="http://schemas.openxmlformats.org/officeDocument/2006/relationships/image" Target="media/image127.png"/><Relationship Id="rId261" Type="http://schemas.openxmlformats.org/officeDocument/2006/relationships/image" Target="media/image141.png"/><Relationship Id="rId14" Type="http://schemas.openxmlformats.org/officeDocument/2006/relationships/image" Target="media/image8.wmf"/><Relationship Id="rId35" Type="http://schemas.openxmlformats.org/officeDocument/2006/relationships/image" Target="media/image22.wmf"/><Relationship Id="rId56" Type="http://schemas.openxmlformats.org/officeDocument/2006/relationships/oleObject" Target="embeddings/oleObject15.bin"/><Relationship Id="rId77" Type="http://schemas.openxmlformats.org/officeDocument/2006/relationships/oleObject" Target="embeddings/oleObject27.bin"/><Relationship Id="rId100" Type="http://schemas.openxmlformats.org/officeDocument/2006/relationships/oleObject" Target="embeddings/oleObject41.bin"/><Relationship Id="rId282" Type="http://schemas.openxmlformats.org/officeDocument/2006/relationships/image" Target="media/image159.wmf"/><Relationship Id="rId317" Type="http://schemas.openxmlformats.org/officeDocument/2006/relationships/image" Target="media/image176.wmf"/><Relationship Id="rId338" Type="http://schemas.openxmlformats.org/officeDocument/2006/relationships/image" Target="media/image187.wmf"/><Relationship Id="rId359" Type="http://schemas.openxmlformats.org/officeDocument/2006/relationships/oleObject" Target="embeddings/oleObject154.bin"/><Relationship Id="rId8" Type="http://schemas.openxmlformats.org/officeDocument/2006/relationships/image" Target="media/image2.png"/><Relationship Id="rId98" Type="http://schemas.openxmlformats.org/officeDocument/2006/relationships/image" Target="media/image52.wmf"/><Relationship Id="rId121" Type="http://schemas.openxmlformats.org/officeDocument/2006/relationships/oleObject" Target="embeddings/oleObject49.bin"/><Relationship Id="rId142" Type="http://schemas.openxmlformats.org/officeDocument/2006/relationships/image" Target="media/image74.wmf"/><Relationship Id="rId163" Type="http://schemas.openxmlformats.org/officeDocument/2006/relationships/image" Target="media/image86.wmf"/><Relationship Id="rId184" Type="http://schemas.openxmlformats.org/officeDocument/2006/relationships/oleObject" Target="embeddings/oleObject77.bin"/><Relationship Id="rId219" Type="http://schemas.openxmlformats.org/officeDocument/2006/relationships/oleObject" Target="embeddings/oleObject97.bin"/><Relationship Id="rId370" Type="http://schemas.openxmlformats.org/officeDocument/2006/relationships/oleObject" Target="embeddings/oleObject161.bin"/><Relationship Id="rId230" Type="http://schemas.openxmlformats.org/officeDocument/2006/relationships/image" Target="media/image120.wmf"/><Relationship Id="rId251" Type="http://schemas.openxmlformats.org/officeDocument/2006/relationships/image" Target="media/image133.png"/><Relationship Id="rId25" Type="http://schemas.openxmlformats.org/officeDocument/2006/relationships/oleObject" Target="embeddings/Microsoft_Visio_2003-2010___1.vsd"/><Relationship Id="rId46" Type="http://schemas.openxmlformats.org/officeDocument/2006/relationships/oleObject" Target="embeddings/oleObject12.bin"/><Relationship Id="rId67" Type="http://schemas.openxmlformats.org/officeDocument/2006/relationships/oleObject" Target="embeddings/oleObject21.bin"/><Relationship Id="rId272" Type="http://schemas.openxmlformats.org/officeDocument/2006/relationships/image" Target="media/image152.png"/><Relationship Id="rId293" Type="http://schemas.openxmlformats.org/officeDocument/2006/relationships/image" Target="media/image164.wmf"/><Relationship Id="rId307" Type="http://schemas.openxmlformats.org/officeDocument/2006/relationships/image" Target="media/image171.wmf"/><Relationship Id="rId328" Type="http://schemas.openxmlformats.org/officeDocument/2006/relationships/oleObject" Target="embeddings/oleObject137.bin"/><Relationship Id="rId349" Type="http://schemas.openxmlformats.org/officeDocument/2006/relationships/oleObject" Target="embeddings/oleObject149.bin"/><Relationship Id="rId88" Type="http://schemas.openxmlformats.org/officeDocument/2006/relationships/oleObject" Target="embeddings/oleObject34.bin"/><Relationship Id="rId111" Type="http://schemas.openxmlformats.org/officeDocument/2006/relationships/image" Target="media/image59.wmf"/><Relationship Id="rId132" Type="http://schemas.openxmlformats.org/officeDocument/2006/relationships/oleObject" Target="embeddings/oleObject55.bin"/><Relationship Id="rId153" Type="http://schemas.openxmlformats.org/officeDocument/2006/relationships/image" Target="media/image79.wmf"/><Relationship Id="rId174" Type="http://schemas.openxmlformats.org/officeDocument/2006/relationships/image" Target="media/image95.wmf"/><Relationship Id="rId195" Type="http://schemas.openxmlformats.org/officeDocument/2006/relationships/image" Target="media/image105.wmf"/><Relationship Id="rId209" Type="http://schemas.openxmlformats.org/officeDocument/2006/relationships/oleObject" Target="embeddings/oleObject91.bin"/><Relationship Id="rId360" Type="http://schemas.openxmlformats.org/officeDocument/2006/relationships/image" Target="media/image197.png"/><Relationship Id="rId381" Type="http://schemas.openxmlformats.org/officeDocument/2006/relationships/header" Target="header1.xml"/><Relationship Id="rId220" Type="http://schemas.openxmlformats.org/officeDocument/2006/relationships/image" Target="media/image116.wmf"/><Relationship Id="rId241" Type="http://schemas.openxmlformats.org/officeDocument/2006/relationships/image" Target="media/image128.wmf"/><Relationship Id="rId15" Type="http://schemas.openxmlformats.org/officeDocument/2006/relationships/image" Target="media/image9.wmf"/><Relationship Id="rId36" Type="http://schemas.openxmlformats.org/officeDocument/2006/relationships/oleObject" Target="embeddings/oleObject7.bin"/><Relationship Id="rId57" Type="http://schemas.openxmlformats.org/officeDocument/2006/relationships/image" Target="media/image35.wmf"/><Relationship Id="rId262" Type="http://schemas.openxmlformats.org/officeDocument/2006/relationships/image" Target="media/image142.png"/><Relationship Id="rId283" Type="http://schemas.openxmlformats.org/officeDocument/2006/relationships/oleObject" Target="embeddings/oleObject115.bin"/><Relationship Id="rId318" Type="http://schemas.openxmlformats.org/officeDocument/2006/relationships/oleObject" Target="embeddings/oleObject133.bin"/><Relationship Id="rId339" Type="http://schemas.openxmlformats.org/officeDocument/2006/relationships/oleObject" Target="embeddings/oleObject143.bin"/><Relationship Id="rId78" Type="http://schemas.openxmlformats.org/officeDocument/2006/relationships/image" Target="media/image44.wmf"/><Relationship Id="rId99" Type="http://schemas.openxmlformats.org/officeDocument/2006/relationships/oleObject" Target="embeddings/oleObject40.bin"/><Relationship Id="rId101" Type="http://schemas.openxmlformats.org/officeDocument/2006/relationships/image" Target="media/image53.wmf"/><Relationship Id="rId122" Type="http://schemas.openxmlformats.org/officeDocument/2006/relationships/image" Target="media/image66.wmf"/><Relationship Id="rId143" Type="http://schemas.openxmlformats.org/officeDocument/2006/relationships/oleObject" Target="embeddings/oleObject62.bin"/><Relationship Id="rId164" Type="http://schemas.openxmlformats.org/officeDocument/2006/relationships/image" Target="media/image87.emf"/><Relationship Id="rId185" Type="http://schemas.openxmlformats.org/officeDocument/2006/relationships/oleObject" Target="embeddings/oleObject78.bin"/><Relationship Id="rId350" Type="http://schemas.openxmlformats.org/officeDocument/2006/relationships/image" Target="media/image192.wmf"/><Relationship Id="rId371" Type="http://schemas.openxmlformats.org/officeDocument/2006/relationships/oleObject" Target="embeddings/oleObject162.bin"/><Relationship Id="rId9" Type="http://schemas.openxmlformats.org/officeDocument/2006/relationships/image" Target="media/image3.png"/><Relationship Id="rId210" Type="http://schemas.openxmlformats.org/officeDocument/2006/relationships/image" Target="media/image112.png"/><Relationship Id="rId26" Type="http://schemas.openxmlformats.org/officeDocument/2006/relationships/image" Target="media/image17.png"/><Relationship Id="rId231" Type="http://schemas.openxmlformats.org/officeDocument/2006/relationships/oleObject" Target="embeddings/oleObject104.bin"/><Relationship Id="rId252" Type="http://schemas.openxmlformats.org/officeDocument/2006/relationships/image" Target="media/image134.emf"/><Relationship Id="rId273" Type="http://schemas.openxmlformats.org/officeDocument/2006/relationships/image" Target="media/image153.png"/><Relationship Id="rId294" Type="http://schemas.openxmlformats.org/officeDocument/2006/relationships/oleObject" Target="embeddings/oleObject121.bin"/><Relationship Id="rId308" Type="http://schemas.openxmlformats.org/officeDocument/2006/relationships/oleObject" Target="embeddings/oleObject128.bin"/><Relationship Id="rId329" Type="http://schemas.openxmlformats.org/officeDocument/2006/relationships/image" Target="media/image183.png"/><Relationship Id="rId47" Type="http://schemas.openxmlformats.org/officeDocument/2006/relationships/image" Target="media/image28.wmf"/><Relationship Id="rId68" Type="http://schemas.openxmlformats.org/officeDocument/2006/relationships/image" Target="media/image40.wmf"/><Relationship Id="rId89" Type="http://schemas.openxmlformats.org/officeDocument/2006/relationships/image" Target="media/image48.wmf"/><Relationship Id="rId112" Type="http://schemas.openxmlformats.org/officeDocument/2006/relationships/image" Target="media/image60.wmf"/><Relationship Id="rId133" Type="http://schemas.openxmlformats.org/officeDocument/2006/relationships/oleObject" Target="embeddings/oleObject56.bin"/><Relationship Id="rId154" Type="http://schemas.openxmlformats.org/officeDocument/2006/relationships/oleObject" Target="embeddings/oleObject68.bin"/><Relationship Id="rId175" Type="http://schemas.openxmlformats.org/officeDocument/2006/relationships/image" Target="media/image96.wmf"/><Relationship Id="rId340" Type="http://schemas.openxmlformats.org/officeDocument/2006/relationships/image" Target="media/image188.wmf"/><Relationship Id="rId361" Type="http://schemas.openxmlformats.org/officeDocument/2006/relationships/oleObject" Target="embeddings/oleObject155.bin"/><Relationship Id="rId196" Type="http://schemas.openxmlformats.org/officeDocument/2006/relationships/oleObject" Target="embeddings/oleObject84.bin"/><Relationship Id="rId200" Type="http://schemas.openxmlformats.org/officeDocument/2006/relationships/oleObject" Target="embeddings/oleObject86.bin"/><Relationship Id="rId382" Type="http://schemas.openxmlformats.org/officeDocument/2006/relationships/header" Target="header2.xml"/><Relationship Id="rId16" Type="http://schemas.openxmlformats.org/officeDocument/2006/relationships/image" Target="media/image10.wmf"/><Relationship Id="rId221" Type="http://schemas.openxmlformats.org/officeDocument/2006/relationships/oleObject" Target="embeddings/oleObject98.bin"/><Relationship Id="rId242" Type="http://schemas.openxmlformats.org/officeDocument/2006/relationships/oleObject" Target="embeddings/oleObject107.bin"/><Relationship Id="rId263" Type="http://schemas.openxmlformats.org/officeDocument/2006/relationships/image" Target="media/image143.png"/><Relationship Id="rId284" Type="http://schemas.openxmlformats.org/officeDocument/2006/relationships/image" Target="media/image160.wmf"/><Relationship Id="rId319" Type="http://schemas.openxmlformats.org/officeDocument/2006/relationships/image" Target="media/image177.wmf"/><Relationship Id="rId37" Type="http://schemas.openxmlformats.org/officeDocument/2006/relationships/image" Target="media/image23.wmf"/><Relationship Id="rId58" Type="http://schemas.openxmlformats.org/officeDocument/2006/relationships/oleObject" Target="embeddings/oleObject16.bin"/><Relationship Id="rId79" Type="http://schemas.openxmlformats.org/officeDocument/2006/relationships/oleObject" Target="embeddings/oleObject28.bin"/><Relationship Id="rId102" Type="http://schemas.openxmlformats.org/officeDocument/2006/relationships/oleObject" Target="embeddings/oleObject42.bin"/><Relationship Id="rId123" Type="http://schemas.openxmlformats.org/officeDocument/2006/relationships/oleObject" Target="embeddings/oleObject50.bin"/><Relationship Id="rId144" Type="http://schemas.openxmlformats.org/officeDocument/2006/relationships/image" Target="media/image75.wmf"/><Relationship Id="rId330" Type="http://schemas.openxmlformats.org/officeDocument/2006/relationships/oleObject" Target="embeddings/oleObject138.bin"/><Relationship Id="rId90" Type="http://schemas.openxmlformats.org/officeDocument/2006/relationships/oleObject" Target="embeddings/oleObject35.bin"/><Relationship Id="rId165" Type="http://schemas.openxmlformats.org/officeDocument/2006/relationships/image" Target="media/image88.wmf"/><Relationship Id="rId186" Type="http://schemas.openxmlformats.org/officeDocument/2006/relationships/oleObject" Target="embeddings/oleObject79.bin"/><Relationship Id="rId351" Type="http://schemas.openxmlformats.org/officeDocument/2006/relationships/oleObject" Target="embeddings/oleObject150.bin"/><Relationship Id="rId372" Type="http://schemas.openxmlformats.org/officeDocument/2006/relationships/image" Target="media/image201.wmf"/><Relationship Id="rId211" Type="http://schemas.openxmlformats.org/officeDocument/2006/relationships/image" Target="media/image113.wmf"/><Relationship Id="rId232" Type="http://schemas.openxmlformats.org/officeDocument/2006/relationships/image" Target="media/image121.png"/><Relationship Id="rId253" Type="http://schemas.openxmlformats.org/officeDocument/2006/relationships/oleObject" Target="embeddings/Microsoft_Visio_2003-2010___2.vsd"/><Relationship Id="rId274" Type="http://schemas.openxmlformats.org/officeDocument/2006/relationships/image" Target="media/image154.png"/><Relationship Id="rId295" Type="http://schemas.openxmlformats.org/officeDocument/2006/relationships/image" Target="media/image165.wmf"/><Relationship Id="rId309" Type="http://schemas.openxmlformats.org/officeDocument/2006/relationships/image" Target="media/image172.wmf"/><Relationship Id="rId27" Type="http://schemas.openxmlformats.org/officeDocument/2006/relationships/image" Target="media/image18.wmf"/><Relationship Id="rId48" Type="http://schemas.openxmlformats.org/officeDocument/2006/relationships/oleObject" Target="embeddings/oleObject13.bin"/><Relationship Id="rId69" Type="http://schemas.openxmlformats.org/officeDocument/2006/relationships/oleObject" Target="embeddings/oleObject22.bin"/><Relationship Id="rId113" Type="http://schemas.openxmlformats.org/officeDocument/2006/relationships/image" Target="media/image61.wmf"/><Relationship Id="rId134" Type="http://schemas.openxmlformats.org/officeDocument/2006/relationships/oleObject" Target="embeddings/oleObject57.bin"/><Relationship Id="rId320" Type="http://schemas.openxmlformats.org/officeDocument/2006/relationships/oleObject" Target="embeddings/oleObject134.bin"/><Relationship Id="rId80" Type="http://schemas.openxmlformats.org/officeDocument/2006/relationships/oleObject" Target="embeddings/oleObject29.bin"/><Relationship Id="rId155" Type="http://schemas.openxmlformats.org/officeDocument/2006/relationships/oleObject" Target="embeddings/oleObject69.bin"/><Relationship Id="rId176" Type="http://schemas.openxmlformats.org/officeDocument/2006/relationships/oleObject" Target="embeddings/oleObject73.bin"/><Relationship Id="rId197" Type="http://schemas.openxmlformats.org/officeDocument/2006/relationships/image" Target="media/image106.wmf"/><Relationship Id="rId341" Type="http://schemas.openxmlformats.org/officeDocument/2006/relationships/oleObject" Target="embeddings/oleObject144.bin"/><Relationship Id="rId362" Type="http://schemas.openxmlformats.org/officeDocument/2006/relationships/image" Target="media/image198.wmf"/><Relationship Id="rId383" Type="http://schemas.openxmlformats.org/officeDocument/2006/relationships/footer" Target="footer1.xml"/><Relationship Id="rId201" Type="http://schemas.openxmlformats.org/officeDocument/2006/relationships/image" Target="media/image108.png"/><Relationship Id="rId222" Type="http://schemas.openxmlformats.org/officeDocument/2006/relationships/oleObject" Target="embeddings/oleObject99.bin"/><Relationship Id="rId243" Type="http://schemas.openxmlformats.org/officeDocument/2006/relationships/image" Target="media/image129.wmf"/><Relationship Id="rId264" Type="http://schemas.openxmlformats.org/officeDocument/2006/relationships/image" Target="media/image144.png"/><Relationship Id="rId285" Type="http://schemas.openxmlformats.org/officeDocument/2006/relationships/oleObject" Target="embeddings/oleObject116.bin"/><Relationship Id="rId17" Type="http://schemas.openxmlformats.org/officeDocument/2006/relationships/image" Target="media/image11.png"/><Relationship Id="rId38" Type="http://schemas.openxmlformats.org/officeDocument/2006/relationships/oleObject" Target="embeddings/oleObject8.bin"/><Relationship Id="rId59" Type="http://schemas.openxmlformats.org/officeDocument/2006/relationships/image" Target="media/image36.wmf"/><Relationship Id="rId103" Type="http://schemas.openxmlformats.org/officeDocument/2006/relationships/image" Target="media/image54.wmf"/><Relationship Id="rId124" Type="http://schemas.openxmlformats.org/officeDocument/2006/relationships/image" Target="media/image67.wmf"/><Relationship Id="rId310" Type="http://schemas.openxmlformats.org/officeDocument/2006/relationships/oleObject" Target="embeddings/oleObject129.bin"/><Relationship Id="rId70" Type="http://schemas.openxmlformats.org/officeDocument/2006/relationships/image" Target="media/image41.wmf"/><Relationship Id="rId91" Type="http://schemas.openxmlformats.org/officeDocument/2006/relationships/oleObject" Target="embeddings/oleObject36.bin"/><Relationship Id="rId145" Type="http://schemas.openxmlformats.org/officeDocument/2006/relationships/oleObject" Target="embeddings/oleObject63.bin"/><Relationship Id="rId166" Type="http://schemas.openxmlformats.org/officeDocument/2006/relationships/oleObject" Target="embeddings/oleObject71.bin"/><Relationship Id="rId187" Type="http://schemas.openxmlformats.org/officeDocument/2006/relationships/image" Target="media/image101.wmf"/><Relationship Id="rId331" Type="http://schemas.openxmlformats.org/officeDocument/2006/relationships/image" Target="media/image184.wmf"/><Relationship Id="rId352" Type="http://schemas.openxmlformats.org/officeDocument/2006/relationships/image" Target="media/image193.wmf"/><Relationship Id="rId373" Type="http://schemas.openxmlformats.org/officeDocument/2006/relationships/oleObject" Target="embeddings/oleObject163.bin"/><Relationship Id="rId1" Type="http://schemas.openxmlformats.org/officeDocument/2006/relationships/numbering" Target="numbering.xml"/><Relationship Id="rId212" Type="http://schemas.openxmlformats.org/officeDocument/2006/relationships/oleObject" Target="embeddings/oleObject92.bin"/><Relationship Id="rId233" Type="http://schemas.openxmlformats.org/officeDocument/2006/relationships/image" Target="media/image122.png"/><Relationship Id="rId254" Type="http://schemas.openxmlformats.org/officeDocument/2006/relationships/image" Target="media/image135.emf"/><Relationship Id="rId28" Type="http://schemas.openxmlformats.org/officeDocument/2006/relationships/oleObject" Target="embeddings/oleObject3.bin"/><Relationship Id="rId49" Type="http://schemas.openxmlformats.org/officeDocument/2006/relationships/image" Target="media/image29.wmf"/><Relationship Id="rId114" Type="http://schemas.openxmlformats.org/officeDocument/2006/relationships/image" Target="media/image62.wmf"/><Relationship Id="rId275" Type="http://schemas.openxmlformats.org/officeDocument/2006/relationships/image" Target="media/image155.png"/><Relationship Id="rId296" Type="http://schemas.openxmlformats.org/officeDocument/2006/relationships/oleObject" Target="embeddings/oleObject122.bin"/><Relationship Id="rId300" Type="http://schemas.openxmlformats.org/officeDocument/2006/relationships/oleObject" Target="embeddings/oleObject124.bin"/><Relationship Id="rId60" Type="http://schemas.openxmlformats.org/officeDocument/2006/relationships/oleObject" Target="embeddings/oleObject17.bin"/><Relationship Id="rId81" Type="http://schemas.openxmlformats.org/officeDocument/2006/relationships/oleObject" Target="embeddings/oleObject30.bin"/><Relationship Id="rId135" Type="http://schemas.openxmlformats.org/officeDocument/2006/relationships/image" Target="media/image71.wmf"/><Relationship Id="rId156" Type="http://schemas.openxmlformats.org/officeDocument/2006/relationships/image" Target="media/image80.wmf"/><Relationship Id="rId177" Type="http://schemas.openxmlformats.org/officeDocument/2006/relationships/image" Target="media/image97.wmf"/><Relationship Id="rId198" Type="http://schemas.openxmlformats.org/officeDocument/2006/relationships/oleObject" Target="embeddings/oleObject85.bin"/><Relationship Id="rId321" Type="http://schemas.openxmlformats.org/officeDocument/2006/relationships/image" Target="media/image178.wmf"/><Relationship Id="rId342" Type="http://schemas.openxmlformats.org/officeDocument/2006/relationships/oleObject" Target="embeddings/oleObject145.bin"/><Relationship Id="rId363" Type="http://schemas.openxmlformats.org/officeDocument/2006/relationships/oleObject" Target="embeddings/oleObject156.bin"/><Relationship Id="rId384" Type="http://schemas.openxmlformats.org/officeDocument/2006/relationships/footer" Target="footer2.xml"/><Relationship Id="rId202" Type="http://schemas.openxmlformats.org/officeDocument/2006/relationships/oleObject" Target="embeddings/oleObject87.bin"/><Relationship Id="rId223" Type="http://schemas.openxmlformats.org/officeDocument/2006/relationships/oleObject" Target="embeddings/oleObject100.bin"/><Relationship Id="rId244" Type="http://schemas.openxmlformats.org/officeDocument/2006/relationships/oleObject" Target="embeddings/oleObject108.bin"/><Relationship Id="rId18" Type="http://schemas.openxmlformats.org/officeDocument/2006/relationships/image" Target="media/image12.png"/><Relationship Id="rId39" Type="http://schemas.openxmlformats.org/officeDocument/2006/relationships/image" Target="media/image24.wmf"/><Relationship Id="rId265" Type="http://schemas.openxmlformats.org/officeDocument/2006/relationships/image" Target="media/image145.png"/><Relationship Id="rId286" Type="http://schemas.openxmlformats.org/officeDocument/2006/relationships/oleObject" Target="embeddings/oleObject117.bin"/><Relationship Id="rId50" Type="http://schemas.openxmlformats.org/officeDocument/2006/relationships/oleObject" Target="embeddings/oleObject14.bin"/><Relationship Id="rId104" Type="http://schemas.openxmlformats.org/officeDocument/2006/relationships/oleObject" Target="embeddings/oleObject43.bin"/><Relationship Id="rId125" Type="http://schemas.openxmlformats.org/officeDocument/2006/relationships/oleObject" Target="embeddings/oleObject51.bin"/><Relationship Id="rId146" Type="http://schemas.openxmlformats.org/officeDocument/2006/relationships/image" Target="media/image76.wmf"/><Relationship Id="rId167" Type="http://schemas.openxmlformats.org/officeDocument/2006/relationships/image" Target="media/image89.wmf"/><Relationship Id="rId188" Type="http://schemas.openxmlformats.org/officeDocument/2006/relationships/oleObject" Target="embeddings/oleObject80.bin"/><Relationship Id="rId311" Type="http://schemas.openxmlformats.org/officeDocument/2006/relationships/image" Target="media/image173.wmf"/><Relationship Id="rId332" Type="http://schemas.openxmlformats.org/officeDocument/2006/relationships/oleObject" Target="embeddings/oleObject139.bin"/><Relationship Id="rId353" Type="http://schemas.openxmlformats.org/officeDocument/2006/relationships/oleObject" Target="embeddings/oleObject151.bin"/><Relationship Id="rId374" Type="http://schemas.openxmlformats.org/officeDocument/2006/relationships/oleObject" Target="embeddings/oleObject164.bin"/><Relationship Id="rId71" Type="http://schemas.openxmlformats.org/officeDocument/2006/relationships/oleObject" Target="embeddings/oleObject23.bin"/><Relationship Id="rId92" Type="http://schemas.openxmlformats.org/officeDocument/2006/relationships/image" Target="media/image49.wmf"/><Relationship Id="rId213" Type="http://schemas.openxmlformats.org/officeDocument/2006/relationships/image" Target="media/image114.wmf"/><Relationship Id="rId234" Type="http://schemas.openxmlformats.org/officeDocument/2006/relationships/image" Target="media/image123.png"/><Relationship Id="rId2" Type="http://schemas.openxmlformats.org/officeDocument/2006/relationships/styles" Target="styles.xml"/><Relationship Id="rId29" Type="http://schemas.openxmlformats.org/officeDocument/2006/relationships/image" Target="media/image19.wmf"/><Relationship Id="rId255" Type="http://schemas.openxmlformats.org/officeDocument/2006/relationships/oleObject" Target="embeddings/Microsoft_Visio_2003-2010___3.vsd"/><Relationship Id="rId276" Type="http://schemas.openxmlformats.org/officeDocument/2006/relationships/image" Target="media/image156.wmf"/><Relationship Id="rId297" Type="http://schemas.openxmlformats.org/officeDocument/2006/relationships/image" Target="media/image166.wmf"/><Relationship Id="rId40" Type="http://schemas.openxmlformats.org/officeDocument/2006/relationships/oleObject" Target="embeddings/oleObject9.bin"/><Relationship Id="rId115" Type="http://schemas.openxmlformats.org/officeDocument/2006/relationships/oleObject" Target="embeddings/oleObject46.bin"/><Relationship Id="rId136" Type="http://schemas.openxmlformats.org/officeDocument/2006/relationships/oleObject" Target="embeddings/oleObject58.bin"/><Relationship Id="rId157" Type="http://schemas.openxmlformats.org/officeDocument/2006/relationships/oleObject" Target="embeddings/oleObject70.bin"/><Relationship Id="rId178" Type="http://schemas.openxmlformats.org/officeDocument/2006/relationships/oleObject" Target="embeddings/oleObject74.bin"/><Relationship Id="rId301" Type="http://schemas.openxmlformats.org/officeDocument/2006/relationships/image" Target="media/image168.wmf"/><Relationship Id="rId322" Type="http://schemas.openxmlformats.org/officeDocument/2006/relationships/oleObject" Target="embeddings/oleObject135.bin"/><Relationship Id="rId343" Type="http://schemas.openxmlformats.org/officeDocument/2006/relationships/image" Target="media/image189.wmf"/><Relationship Id="rId364" Type="http://schemas.openxmlformats.org/officeDocument/2006/relationships/image" Target="media/image199.wmf"/><Relationship Id="rId61" Type="http://schemas.openxmlformats.org/officeDocument/2006/relationships/image" Target="media/image37.wmf"/><Relationship Id="rId82" Type="http://schemas.openxmlformats.org/officeDocument/2006/relationships/image" Target="media/image45.wmf"/><Relationship Id="rId199" Type="http://schemas.openxmlformats.org/officeDocument/2006/relationships/image" Target="media/image107.wmf"/><Relationship Id="rId203" Type="http://schemas.openxmlformats.org/officeDocument/2006/relationships/image" Target="media/image109.wmf"/><Relationship Id="rId385" Type="http://schemas.openxmlformats.org/officeDocument/2006/relationships/header" Target="header3.xml"/><Relationship Id="rId19" Type="http://schemas.openxmlformats.org/officeDocument/2006/relationships/image" Target="media/image13.png"/><Relationship Id="rId224" Type="http://schemas.openxmlformats.org/officeDocument/2006/relationships/image" Target="media/image117.wmf"/><Relationship Id="rId245" Type="http://schemas.openxmlformats.org/officeDocument/2006/relationships/image" Target="media/image130.wmf"/><Relationship Id="rId266" Type="http://schemas.openxmlformats.org/officeDocument/2006/relationships/image" Target="media/image146.png"/><Relationship Id="rId287" Type="http://schemas.openxmlformats.org/officeDocument/2006/relationships/image" Target="media/image161.wmf"/><Relationship Id="rId30" Type="http://schemas.openxmlformats.org/officeDocument/2006/relationships/oleObject" Target="embeddings/oleObject4.bin"/><Relationship Id="rId105" Type="http://schemas.openxmlformats.org/officeDocument/2006/relationships/oleObject" Target="embeddings/oleObject44.bin"/><Relationship Id="rId126" Type="http://schemas.openxmlformats.org/officeDocument/2006/relationships/image" Target="media/image68.wmf"/><Relationship Id="rId147" Type="http://schemas.openxmlformats.org/officeDocument/2006/relationships/oleObject" Target="embeddings/oleObject64.bin"/><Relationship Id="rId168" Type="http://schemas.openxmlformats.org/officeDocument/2006/relationships/oleObject" Target="embeddings/oleObject72.bin"/><Relationship Id="rId312" Type="http://schemas.openxmlformats.org/officeDocument/2006/relationships/oleObject" Target="embeddings/oleObject130.bin"/><Relationship Id="rId333" Type="http://schemas.openxmlformats.org/officeDocument/2006/relationships/image" Target="media/image185.wmf"/><Relationship Id="rId354" Type="http://schemas.openxmlformats.org/officeDocument/2006/relationships/image" Target="media/image194.wmf"/><Relationship Id="rId51" Type="http://schemas.openxmlformats.org/officeDocument/2006/relationships/image" Target="media/image30.wmf"/><Relationship Id="rId72" Type="http://schemas.openxmlformats.org/officeDocument/2006/relationships/image" Target="media/image42.wmf"/><Relationship Id="rId93" Type="http://schemas.openxmlformats.org/officeDocument/2006/relationships/oleObject" Target="embeddings/oleObject37.bin"/><Relationship Id="rId189" Type="http://schemas.openxmlformats.org/officeDocument/2006/relationships/image" Target="media/image102.wmf"/><Relationship Id="rId375" Type="http://schemas.openxmlformats.org/officeDocument/2006/relationships/image" Target="media/image202.wmf"/><Relationship Id="rId3" Type="http://schemas.openxmlformats.org/officeDocument/2006/relationships/settings" Target="settings.xml"/><Relationship Id="rId214" Type="http://schemas.openxmlformats.org/officeDocument/2006/relationships/oleObject" Target="embeddings/oleObject93.bin"/><Relationship Id="rId235" Type="http://schemas.openxmlformats.org/officeDocument/2006/relationships/image" Target="media/image124.wmf"/><Relationship Id="rId256" Type="http://schemas.openxmlformats.org/officeDocument/2006/relationships/image" Target="media/image136.png"/><Relationship Id="rId277" Type="http://schemas.openxmlformats.org/officeDocument/2006/relationships/oleObject" Target="embeddings/oleObject112.bin"/><Relationship Id="rId298" Type="http://schemas.openxmlformats.org/officeDocument/2006/relationships/oleObject" Target="embeddings/oleObject123.bin"/><Relationship Id="rId116" Type="http://schemas.openxmlformats.org/officeDocument/2006/relationships/image" Target="media/image63.wmf"/><Relationship Id="rId137" Type="http://schemas.openxmlformats.org/officeDocument/2006/relationships/oleObject" Target="embeddings/oleObject59.bin"/><Relationship Id="rId158" Type="http://schemas.openxmlformats.org/officeDocument/2006/relationships/image" Target="media/image81.png"/><Relationship Id="rId302" Type="http://schemas.openxmlformats.org/officeDocument/2006/relationships/oleObject" Target="embeddings/oleObject125.bin"/><Relationship Id="rId323" Type="http://schemas.openxmlformats.org/officeDocument/2006/relationships/image" Target="media/image179.png"/><Relationship Id="rId344" Type="http://schemas.openxmlformats.org/officeDocument/2006/relationships/oleObject" Target="embeddings/oleObject146.bin"/><Relationship Id="rId20" Type="http://schemas.openxmlformats.org/officeDocument/2006/relationships/image" Target="media/image14.wmf"/><Relationship Id="rId41" Type="http://schemas.openxmlformats.org/officeDocument/2006/relationships/image" Target="media/image25.wmf"/><Relationship Id="rId62" Type="http://schemas.openxmlformats.org/officeDocument/2006/relationships/oleObject" Target="embeddings/oleObject18.bin"/><Relationship Id="rId83" Type="http://schemas.openxmlformats.org/officeDocument/2006/relationships/oleObject" Target="embeddings/oleObject31.bin"/><Relationship Id="rId179" Type="http://schemas.openxmlformats.org/officeDocument/2006/relationships/image" Target="media/image98.wmf"/><Relationship Id="rId365" Type="http://schemas.openxmlformats.org/officeDocument/2006/relationships/oleObject" Target="embeddings/oleObject157.bin"/><Relationship Id="rId386" Type="http://schemas.openxmlformats.org/officeDocument/2006/relationships/footer" Target="footer3.xml"/><Relationship Id="rId190" Type="http://schemas.openxmlformats.org/officeDocument/2006/relationships/oleObject" Target="embeddings/oleObject81.bin"/><Relationship Id="rId204" Type="http://schemas.openxmlformats.org/officeDocument/2006/relationships/oleObject" Target="embeddings/oleObject88.bin"/><Relationship Id="rId225" Type="http://schemas.openxmlformats.org/officeDocument/2006/relationships/oleObject" Target="embeddings/oleObject101.bin"/><Relationship Id="rId246" Type="http://schemas.openxmlformats.org/officeDocument/2006/relationships/oleObject" Target="embeddings/oleObject109.bin"/><Relationship Id="rId267" Type="http://schemas.openxmlformats.org/officeDocument/2006/relationships/image" Target="media/image147.png"/><Relationship Id="rId288" Type="http://schemas.openxmlformats.org/officeDocument/2006/relationships/oleObject" Target="embeddings/oleObject118.bin"/><Relationship Id="rId106" Type="http://schemas.openxmlformats.org/officeDocument/2006/relationships/image" Target="media/image55.wmf"/><Relationship Id="rId127" Type="http://schemas.openxmlformats.org/officeDocument/2006/relationships/oleObject" Target="embeddings/oleObject52.bin"/><Relationship Id="rId313" Type="http://schemas.openxmlformats.org/officeDocument/2006/relationships/image" Target="media/image174.wmf"/><Relationship Id="rId10" Type="http://schemas.openxmlformats.org/officeDocument/2006/relationships/image" Target="media/image4.png"/><Relationship Id="rId31" Type="http://schemas.openxmlformats.org/officeDocument/2006/relationships/image" Target="media/image20.wmf"/><Relationship Id="rId52" Type="http://schemas.openxmlformats.org/officeDocument/2006/relationships/image" Target="media/image31.wmf"/><Relationship Id="rId73" Type="http://schemas.openxmlformats.org/officeDocument/2006/relationships/oleObject" Target="embeddings/oleObject24.bin"/><Relationship Id="rId94" Type="http://schemas.openxmlformats.org/officeDocument/2006/relationships/image" Target="media/image50.wmf"/><Relationship Id="rId148" Type="http://schemas.openxmlformats.org/officeDocument/2006/relationships/image" Target="media/image77.wmf"/><Relationship Id="rId169" Type="http://schemas.openxmlformats.org/officeDocument/2006/relationships/image" Target="media/image90.png"/><Relationship Id="rId334" Type="http://schemas.openxmlformats.org/officeDocument/2006/relationships/oleObject" Target="embeddings/oleObject140.bin"/><Relationship Id="rId355" Type="http://schemas.openxmlformats.org/officeDocument/2006/relationships/oleObject" Target="embeddings/oleObject152.bin"/><Relationship Id="rId376" Type="http://schemas.openxmlformats.org/officeDocument/2006/relationships/oleObject" Target="embeddings/oleObject165.bin"/><Relationship Id="rId4" Type="http://schemas.openxmlformats.org/officeDocument/2006/relationships/webSettings" Target="webSettings.xml"/><Relationship Id="rId180" Type="http://schemas.openxmlformats.org/officeDocument/2006/relationships/oleObject" Target="embeddings/oleObject75.bin"/><Relationship Id="rId215" Type="http://schemas.openxmlformats.org/officeDocument/2006/relationships/oleObject" Target="embeddings/oleObject94.bin"/><Relationship Id="rId236" Type="http://schemas.openxmlformats.org/officeDocument/2006/relationships/oleObject" Target="embeddings/oleObject105.bin"/><Relationship Id="rId257" Type="http://schemas.openxmlformats.org/officeDocument/2006/relationships/image" Target="media/image137.png"/><Relationship Id="rId278" Type="http://schemas.openxmlformats.org/officeDocument/2006/relationships/image" Target="media/image157.wmf"/><Relationship Id="rId303" Type="http://schemas.openxmlformats.org/officeDocument/2006/relationships/image" Target="media/image169.wmf"/></Relationships>
</file>

<file path=word/_rels/header2.xml.rels><?xml version="1.0" encoding="UTF-8" standalone="yes"?>
<Relationships xmlns="http://schemas.openxmlformats.org/package/2006/relationships"><Relationship Id="rId2" Type="http://schemas.openxmlformats.org/officeDocument/2006/relationships/image" Target="media/image206.jpeg"/><Relationship Id="rId1" Type="http://schemas.openxmlformats.org/officeDocument/2006/relationships/image" Target="media/image20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5171</Words>
  <Characters>29478</Characters>
  <Application>Microsoft Office Word</Application>
  <DocSecurity>0</DocSecurity>
  <Lines>245</Lines>
  <Paragraphs>69</Paragraphs>
  <ScaleCrop>false</ScaleCrop>
  <Company/>
  <LinksUpToDate>false</LinksUpToDate>
  <CharactersWithSpaces>34580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cp:revision>
  <dcterms:created xsi:type="dcterms:W3CDTF">2020-06-29T03:11:00Z</dcterms:created>
  <dcterms:modified xsi:type="dcterms:W3CDTF">2020-06-29T03:12:00Z</dcterms:modified>
</cp:coreProperties>
</file>